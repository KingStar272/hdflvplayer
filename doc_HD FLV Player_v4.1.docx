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833F53" w:rsidRDefault="00833F53" w:rsidP="00955E94">
      <w:pPr>
        <w:autoSpaceDE w:val="0"/>
        <w:jc w:val="center"/>
        <w:rPr>
          <w:rFonts w:ascii="Verdana" w:eastAsia="Times New Roman" w:hAnsi="Verdana" w:cs="Times New Roman"/>
          <w:noProof/>
          <w:color w:val="000000"/>
          <w:sz w:val="21"/>
          <w:szCs w:val="21"/>
          <w:lang w:eastAsia="en-US" w:bidi="ar-SA"/>
        </w:rPr>
      </w:pPr>
    </w:p>
    <w:p w:rsidR="00833F53" w:rsidRDefault="00833F53" w:rsidP="00955E94">
      <w:pPr>
        <w:autoSpaceDE w:val="0"/>
        <w:jc w:val="center"/>
        <w:rPr>
          <w:rFonts w:ascii="Verdana" w:eastAsia="Times New Roman" w:hAnsi="Verdana" w:cs="Times New Roman"/>
          <w:noProof/>
          <w:color w:val="000000"/>
          <w:sz w:val="21"/>
          <w:szCs w:val="21"/>
          <w:lang w:eastAsia="en-US" w:bidi="ar-SA"/>
        </w:rPr>
      </w:pPr>
    </w:p>
    <w:p w:rsidR="00833F53" w:rsidRDefault="00833F53" w:rsidP="00955E94">
      <w:pPr>
        <w:autoSpaceDE w:val="0"/>
        <w:jc w:val="center"/>
        <w:rPr>
          <w:rFonts w:ascii="Verdana" w:eastAsia="Times New Roman" w:hAnsi="Verdana" w:cs="Times New Roman"/>
          <w:noProof/>
          <w:color w:val="000000"/>
          <w:sz w:val="21"/>
          <w:szCs w:val="21"/>
          <w:lang w:eastAsia="en-US" w:bidi="ar-SA"/>
        </w:rPr>
      </w:pPr>
    </w:p>
    <w:p w:rsidR="00833F53" w:rsidRDefault="00833F53" w:rsidP="00955E94">
      <w:pPr>
        <w:autoSpaceDE w:val="0"/>
        <w:jc w:val="center"/>
        <w:rPr>
          <w:rFonts w:ascii="Verdana" w:eastAsia="Times New Roman" w:hAnsi="Verdana" w:cs="Times New Roman"/>
          <w:noProof/>
          <w:color w:val="000000"/>
          <w:sz w:val="21"/>
          <w:szCs w:val="21"/>
          <w:lang w:eastAsia="en-US" w:bidi="ar-SA"/>
        </w:rPr>
      </w:pPr>
    </w:p>
    <w:p w:rsidR="00833F53" w:rsidRDefault="00833F53" w:rsidP="00955E94">
      <w:pPr>
        <w:autoSpaceDE w:val="0"/>
        <w:jc w:val="center"/>
        <w:rPr>
          <w:rFonts w:ascii="Verdana" w:eastAsia="Times New Roman" w:hAnsi="Verdana" w:cs="Times New Roman"/>
          <w:noProof/>
          <w:color w:val="000000"/>
          <w:sz w:val="21"/>
          <w:szCs w:val="21"/>
          <w:lang w:eastAsia="en-US" w:bidi="ar-SA"/>
        </w:rPr>
      </w:pPr>
    </w:p>
    <w:p w:rsidR="00833F53" w:rsidRDefault="00833F53" w:rsidP="00955E94">
      <w:pPr>
        <w:autoSpaceDE w:val="0"/>
        <w:jc w:val="center"/>
        <w:rPr>
          <w:rFonts w:ascii="Verdana" w:eastAsia="Times New Roman" w:hAnsi="Verdana" w:cs="Times New Roman"/>
          <w:noProof/>
          <w:color w:val="000000"/>
          <w:sz w:val="21"/>
          <w:szCs w:val="21"/>
          <w:lang w:eastAsia="en-US" w:bidi="ar-SA"/>
        </w:rPr>
      </w:pPr>
    </w:p>
    <w:p w:rsidR="00833F53" w:rsidRDefault="00833F53" w:rsidP="00955E94">
      <w:pPr>
        <w:autoSpaceDE w:val="0"/>
        <w:jc w:val="center"/>
        <w:rPr>
          <w:rFonts w:ascii="Verdana" w:eastAsia="Times New Roman" w:hAnsi="Verdana" w:cs="Times New Roman"/>
          <w:noProof/>
          <w:color w:val="000000"/>
          <w:sz w:val="21"/>
          <w:szCs w:val="21"/>
          <w:lang w:eastAsia="en-US" w:bidi="ar-SA"/>
        </w:rPr>
      </w:pPr>
    </w:p>
    <w:p w:rsidR="00833F53" w:rsidRDefault="00833F53" w:rsidP="00955E94">
      <w:pPr>
        <w:autoSpaceDE w:val="0"/>
        <w:jc w:val="center"/>
        <w:rPr>
          <w:rFonts w:ascii="Verdana" w:eastAsia="Times New Roman" w:hAnsi="Verdana" w:cs="Times New Roman"/>
          <w:noProof/>
          <w:color w:val="000000"/>
          <w:sz w:val="21"/>
          <w:szCs w:val="21"/>
          <w:lang w:eastAsia="en-US" w:bidi="ar-SA"/>
        </w:rPr>
      </w:pPr>
    </w:p>
    <w:p w:rsidR="00833F53" w:rsidRDefault="00833F53" w:rsidP="00955E94">
      <w:pPr>
        <w:autoSpaceDE w:val="0"/>
        <w:jc w:val="center"/>
        <w:rPr>
          <w:rFonts w:ascii="Verdana" w:eastAsia="Times New Roman" w:hAnsi="Verdana" w:cs="Times New Roman"/>
          <w:noProof/>
          <w:color w:val="000000"/>
          <w:sz w:val="21"/>
          <w:szCs w:val="21"/>
          <w:lang w:eastAsia="en-US" w:bidi="ar-SA"/>
        </w:rPr>
      </w:pPr>
    </w:p>
    <w:p w:rsidR="00833F53" w:rsidRDefault="00833F53" w:rsidP="00955E94">
      <w:pPr>
        <w:autoSpaceDE w:val="0"/>
        <w:jc w:val="center"/>
        <w:rPr>
          <w:rFonts w:ascii="Verdana" w:eastAsia="Times New Roman" w:hAnsi="Verdana" w:cs="Times New Roman"/>
          <w:noProof/>
          <w:color w:val="000000"/>
          <w:sz w:val="21"/>
          <w:szCs w:val="21"/>
          <w:lang w:eastAsia="en-US" w:bidi="ar-SA"/>
        </w:rPr>
      </w:pPr>
    </w:p>
    <w:p w:rsidR="00833F53" w:rsidRDefault="00833F53" w:rsidP="00955E94">
      <w:pPr>
        <w:autoSpaceDE w:val="0"/>
        <w:jc w:val="center"/>
        <w:rPr>
          <w:rFonts w:ascii="Verdana" w:eastAsia="Times New Roman" w:hAnsi="Verdana" w:cs="Times New Roman"/>
          <w:noProof/>
          <w:color w:val="000000"/>
          <w:sz w:val="21"/>
          <w:szCs w:val="21"/>
          <w:lang w:eastAsia="en-US" w:bidi="ar-SA"/>
        </w:rPr>
      </w:pPr>
    </w:p>
    <w:p w:rsidR="00833F53" w:rsidRDefault="00833F53" w:rsidP="00955E94">
      <w:pPr>
        <w:autoSpaceDE w:val="0"/>
        <w:jc w:val="center"/>
        <w:rPr>
          <w:rFonts w:ascii="Verdana" w:eastAsia="Times New Roman" w:hAnsi="Verdana" w:cs="Times New Roman"/>
          <w:noProof/>
          <w:color w:val="000000"/>
          <w:sz w:val="21"/>
          <w:szCs w:val="21"/>
          <w:lang w:eastAsia="en-US" w:bidi="ar-SA"/>
        </w:rPr>
      </w:pPr>
    </w:p>
    <w:p w:rsidR="00833F53" w:rsidRDefault="00833F53" w:rsidP="00955E94">
      <w:pPr>
        <w:autoSpaceDE w:val="0"/>
        <w:jc w:val="center"/>
        <w:rPr>
          <w:rFonts w:ascii="Verdana" w:eastAsia="Times New Roman" w:hAnsi="Verdana" w:cs="Times New Roman"/>
          <w:noProof/>
          <w:color w:val="000000"/>
          <w:sz w:val="21"/>
          <w:szCs w:val="21"/>
          <w:lang w:eastAsia="en-US" w:bidi="ar-SA"/>
        </w:rPr>
      </w:pPr>
    </w:p>
    <w:p w:rsidR="00833F53" w:rsidRDefault="00833F53" w:rsidP="00955E94">
      <w:pPr>
        <w:autoSpaceDE w:val="0"/>
        <w:jc w:val="center"/>
        <w:rPr>
          <w:rFonts w:ascii="Verdana" w:eastAsia="Times New Roman" w:hAnsi="Verdana" w:cs="Times New Roman"/>
          <w:noProof/>
          <w:color w:val="000000"/>
          <w:sz w:val="21"/>
          <w:szCs w:val="21"/>
          <w:lang w:eastAsia="en-US" w:bidi="ar-SA"/>
        </w:rPr>
      </w:pPr>
    </w:p>
    <w:p w:rsidR="00833F53" w:rsidRDefault="00692864" w:rsidP="00955E94">
      <w:pPr>
        <w:autoSpaceDE w:val="0"/>
        <w:jc w:val="center"/>
        <w:rPr>
          <w:rFonts w:ascii="Verdana" w:eastAsia="Times New Roman" w:hAnsi="Verdana" w:cs="Times New Roman"/>
          <w:noProof/>
          <w:color w:val="000000"/>
          <w:sz w:val="21"/>
          <w:szCs w:val="21"/>
          <w:lang w:eastAsia="en-US" w:bidi="ar-SA"/>
        </w:rPr>
      </w:pPr>
      <w:r>
        <w:rPr>
          <w:rFonts w:ascii="Verdana" w:eastAsia="Times New Roman" w:hAnsi="Verdana" w:cs="Times New Roman"/>
          <w:noProof/>
          <w:color w:val="000000"/>
          <w:sz w:val="21"/>
          <w:szCs w:val="21"/>
          <w:lang w:eastAsia="en-US" w:bidi="ar-SA"/>
        </w:rPr>
        <w:drawing>
          <wp:inline distT="0" distB="0" distL="0" distR="0">
            <wp:extent cx="3745230" cy="1040765"/>
            <wp:effectExtent l="19050" t="0" r="7620" b="0"/>
            <wp:docPr id="1" name="Picture 2" descr="C:\Documents and Settings\user.USER-98A632EC14\Desktop\img\hd_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USER-98A632EC14\Desktop\img\hd_logo1.png"/>
                    <pic:cNvPicPr>
                      <a:picLocks noChangeAspect="1" noChangeArrowheads="1"/>
                    </pic:cNvPicPr>
                  </pic:nvPicPr>
                  <pic:blipFill>
                    <a:blip r:embed="rId8"/>
                    <a:srcRect/>
                    <a:stretch>
                      <a:fillRect/>
                    </a:stretch>
                  </pic:blipFill>
                  <pic:spPr bwMode="auto">
                    <a:xfrm>
                      <a:off x="0" y="0"/>
                      <a:ext cx="3745230" cy="1040765"/>
                    </a:xfrm>
                    <a:prstGeom prst="rect">
                      <a:avLst/>
                    </a:prstGeom>
                    <a:noFill/>
                    <a:ln w="9525">
                      <a:noFill/>
                      <a:miter lim="800000"/>
                      <a:headEnd/>
                      <a:tailEnd/>
                    </a:ln>
                  </pic:spPr>
                </pic:pic>
              </a:graphicData>
            </a:graphic>
          </wp:inline>
        </w:drawing>
      </w:r>
    </w:p>
    <w:p w:rsidR="00833F53" w:rsidRDefault="00833F53" w:rsidP="00833F53">
      <w:pPr>
        <w:autoSpaceDE w:val="0"/>
        <w:spacing w:line="360" w:lineRule="auto"/>
        <w:rPr>
          <w:rFonts w:ascii="Verdana" w:eastAsia="Times New Roman" w:hAnsi="Verdana" w:cs="Times New Roman"/>
          <w:color w:val="000000"/>
          <w:sz w:val="21"/>
          <w:szCs w:val="21"/>
        </w:rPr>
      </w:pPr>
    </w:p>
    <w:p w:rsidR="00833F53" w:rsidRPr="00955E94" w:rsidRDefault="00833F53" w:rsidP="00833F53">
      <w:pPr>
        <w:autoSpaceDE w:val="0"/>
        <w:spacing w:line="360" w:lineRule="auto"/>
        <w:jc w:val="center"/>
        <w:rPr>
          <w:rFonts w:ascii="Verdana" w:eastAsia="Times New Roman" w:hAnsi="Verdana" w:cs="Times New Roman"/>
          <w:color w:val="000000"/>
          <w:sz w:val="21"/>
          <w:szCs w:val="21"/>
        </w:rPr>
      </w:pPr>
      <w:r w:rsidRPr="00955E94">
        <w:rPr>
          <w:rFonts w:ascii="Verdana" w:eastAsia="Times New Roman" w:hAnsi="Verdana" w:cs="Times New Roman"/>
          <w:color w:val="000000"/>
          <w:sz w:val="21"/>
          <w:szCs w:val="21"/>
        </w:rPr>
        <w:t>Product Version</w:t>
      </w:r>
      <w:r>
        <w:rPr>
          <w:rFonts w:ascii="Verdana" w:eastAsia="Times New Roman" w:hAnsi="Verdana" w:cs="Times New Roman"/>
          <w:color w:val="000000"/>
          <w:sz w:val="21"/>
          <w:szCs w:val="21"/>
        </w:rPr>
        <w:t>:</w:t>
      </w:r>
      <w:r w:rsidRPr="00955E94">
        <w:rPr>
          <w:rFonts w:ascii="Verdana" w:eastAsia="Times New Roman" w:hAnsi="Verdana" w:cs="Times New Roman"/>
          <w:color w:val="000000"/>
          <w:sz w:val="21"/>
          <w:szCs w:val="21"/>
        </w:rPr>
        <w:t xml:space="preserve"> 4.1</w:t>
      </w:r>
    </w:p>
    <w:p w:rsidR="00833F53" w:rsidRDefault="00833F53" w:rsidP="00955E94">
      <w:pPr>
        <w:autoSpaceDE w:val="0"/>
        <w:jc w:val="center"/>
        <w:rPr>
          <w:rFonts w:ascii="Verdana" w:eastAsia="Times New Roman" w:hAnsi="Verdana" w:cs="Times New Roman"/>
          <w:b/>
          <w:color w:val="FF0000"/>
          <w:sz w:val="44"/>
          <w:szCs w:val="44"/>
          <w:u w:val="single"/>
        </w:rPr>
      </w:pPr>
    </w:p>
    <w:p w:rsidR="00833F53" w:rsidRDefault="00833F53" w:rsidP="00955E94">
      <w:pPr>
        <w:autoSpaceDE w:val="0"/>
        <w:jc w:val="center"/>
        <w:rPr>
          <w:rFonts w:ascii="Verdana" w:eastAsia="Times New Roman" w:hAnsi="Verdana" w:cs="Times New Roman"/>
          <w:b/>
          <w:color w:val="FF0000"/>
          <w:sz w:val="44"/>
          <w:szCs w:val="44"/>
          <w:u w:val="single"/>
        </w:rPr>
      </w:pPr>
    </w:p>
    <w:p w:rsidR="00833F53" w:rsidRDefault="00833F53" w:rsidP="00955E94">
      <w:pPr>
        <w:autoSpaceDE w:val="0"/>
        <w:jc w:val="center"/>
        <w:rPr>
          <w:rFonts w:ascii="Verdana" w:eastAsia="Times New Roman" w:hAnsi="Verdana" w:cs="Times New Roman"/>
          <w:b/>
          <w:color w:val="FF0000"/>
          <w:sz w:val="44"/>
          <w:szCs w:val="44"/>
          <w:u w:val="single"/>
        </w:rPr>
      </w:pPr>
    </w:p>
    <w:p w:rsidR="00833F53" w:rsidRDefault="00833F53" w:rsidP="00955E94">
      <w:pPr>
        <w:autoSpaceDE w:val="0"/>
        <w:jc w:val="center"/>
        <w:rPr>
          <w:rFonts w:ascii="Verdana" w:eastAsia="Times New Roman" w:hAnsi="Verdana" w:cs="Times New Roman"/>
          <w:b/>
          <w:color w:val="FF0000"/>
          <w:sz w:val="44"/>
          <w:szCs w:val="44"/>
          <w:u w:val="single"/>
        </w:rPr>
      </w:pPr>
    </w:p>
    <w:p w:rsidR="00833F53" w:rsidRDefault="00833F53" w:rsidP="00955E94">
      <w:pPr>
        <w:autoSpaceDE w:val="0"/>
        <w:jc w:val="center"/>
        <w:rPr>
          <w:rFonts w:ascii="Verdana" w:eastAsia="Times New Roman" w:hAnsi="Verdana" w:cs="Times New Roman"/>
          <w:b/>
          <w:color w:val="FF0000"/>
          <w:sz w:val="44"/>
          <w:szCs w:val="44"/>
          <w:u w:val="single"/>
        </w:rPr>
      </w:pPr>
    </w:p>
    <w:p w:rsidR="00833F53" w:rsidRDefault="00833F53" w:rsidP="00955E94">
      <w:pPr>
        <w:autoSpaceDE w:val="0"/>
        <w:jc w:val="center"/>
        <w:rPr>
          <w:rFonts w:ascii="Verdana" w:eastAsia="Times New Roman" w:hAnsi="Verdana" w:cs="Times New Roman"/>
          <w:b/>
          <w:color w:val="FF0000"/>
          <w:sz w:val="44"/>
          <w:szCs w:val="44"/>
          <w:u w:val="single"/>
        </w:rPr>
      </w:pPr>
    </w:p>
    <w:p w:rsidR="00833F53" w:rsidRDefault="00833F53" w:rsidP="00955E94">
      <w:pPr>
        <w:autoSpaceDE w:val="0"/>
        <w:jc w:val="center"/>
        <w:rPr>
          <w:rFonts w:ascii="Verdana" w:eastAsia="Times New Roman" w:hAnsi="Verdana" w:cs="Times New Roman"/>
          <w:b/>
          <w:color w:val="FF0000"/>
          <w:sz w:val="44"/>
          <w:szCs w:val="44"/>
          <w:u w:val="single"/>
        </w:rPr>
      </w:pPr>
    </w:p>
    <w:p w:rsidR="00833F53" w:rsidRDefault="00833F53" w:rsidP="00955E94">
      <w:pPr>
        <w:autoSpaceDE w:val="0"/>
        <w:jc w:val="center"/>
        <w:rPr>
          <w:rFonts w:ascii="Verdana" w:eastAsia="Times New Roman" w:hAnsi="Verdana" w:cs="Times New Roman"/>
          <w:b/>
          <w:color w:val="FF0000"/>
          <w:sz w:val="44"/>
          <w:szCs w:val="44"/>
          <w:u w:val="single"/>
        </w:rPr>
      </w:pPr>
    </w:p>
    <w:p w:rsidR="00833F53" w:rsidRDefault="00833F53" w:rsidP="00955E94">
      <w:pPr>
        <w:autoSpaceDE w:val="0"/>
        <w:jc w:val="center"/>
        <w:rPr>
          <w:rFonts w:ascii="Verdana" w:eastAsia="Times New Roman" w:hAnsi="Verdana" w:cs="Times New Roman"/>
          <w:b/>
          <w:color w:val="FF0000"/>
          <w:sz w:val="44"/>
          <w:szCs w:val="44"/>
          <w:u w:val="single"/>
        </w:rPr>
      </w:pPr>
    </w:p>
    <w:p w:rsidR="00955E94" w:rsidRPr="00833F53" w:rsidRDefault="00955E94" w:rsidP="00955E94">
      <w:pPr>
        <w:autoSpaceDE w:val="0"/>
        <w:jc w:val="center"/>
        <w:rPr>
          <w:rFonts w:ascii="Verdana" w:eastAsia="Times New Roman" w:hAnsi="Verdana" w:cs="Times New Roman"/>
          <w:b/>
          <w:color w:val="FF0000"/>
          <w:sz w:val="44"/>
          <w:szCs w:val="44"/>
        </w:rPr>
      </w:pPr>
      <w:r w:rsidRPr="00833F53">
        <w:rPr>
          <w:rFonts w:ascii="Verdana" w:eastAsia="Times New Roman" w:hAnsi="Verdana" w:cs="Times New Roman"/>
          <w:b/>
          <w:color w:val="FF0000"/>
          <w:sz w:val="44"/>
          <w:szCs w:val="44"/>
        </w:rPr>
        <w:t>USER MANUAL</w:t>
      </w:r>
    </w:p>
    <w:p w:rsidR="00833F53" w:rsidRDefault="00833F53" w:rsidP="00955E94">
      <w:pPr>
        <w:autoSpaceDE w:val="0"/>
        <w:jc w:val="center"/>
        <w:rPr>
          <w:rFonts w:ascii="Verdana" w:eastAsia="Times New Roman" w:hAnsi="Verdana" w:cs="Times New Roman"/>
          <w:b/>
          <w:color w:val="FF0000"/>
          <w:sz w:val="44"/>
          <w:szCs w:val="44"/>
          <w:u w:val="single"/>
        </w:rPr>
      </w:pPr>
    </w:p>
    <w:p w:rsidR="00833F53" w:rsidRDefault="00833F53" w:rsidP="00955E94">
      <w:pPr>
        <w:autoSpaceDE w:val="0"/>
        <w:jc w:val="center"/>
        <w:rPr>
          <w:rFonts w:ascii="Verdana" w:eastAsia="Times New Roman" w:hAnsi="Verdana" w:cs="Times New Roman"/>
          <w:b/>
          <w:color w:val="FF0000"/>
          <w:sz w:val="44"/>
          <w:szCs w:val="44"/>
          <w:u w:val="single"/>
        </w:rPr>
      </w:pPr>
    </w:p>
    <w:p w:rsidR="00833F53" w:rsidRDefault="00833F53" w:rsidP="00955E94">
      <w:pPr>
        <w:autoSpaceDE w:val="0"/>
        <w:jc w:val="center"/>
        <w:rPr>
          <w:rFonts w:ascii="Verdana" w:eastAsia="Times New Roman" w:hAnsi="Verdana" w:cs="Times New Roman"/>
          <w:b/>
          <w:color w:val="FF0000"/>
          <w:sz w:val="44"/>
          <w:szCs w:val="44"/>
          <w:u w:val="single"/>
        </w:rPr>
      </w:pPr>
    </w:p>
    <w:p w:rsidR="00833F53" w:rsidRDefault="00833F53" w:rsidP="00955E94">
      <w:pPr>
        <w:autoSpaceDE w:val="0"/>
        <w:jc w:val="center"/>
        <w:rPr>
          <w:rFonts w:ascii="Verdana" w:eastAsia="Times New Roman" w:hAnsi="Verdana" w:cs="Times New Roman"/>
          <w:b/>
          <w:color w:val="FF0000"/>
          <w:sz w:val="44"/>
          <w:szCs w:val="44"/>
          <w:u w:val="single"/>
        </w:rPr>
      </w:pPr>
    </w:p>
    <w:p w:rsidR="00833F53" w:rsidRDefault="00833F53" w:rsidP="00955E94">
      <w:pPr>
        <w:autoSpaceDE w:val="0"/>
        <w:jc w:val="center"/>
        <w:rPr>
          <w:rFonts w:ascii="Verdana" w:eastAsia="Times New Roman" w:hAnsi="Verdana" w:cs="Times New Roman"/>
          <w:b/>
          <w:color w:val="FF0000"/>
          <w:sz w:val="44"/>
          <w:szCs w:val="44"/>
          <w:u w:val="single"/>
        </w:rPr>
      </w:pPr>
    </w:p>
    <w:p w:rsidR="00833F53" w:rsidRDefault="00833F53" w:rsidP="00833F53">
      <w:pPr>
        <w:autoSpaceDE w:val="0"/>
        <w:jc w:val="center"/>
        <w:rPr>
          <w:rFonts w:ascii="Verdana" w:eastAsia="Times New Roman" w:hAnsi="Verdana" w:cs="Times New Roman"/>
          <w:b/>
          <w:color w:val="FF0000"/>
          <w:sz w:val="44"/>
          <w:szCs w:val="44"/>
        </w:rPr>
      </w:pPr>
      <w:r w:rsidRPr="00833F53">
        <w:rPr>
          <w:rFonts w:ascii="Verdana" w:eastAsia="Times New Roman" w:hAnsi="Verdana" w:cs="Times New Roman"/>
          <w:b/>
          <w:color w:val="FF0000"/>
          <w:sz w:val="44"/>
          <w:szCs w:val="44"/>
        </w:rPr>
        <w:lastRenderedPageBreak/>
        <w:t>Introduction</w:t>
      </w:r>
    </w:p>
    <w:p w:rsidR="00833F53" w:rsidRPr="00833F53" w:rsidRDefault="00833F53" w:rsidP="00833F53">
      <w:pPr>
        <w:autoSpaceDE w:val="0"/>
        <w:jc w:val="center"/>
        <w:rPr>
          <w:rFonts w:ascii="Verdana" w:eastAsia="Times New Roman" w:hAnsi="Verdana" w:cs="Times New Roman"/>
          <w:b/>
          <w:color w:val="FF0000"/>
          <w:sz w:val="44"/>
          <w:szCs w:val="44"/>
        </w:rPr>
      </w:pPr>
    </w:p>
    <w:p w:rsidR="00833F53" w:rsidRDefault="00833F53" w:rsidP="00955E94">
      <w:pPr>
        <w:autoSpaceDE w:val="0"/>
        <w:spacing w:line="360" w:lineRule="auto"/>
        <w:jc w:val="center"/>
        <w:rPr>
          <w:rFonts w:ascii="Verdana" w:eastAsia="Times New Roman" w:hAnsi="Verdana" w:cs="Times New Roman"/>
          <w:noProof/>
          <w:color w:val="000000"/>
          <w:sz w:val="21"/>
          <w:szCs w:val="21"/>
          <w:lang w:eastAsia="en-US" w:bidi="ar-SA"/>
        </w:rPr>
      </w:pPr>
    </w:p>
    <w:p w:rsidR="007F5A00" w:rsidRPr="00955E94" w:rsidRDefault="00692864" w:rsidP="00955E94">
      <w:pPr>
        <w:autoSpaceDE w:val="0"/>
        <w:spacing w:line="360" w:lineRule="auto"/>
        <w:jc w:val="center"/>
        <w:rPr>
          <w:rFonts w:ascii="Verdana" w:eastAsia="Times New Roman" w:hAnsi="Verdana" w:cs="Times New Roman"/>
          <w:color w:val="000000"/>
          <w:sz w:val="21"/>
          <w:szCs w:val="21"/>
        </w:rPr>
      </w:pPr>
      <w:r>
        <w:rPr>
          <w:rFonts w:ascii="Verdana" w:eastAsia="Times New Roman" w:hAnsi="Verdana" w:cs="Times New Roman"/>
          <w:noProof/>
          <w:color w:val="000000"/>
          <w:sz w:val="21"/>
          <w:szCs w:val="21"/>
          <w:lang w:eastAsia="en-US" w:bidi="ar-SA"/>
        </w:rPr>
        <w:drawing>
          <wp:inline distT="0" distB="0" distL="0" distR="0">
            <wp:extent cx="5963285" cy="3968750"/>
            <wp:effectExtent l="19050" t="0" r="0" b="0"/>
            <wp:docPr id="2" name="Picture 15" descr="D:\xampp\htdocs\EMP0152\p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xampp\htdocs\EMP0152\player.jpg"/>
                    <pic:cNvPicPr>
                      <a:picLocks noChangeAspect="1" noChangeArrowheads="1"/>
                    </pic:cNvPicPr>
                  </pic:nvPicPr>
                  <pic:blipFill>
                    <a:blip r:embed="rId9"/>
                    <a:srcRect/>
                    <a:stretch>
                      <a:fillRect/>
                    </a:stretch>
                  </pic:blipFill>
                  <pic:spPr bwMode="auto">
                    <a:xfrm>
                      <a:off x="0" y="0"/>
                      <a:ext cx="5963285" cy="3968750"/>
                    </a:xfrm>
                    <a:prstGeom prst="rect">
                      <a:avLst/>
                    </a:prstGeom>
                    <a:noFill/>
                    <a:ln w="9525">
                      <a:noFill/>
                      <a:miter lim="800000"/>
                      <a:headEnd/>
                      <a:tailEnd/>
                    </a:ln>
                  </pic:spPr>
                </pic:pic>
              </a:graphicData>
            </a:graphic>
          </wp:inline>
        </w:drawing>
      </w:r>
      <w:r w:rsidR="00833F53">
        <w:rPr>
          <w:rFonts w:ascii="Verdana" w:eastAsia="Times New Roman" w:hAnsi="Verdana" w:cs="Times New Roman"/>
          <w:noProof/>
          <w:color w:val="000000"/>
          <w:sz w:val="21"/>
          <w:szCs w:val="21"/>
          <w:lang w:eastAsia="en-US" w:bidi="ar-SA"/>
        </w:rPr>
        <w:softHyphen/>
      </w:r>
    </w:p>
    <w:p w:rsidR="008366BB" w:rsidRPr="00955E94" w:rsidRDefault="008366BB" w:rsidP="00955E94">
      <w:pPr>
        <w:autoSpaceDE w:val="0"/>
        <w:spacing w:line="360" w:lineRule="auto"/>
        <w:jc w:val="center"/>
        <w:rPr>
          <w:rFonts w:ascii="Verdana" w:eastAsia="Times New Roman" w:hAnsi="Verdana" w:cs="Times New Roman"/>
          <w:color w:val="000000"/>
          <w:sz w:val="21"/>
          <w:szCs w:val="21"/>
        </w:rPr>
      </w:pPr>
    </w:p>
    <w:p w:rsidR="008366BB" w:rsidRPr="00955E94" w:rsidRDefault="008366BB" w:rsidP="00955E94">
      <w:pPr>
        <w:autoSpaceDE w:val="0"/>
        <w:spacing w:line="360" w:lineRule="auto"/>
        <w:jc w:val="center"/>
        <w:rPr>
          <w:rFonts w:ascii="Verdana" w:eastAsia="Times New Roman" w:hAnsi="Verdana" w:cs="Times New Roman"/>
          <w:color w:val="000000"/>
          <w:sz w:val="21"/>
          <w:szCs w:val="21"/>
        </w:rPr>
      </w:pPr>
    </w:p>
    <w:p w:rsidR="008366BB" w:rsidRPr="00955E94" w:rsidRDefault="008366BB" w:rsidP="00955E94">
      <w:pPr>
        <w:autoSpaceDE w:val="0"/>
        <w:spacing w:line="360" w:lineRule="auto"/>
        <w:jc w:val="center"/>
        <w:rPr>
          <w:rFonts w:ascii="Verdana" w:eastAsia="Times New Roman" w:hAnsi="Verdana" w:cs="Times New Roman"/>
          <w:b/>
          <w:color w:val="000000"/>
          <w:sz w:val="21"/>
          <w:szCs w:val="21"/>
        </w:rPr>
      </w:pPr>
    </w:p>
    <w:p w:rsidR="00A5345A" w:rsidRPr="00955E94" w:rsidRDefault="00A5345A" w:rsidP="00955E94">
      <w:pPr>
        <w:autoSpaceDE w:val="0"/>
        <w:spacing w:line="360" w:lineRule="auto"/>
        <w:jc w:val="center"/>
        <w:rPr>
          <w:rFonts w:ascii="Verdana" w:eastAsia="Times New Roman" w:hAnsi="Verdana" w:cs="Times New Roman"/>
          <w:color w:val="000000"/>
          <w:sz w:val="21"/>
          <w:szCs w:val="21"/>
        </w:rPr>
      </w:pPr>
    </w:p>
    <w:p w:rsidR="00A5345A" w:rsidRPr="001952BA" w:rsidRDefault="00A5345A" w:rsidP="00955E94">
      <w:pPr>
        <w:autoSpaceDE w:val="0"/>
        <w:spacing w:line="360" w:lineRule="auto"/>
        <w:ind w:left="2127" w:firstLine="709"/>
        <w:rPr>
          <w:rFonts w:ascii="Verdana" w:eastAsia="Times New Roman" w:hAnsi="Verdana" w:cs="Times New Roman"/>
          <w:b/>
          <w:color w:val="000000"/>
          <w:sz w:val="21"/>
          <w:szCs w:val="21"/>
        </w:rPr>
      </w:pPr>
    </w:p>
    <w:p w:rsidR="00833F53" w:rsidRDefault="00833F53" w:rsidP="00955E94">
      <w:pPr>
        <w:spacing w:line="360" w:lineRule="auto"/>
        <w:jc w:val="both"/>
        <w:rPr>
          <w:rFonts w:ascii="Verdana" w:hAnsi="Verdana"/>
          <w:b/>
          <w:sz w:val="21"/>
          <w:szCs w:val="21"/>
        </w:rPr>
      </w:pPr>
    </w:p>
    <w:p w:rsidR="00833F53" w:rsidRDefault="00833F53" w:rsidP="00955E94">
      <w:pPr>
        <w:spacing w:line="360" w:lineRule="auto"/>
        <w:jc w:val="both"/>
        <w:rPr>
          <w:rFonts w:ascii="Verdana" w:hAnsi="Verdana"/>
          <w:b/>
          <w:sz w:val="21"/>
          <w:szCs w:val="21"/>
        </w:rPr>
      </w:pPr>
    </w:p>
    <w:p w:rsidR="00833F53" w:rsidRDefault="00833F53" w:rsidP="00955E94">
      <w:pPr>
        <w:spacing w:line="360" w:lineRule="auto"/>
        <w:jc w:val="both"/>
        <w:rPr>
          <w:rFonts w:ascii="Verdana" w:hAnsi="Verdana"/>
          <w:b/>
          <w:sz w:val="21"/>
          <w:szCs w:val="21"/>
        </w:rPr>
      </w:pPr>
    </w:p>
    <w:p w:rsidR="002062CB" w:rsidRDefault="002062CB" w:rsidP="00955E94">
      <w:pPr>
        <w:spacing w:line="360" w:lineRule="auto"/>
        <w:jc w:val="both"/>
        <w:rPr>
          <w:rFonts w:ascii="Verdana" w:hAnsi="Verdana"/>
          <w:b/>
          <w:sz w:val="21"/>
          <w:szCs w:val="21"/>
        </w:rPr>
      </w:pPr>
    </w:p>
    <w:p w:rsidR="00833F53" w:rsidRPr="003A0AC8" w:rsidRDefault="001952BA" w:rsidP="003A0AC8">
      <w:pPr>
        <w:spacing w:line="360" w:lineRule="auto"/>
        <w:jc w:val="both"/>
        <w:rPr>
          <w:rFonts w:ascii="Verdana" w:hAnsi="Verdana"/>
          <w:sz w:val="21"/>
          <w:szCs w:val="21"/>
        </w:rPr>
      </w:pPr>
      <w:r w:rsidRPr="001952BA">
        <w:rPr>
          <w:rFonts w:ascii="Verdana" w:hAnsi="Verdana"/>
          <w:b/>
          <w:sz w:val="21"/>
          <w:szCs w:val="21"/>
        </w:rPr>
        <w:t xml:space="preserve">HD FLV Player! </w:t>
      </w:r>
      <w:r w:rsidR="007F5A00" w:rsidRPr="00955E94">
        <w:rPr>
          <w:rFonts w:ascii="Verdana" w:hAnsi="Verdana"/>
          <w:sz w:val="21"/>
          <w:szCs w:val="21"/>
        </w:rPr>
        <w:t>Now integrating a video player on your website is absolutely</w:t>
      </w:r>
      <w:r w:rsidR="00FB2010">
        <w:rPr>
          <w:rFonts w:ascii="Verdana" w:hAnsi="Verdana"/>
          <w:sz w:val="21"/>
          <w:szCs w:val="21"/>
        </w:rPr>
        <w:t xml:space="preserve"> easy</w:t>
      </w:r>
      <w:r w:rsidR="0067355F">
        <w:rPr>
          <w:rFonts w:ascii="Verdana" w:hAnsi="Verdana"/>
          <w:sz w:val="21"/>
          <w:szCs w:val="21"/>
        </w:rPr>
        <w:t>.</w:t>
      </w:r>
      <w:r w:rsidR="007F5A00" w:rsidRPr="00955E94">
        <w:rPr>
          <w:rFonts w:ascii="Verdana" w:hAnsi="Verdana"/>
          <w:sz w:val="21"/>
          <w:szCs w:val="21"/>
        </w:rPr>
        <w:t xml:space="preserve"> Our HD FLV Player allows you to play and watch popular video formats such as MP4, M4V, M4A, MOV, MP4v, and F4V from different video sharing communities like YouTube, Daily Motion, and Viddler with absolute ease. With some salient features like HTML5 support to play videos in iPhones &amp; iPads, Lighttpd &amp; RTMP streaming, Monetization, Native language support, and Social Bookmarking, the player promises to be ultimately unique and best fit to any website.</w:t>
      </w:r>
    </w:p>
    <w:p w:rsidR="00634178" w:rsidRDefault="00955E94" w:rsidP="00955E94">
      <w:pPr>
        <w:autoSpaceDE w:val="0"/>
        <w:ind w:left="2836" w:firstLine="709"/>
        <w:rPr>
          <w:rFonts w:ascii="Verdana" w:eastAsia="Verdana" w:hAnsi="Verdana" w:cs="Times New Roman"/>
          <w:b/>
          <w:bCs/>
          <w:color w:val="FF0000"/>
          <w:sz w:val="44"/>
          <w:szCs w:val="44"/>
        </w:rPr>
      </w:pPr>
      <w:r w:rsidRPr="004A1CD9">
        <w:rPr>
          <w:rFonts w:ascii="Verdana" w:eastAsia="Verdana" w:hAnsi="Verdana" w:cs="Times New Roman"/>
          <w:b/>
          <w:bCs/>
          <w:color w:val="FF0000"/>
          <w:sz w:val="44"/>
          <w:szCs w:val="44"/>
        </w:rPr>
        <w:lastRenderedPageBreak/>
        <w:t>CONTENTS</w:t>
      </w:r>
    </w:p>
    <w:p w:rsidR="00634178" w:rsidRPr="00634178" w:rsidRDefault="00634178" w:rsidP="00955E94">
      <w:pPr>
        <w:autoSpaceDE w:val="0"/>
        <w:ind w:left="2836" w:firstLine="709"/>
        <w:rPr>
          <w:rFonts w:ascii="Verdana" w:eastAsia="Verdana" w:hAnsi="Verdana" w:cs="Times New Roman"/>
          <w:b/>
          <w:bCs/>
          <w:color w:val="FF0000"/>
          <w:sz w:val="21"/>
          <w:szCs w:val="21"/>
        </w:rPr>
      </w:pPr>
    </w:p>
    <w:tbl>
      <w:tblPr>
        <w:tblW w:w="9910" w:type="dxa"/>
        <w:tblInd w:w="-72" w:type="dxa"/>
        <w:tblLook w:val="04A0"/>
      </w:tblPr>
      <w:tblGrid>
        <w:gridCol w:w="8713"/>
        <w:gridCol w:w="1197"/>
      </w:tblGrid>
      <w:tr w:rsidR="00634178" w:rsidRPr="004A1CD9" w:rsidTr="00362D9A">
        <w:trPr>
          <w:trHeight w:val="395"/>
        </w:trPr>
        <w:tc>
          <w:tcPr>
            <w:tcW w:w="8713" w:type="dxa"/>
          </w:tcPr>
          <w:p w:rsidR="00634178" w:rsidRPr="004A1CD9" w:rsidRDefault="00634178" w:rsidP="00362D9A">
            <w:pPr>
              <w:autoSpaceDE w:val="0"/>
              <w:rPr>
                <w:rFonts w:ascii="Verdana" w:eastAsia="Verdana" w:hAnsi="Verdana" w:cs="Times New Roman"/>
                <w:b/>
                <w:bCs/>
                <w:color w:val="000000"/>
                <w:sz w:val="21"/>
                <w:szCs w:val="21"/>
              </w:rPr>
            </w:pPr>
            <w:r w:rsidRPr="004A1CD9">
              <w:rPr>
                <w:rFonts w:ascii="Verdana" w:eastAsia="Verdana" w:hAnsi="Verdana" w:cs="Times New Roman"/>
                <w:b/>
                <w:bCs/>
                <w:color w:val="000000"/>
                <w:sz w:val="21"/>
                <w:szCs w:val="21"/>
              </w:rPr>
              <w:t>Preface</w:t>
            </w:r>
          </w:p>
        </w:tc>
        <w:tc>
          <w:tcPr>
            <w:tcW w:w="1197" w:type="dxa"/>
          </w:tcPr>
          <w:p w:rsidR="00634178" w:rsidRPr="00973EBA" w:rsidRDefault="00E725A8" w:rsidP="00362D9A">
            <w:pPr>
              <w:autoSpaceDE w:val="0"/>
              <w:ind w:left="52" w:hanging="52"/>
              <w:rPr>
                <w:rFonts w:ascii="Verdana" w:eastAsia="Verdana" w:hAnsi="Verdana" w:cs="Times New Roman"/>
                <w:b/>
                <w:bCs/>
                <w:color w:val="000000"/>
                <w:sz w:val="20"/>
                <w:szCs w:val="20"/>
              </w:rPr>
            </w:pPr>
            <w:r>
              <w:rPr>
                <w:rFonts w:ascii="Verdana" w:eastAsia="Verdana" w:hAnsi="Verdana" w:cs="Times New Roman"/>
                <w:b/>
                <w:bCs/>
                <w:color w:val="000000"/>
                <w:sz w:val="20"/>
                <w:szCs w:val="20"/>
              </w:rPr>
              <w:t>4</w:t>
            </w:r>
          </w:p>
        </w:tc>
      </w:tr>
      <w:tr w:rsidR="00634178" w:rsidRPr="004A1CD9" w:rsidTr="00362D9A">
        <w:trPr>
          <w:trHeight w:val="395"/>
        </w:trPr>
        <w:tc>
          <w:tcPr>
            <w:tcW w:w="8713" w:type="dxa"/>
          </w:tcPr>
          <w:p w:rsidR="00634178" w:rsidRPr="002E7710" w:rsidRDefault="00634178" w:rsidP="00362D9A">
            <w:pPr>
              <w:numPr>
                <w:ilvl w:val="0"/>
                <w:numId w:val="2"/>
              </w:numPr>
              <w:autoSpaceDE w:val="0"/>
              <w:rPr>
                <w:rFonts w:ascii="Verdana" w:eastAsia="Verdana" w:hAnsi="Verdana" w:cs="Times New Roman"/>
                <w:bCs/>
                <w:color w:val="000000"/>
                <w:sz w:val="20"/>
                <w:szCs w:val="20"/>
              </w:rPr>
            </w:pPr>
            <w:r w:rsidRPr="004A1CD9">
              <w:rPr>
                <w:rFonts w:ascii="Verdana" w:eastAsia="Verdana" w:hAnsi="Verdana" w:cs="Times New Roman"/>
                <w:color w:val="000000"/>
                <w:sz w:val="20"/>
                <w:szCs w:val="20"/>
              </w:rPr>
              <w:t>About This Document, Updates, Comments, Suggestions and Disclaimer</w:t>
            </w:r>
          </w:p>
          <w:p w:rsidR="002E7710" w:rsidRPr="004A1CD9" w:rsidRDefault="002E7710" w:rsidP="002E7710">
            <w:pPr>
              <w:autoSpaceDE w:val="0"/>
              <w:ind w:left="720"/>
              <w:rPr>
                <w:rFonts w:ascii="Verdana" w:eastAsia="Verdana" w:hAnsi="Verdana" w:cs="Times New Roman"/>
                <w:bCs/>
                <w:color w:val="000000"/>
                <w:sz w:val="20"/>
                <w:szCs w:val="20"/>
              </w:rPr>
            </w:pPr>
          </w:p>
        </w:tc>
        <w:tc>
          <w:tcPr>
            <w:tcW w:w="1197" w:type="dxa"/>
          </w:tcPr>
          <w:p w:rsidR="00634178" w:rsidRPr="004A1CD9" w:rsidRDefault="00E725A8" w:rsidP="00362D9A">
            <w:pPr>
              <w:autoSpaceDE w:val="0"/>
              <w:rPr>
                <w:rFonts w:ascii="Verdana" w:eastAsia="Verdana" w:hAnsi="Verdana" w:cs="Times New Roman"/>
                <w:bCs/>
                <w:color w:val="000000"/>
                <w:sz w:val="20"/>
                <w:szCs w:val="20"/>
              </w:rPr>
            </w:pPr>
            <w:r>
              <w:rPr>
                <w:rFonts w:ascii="Verdana" w:eastAsia="Verdana" w:hAnsi="Verdana" w:cs="Times New Roman"/>
                <w:bCs/>
                <w:color w:val="000000"/>
                <w:sz w:val="20"/>
                <w:szCs w:val="20"/>
              </w:rPr>
              <w:t>4</w:t>
            </w:r>
          </w:p>
        </w:tc>
      </w:tr>
      <w:tr w:rsidR="00634178" w:rsidRPr="004A1CD9" w:rsidTr="00362D9A">
        <w:trPr>
          <w:trHeight w:val="395"/>
        </w:trPr>
        <w:tc>
          <w:tcPr>
            <w:tcW w:w="8713" w:type="dxa"/>
          </w:tcPr>
          <w:p w:rsidR="00634178" w:rsidRPr="002E7710" w:rsidRDefault="00634178" w:rsidP="00634178">
            <w:pPr>
              <w:autoSpaceDE w:val="0"/>
              <w:rPr>
                <w:rFonts w:ascii="Verdana" w:eastAsia="Verdana" w:hAnsi="Verdana" w:cs="Times New Roman"/>
                <w:b/>
                <w:color w:val="000000"/>
                <w:sz w:val="21"/>
                <w:szCs w:val="21"/>
              </w:rPr>
            </w:pPr>
            <w:r w:rsidRPr="004A1CD9">
              <w:rPr>
                <w:rFonts w:ascii="Verdana" w:eastAsia="Verdana" w:hAnsi="Verdana" w:cs="Times New Roman"/>
                <w:b/>
                <w:bCs/>
                <w:color w:val="000000"/>
                <w:sz w:val="21"/>
                <w:szCs w:val="21"/>
              </w:rPr>
              <w:t xml:space="preserve"> </w:t>
            </w:r>
            <w:r w:rsidRPr="002E7710">
              <w:rPr>
                <w:rFonts w:ascii="Verdana" w:hAnsi="Verdana" w:cs="Verdana"/>
                <w:b/>
                <w:bCs/>
                <w:color w:val="000000"/>
                <w:sz w:val="21"/>
                <w:szCs w:val="21"/>
              </w:rPr>
              <w:t>How to install and use HDFLV Player</w:t>
            </w:r>
          </w:p>
        </w:tc>
        <w:tc>
          <w:tcPr>
            <w:tcW w:w="1197" w:type="dxa"/>
          </w:tcPr>
          <w:p w:rsidR="00634178" w:rsidRPr="00973EBA" w:rsidRDefault="00E725A8" w:rsidP="00362D9A">
            <w:pPr>
              <w:autoSpaceDE w:val="0"/>
              <w:rPr>
                <w:rFonts w:ascii="Verdana" w:eastAsia="Verdana" w:hAnsi="Verdana" w:cs="Times New Roman"/>
                <w:b/>
                <w:bCs/>
                <w:color w:val="000000"/>
                <w:sz w:val="20"/>
                <w:szCs w:val="20"/>
              </w:rPr>
            </w:pPr>
            <w:r>
              <w:rPr>
                <w:rFonts w:ascii="Verdana" w:eastAsia="Verdana" w:hAnsi="Verdana" w:cs="Times New Roman"/>
                <w:b/>
                <w:bCs/>
                <w:color w:val="000000"/>
                <w:sz w:val="20"/>
                <w:szCs w:val="20"/>
              </w:rPr>
              <w:t>5</w:t>
            </w:r>
          </w:p>
        </w:tc>
      </w:tr>
      <w:tr w:rsidR="00634178" w:rsidRPr="004A1CD9" w:rsidTr="00362D9A">
        <w:trPr>
          <w:trHeight w:val="395"/>
        </w:trPr>
        <w:tc>
          <w:tcPr>
            <w:tcW w:w="8713" w:type="dxa"/>
          </w:tcPr>
          <w:p w:rsidR="00634178" w:rsidRPr="00F65EE4" w:rsidRDefault="00634178" w:rsidP="00F65EE4">
            <w:pPr>
              <w:numPr>
                <w:ilvl w:val="0"/>
                <w:numId w:val="2"/>
              </w:numPr>
              <w:autoSpaceDE w:val="0"/>
              <w:spacing w:line="360" w:lineRule="auto"/>
              <w:rPr>
                <w:rFonts w:ascii="Verdana" w:eastAsia="Verdana" w:hAnsi="Verdana" w:cs="Times New Roman"/>
                <w:bCs/>
                <w:color w:val="000000"/>
                <w:sz w:val="20"/>
                <w:szCs w:val="20"/>
              </w:rPr>
            </w:pPr>
            <w:r w:rsidRPr="006364CF">
              <w:rPr>
                <w:rFonts w:ascii="Verdana" w:hAnsi="Verdana" w:cs="Verdana"/>
                <w:sz w:val="20"/>
                <w:szCs w:val="20"/>
              </w:rPr>
              <w:t>Download the HD FLV Player</w:t>
            </w:r>
            <w:r w:rsidRPr="006364CF">
              <w:rPr>
                <w:rFonts w:ascii="Verdana" w:eastAsia="Verdana" w:hAnsi="Verdana" w:cs="Times New Roman"/>
                <w:color w:val="000000"/>
                <w:sz w:val="20"/>
                <w:szCs w:val="20"/>
              </w:rPr>
              <w:t xml:space="preserve"> Installation Steps</w:t>
            </w:r>
            <w:r w:rsidR="00F65EE4">
              <w:rPr>
                <w:rFonts w:ascii="Verdana" w:eastAsia="Verdana" w:hAnsi="Verdana" w:cs="Times New Roman"/>
                <w:color w:val="000000"/>
                <w:sz w:val="20"/>
                <w:szCs w:val="20"/>
              </w:rPr>
              <w:t xml:space="preserve">, </w:t>
            </w:r>
            <w:r w:rsidR="00F65EE4" w:rsidRPr="006364CF">
              <w:rPr>
                <w:rFonts w:ascii="Verdana" w:hAnsi="Verdana" w:cs="Verdana"/>
                <w:sz w:val="20"/>
                <w:szCs w:val="20"/>
              </w:rPr>
              <w:t>Upload HD FLV Player files to website</w:t>
            </w:r>
            <w:r w:rsidR="00F65EE4">
              <w:rPr>
                <w:rFonts w:ascii="Verdana" w:hAnsi="Verdana" w:cs="Verdana"/>
                <w:sz w:val="20"/>
                <w:szCs w:val="20"/>
              </w:rPr>
              <w:t xml:space="preserve">, </w:t>
            </w:r>
            <w:r w:rsidR="00F65EE4" w:rsidRPr="006364CF">
              <w:rPr>
                <w:rFonts w:ascii="Verdana" w:hAnsi="Verdana" w:cs="Verdana"/>
                <w:sz w:val="20"/>
                <w:szCs w:val="20"/>
              </w:rPr>
              <w:t>Embed Player Code into HTML/PHP</w:t>
            </w:r>
          </w:p>
        </w:tc>
        <w:tc>
          <w:tcPr>
            <w:tcW w:w="1197" w:type="dxa"/>
          </w:tcPr>
          <w:p w:rsidR="00634178" w:rsidRDefault="00634178" w:rsidP="00742EB8">
            <w:pPr>
              <w:autoSpaceDE w:val="0"/>
              <w:spacing w:line="360" w:lineRule="auto"/>
              <w:rPr>
                <w:rFonts w:ascii="Verdana" w:eastAsia="Verdana" w:hAnsi="Verdana" w:cs="Times New Roman"/>
                <w:bCs/>
                <w:color w:val="000000"/>
                <w:sz w:val="20"/>
                <w:szCs w:val="20"/>
              </w:rPr>
            </w:pPr>
          </w:p>
          <w:p w:rsidR="00A90849" w:rsidRPr="004A1CD9" w:rsidRDefault="00E725A8" w:rsidP="001272CD">
            <w:pPr>
              <w:autoSpaceDE w:val="0"/>
              <w:spacing w:line="360" w:lineRule="auto"/>
              <w:rPr>
                <w:rFonts w:ascii="Verdana" w:eastAsia="Verdana" w:hAnsi="Verdana" w:cs="Times New Roman"/>
                <w:bCs/>
                <w:color w:val="000000"/>
                <w:sz w:val="20"/>
                <w:szCs w:val="20"/>
              </w:rPr>
            </w:pPr>
            <w:r>
              <w:rPr>
                <w:rFonts w:ascii="Verdana" w:eastAsia="Verdana" w:hAnsi="Verdana" w:cs="Times New Roman"/>
                <w:bCs/>
                <w:color w:val="000000"/>
                <w:sz w:val="20"/>
                <w:szCs w:val="20"/>
              </w:rPr>
              <w:t>5</w:t>
            </w:r>
          </w:p>
        </w:tc>
      </w:tr>
      <w:tr w:rsidR="00634178" w:rsidRPr="004A1CD9" w:rsidTr="00362D9A">
        <w:trPr>
          <w:trHeight w:val="395"/>
        </w:trPr>
        <w:tc>
          <w:tcPr>
            <w:tcW w:w="8713" w:type="dxa"/>
          </w:tcPr>
          <w:p w:rsidR="00634178" w:rsidRDefault="00634178" w:rsidP="00362D9A">
            <w:pPr>
              <w:autoSpaceDE w:val="0"/>
              <w:rPr>
                <w:rFonts w:ascii="Verdana" w:eastAsia="Verdana" w:hAnsi="Verdana" w:cs="Times New Roman"/>
                <w:b/>
                <w:bCs/>
                <w:color w:val="000000"/>
                <w:sz w:val="21"/>
                <w:szCs w:val="21"/>
              </w:rPr>
            </w:pPr>
            <w:r>
              <w:rPr>
                <w:rFonts w:ascii="Verdana" w:eastAsia="Verdana" w:hAnsi="Verdana" w:cs="Times New Roman"/>
                <w:b/>
                <w:bCs/>
                <w:color w:val="000000"/>
                <w:sz w:val="21"/>
                <w:szCs w:val="21"/>
              </w:rPr>
              <w:t>HDFLV Player Features</w:t>
            </w:r>
          </w:p>
          <w:p w:rsidR="002E7710" w:rsidRPr="004A1CD9" w:rsidRDefault="002E7710" w:rsidP="00362D9A">
            <w:pPr>
              <w:autoSpaceDE w:val="0"/>
              <w:rPr>
                <w:rFonts w:ascii="Verdana" w:eastAsia="Verdana" w:hAnsi="Verdana" w:cs="Times New Roman"/>
                <w:b/>
                <w:bCs/>
                <w:color w:val="000000"/>
                <w:sz w:val="21"/>
                <w:szCs w:val="21"/>
              </w:rPr>
            </w:pPr>
          </w:p>
          <w:p w:rsidR="00BD74CA" w:rsidRPr="006364CF" w:rsidRDefault="00F960AF" w:rsidP="00BD74CA">
            <w:pPr>
              <w:pStyle w:val="ListParagraph"/>
              <w:numPr>
                <w:ilvl w:val="0"/>
                <w:numId w:val="13"/>
              </w:numPr>
              <w:autoSpaceDE w:val="0"/>
              <w:spacing w:line="360" w:lineRule="auto"/>
              <w:rPr>
                <w:rFonts w:ascii="Verdana" w:hAnsi="Verdana" w:cs="Verdana"/>
                <w:sz w:val="20"/>
                <w:szCs w:val="20"/>
              </w:rPr>
            </w:pPr>
            <w:r w:rsidRPr="00BD74CA">
              <w:rPr>
                <w:rFonts w:ascii="Verdana" w:hAnsi="Verdana" w:cs="Verdana"/>
                <w:sz w:val="20"/>
                <w:szCs w:val="20"/>
              </w:rPr>
              <w:t>Streaming Videos</w:t>
            </w:r>
            <w:r w:rsidR="00615F04" w:rsidRPr="00BD74CA">
              <w:rPr>
                <w:rFonts w:ascii="Verdana" w:hAnsi="Verdana" w:cs="Verdana"/>
                <w:sz w:val="20"/>
                <w:szCs w:val="20"/>
              </w:rPr>
              <w:t>, HTML 5, Branding &amp; Ownership</w:t>
            </w:r>
            <w:r w:rsidR="00BD74CA" w:rsidRPr="00BD74CA">
              <w:rPr>
                <w:rFonts w:ascii="Verdana" w:hAnsi="Verdana" w:cs="Verdana"/>
                <w:sz w:val="20"/>
                <w:szCs w:val="20"/>
              </w:rPr>
              <w:t>, Full Control on Your Player, Monitize, Native Language</w:t>
            </w:r>
            <w:r w:rsidR="00BD74CA">
              <w:rPr>
                <w:rFonts w:ascii="Verdana" w:hAnsi="Verdana" w:cs="Verdana"/>
                <w:sz w:val="20"/>
                <w:szCs w:val="20"/>
              </w:rPr>
              <w:t xml:space="preserve">, </w:t>
            </w:r>
            <w:r w:rsidR="00BD74CA" w:rsidRPr="00BD74CA">
              <w:rPr>
                <w:rFonts w:ascii="Verdana" w:hAnsi="Verdana" w:cs="Verdana"/>
                <w:sz w:val="20"/>
                <w:szCs w:val="20"/>
              </w:rPr>
              <w:t>Stylish Skin, Subtitle</w:t>
            </w:r>
          </w:p>
          <w:p w:rsidR="008E4700" w:rsidRDefault="00E73B52" w:rsidP="008E4700">
            <w:pPr>
              <w:pStyle w:val="ListParagraph"/>
              <w:numPr>
                <w:ilvl w:val="0"/>
                <w:numId w:val="13"/>
              </w:numPr>
              <w:autoSpaceDE w:val="0"/>
              <w:spacing w:line="360" w:lineRule="auto"/>
              <w:rPr>
                <w:rFonts w:ascii="Verdana" w:eastAsia="Verdana" w:hAnsi="Verdana" w:cs="Times New Roman"/>
                <w:color w:val="000000"/>
                <w:sz w:val="20"/>
                <w:szCs w:val="20"/>
              </w:rPr>
            </w:pPr>
            <w:r w:rsidRPr="006364CF">
              <w:rPr>
                <w:rFonts w:ascii="Verdana" w:hAnsi="Verdana" w:cs="Verdana"/>
                <w:sz w:val="20"/>
                <w:szCs w:val="20"/>
              </w:rPr>
              <w:t>Streaming from Video Sharing Community</w:t>
            </w:r>
            <w:r w:rsidR="00615F04">
              <w:rPr>
                <w:rFonts w:ascii="Verdana" w:hAnsi="Verdana" w:cs="Verdana"/>
                <w:sz w:val="20"/>
                <w:szCs w:val="20"/>
              </w:rPr>
              <w:t>, Embed Videos</w:t>
            </w:r>
            <w:r w:rsidR="008E4700">
              <w:rPr>
                <w:rFonts w:ascii="Verdana" w:hAnsi="Verdana" w:cs="Verdana"/>
                <w:sz w:val="20"/>
                <w:szCs w:val="20"/>
              </w:rPr>
              <w:t xml:space="preserve">, </w:t>
            </w:r>
            <w:r w:rsidR="008E4700" w:rsidRPr="006364CF">
              <w:rPr>
                <w:rFonts w:ascii="Verdana" w:hAnsi="Verdana" w:cs="Verdana"/>
                <w:sz w:val="20"/>
                <w:szCs w:val="20"/>
              </w:rPr>
              <w:t>Bookmarking</w:t>
            </w:r>
            <w:r w:rsidR="008E4700">
              <w:rPr>
                <w:rFonts w:ascii="Verdana" w:hAnsi="Verdana" w:cs="Verdana"/>
                <w:sz w:val="20"/>
                <w:szCs w:val="20"/>
              </w:rPr>
              <w:t>, Tool Tip, Google Analytics</w:t>
            </w:r>
          </w:p>
          <w:p w:rsidR="00E73B52" w:rsidRPr="00615F04" w:rsidRDefault="00E73B52" w:rsidP="00615F04">
            <w:pPr>
              <w:tabs>
                <w:tab w:val="left" w:pos="2085"/>
              </w:tabs>
            </w:pPr>
          </w:p>
        </w:tc>
        <w:tc>
          <w:tcPr>
            <w:tcW w:w="1197" w:type="dxa"/>
          </w:tcPr>
          <w:p w:rsidR="00634178" w:rsidRPr="00973EBA" w:rsidRDefault="00E725A8" w:rsidP="00742EB8">
            <w:pPr>
              <w:autoSpaceDE w:val="0"/>
              <w:spacing w:line="360" w:lineRule="auto"/>
              <w:rPr>
                <w:rFonts w:ascii="Verdana" w:eastAsia="Verdana" w:hAnsi="Verdana" w:cs="Times New Roman"/>
                <w:b/>
                <w:bCs/>
                <w:color w:val="000000"/>
                <w:sz w:val="20"/>
                <w:szCs w:val="20"/>
              </w:rPr>
            </w:pPr>
            <w:r>
              <w:rPr>
                <w:rFonts w:ascii="Verdana" w:eastAsia="Verdana" w:hAnsi="Verdana" w:cs="Times New Roman"/>
                <w:b/>
                <w:bCs/>
                <w:color w:val="000000"/>
                <w:sz w:val="20"/>
                <w:szCs w:val="20"/>
              </w:rPr>
              <w:t>7</w:t>
            </w:r>
          </w:p>
          <w:p w:rsidR="00634178" w:rsidRPr="004A1CD9" w:rsidRDefault="00634178" w:rsidP="00742EB8">
            <w:pPr>
              <w:autoSpaceDE w:val="0"/>
              <w:spacing w:line="360" w:lineRule="auto"/>
              <w:rPr>
                <w:rFonts w:ascii="Verdana" w:eastAsia="Verdana" w:hAnsi="Verdana" w:cs="Times New Roman"/>
                <w:bCs/>
                <w:color w:val="000000"/>
                <w:sz w:val="20"/>
                <w:szCs w:val="20"/>
              </w:rPr>
            </w:pPr>
          </w:p>
          <w:p w:rsidR="00634178" w:rsidRDefault="00E725A8" w:rsidP="00742EB8">
            <w:pPr>
              <w:autoSpaceDE w:val="0"/>
              <w:spacing w:line="360" w:lineRule="auto"/>
              <w:rPr>
                <w:rFonts w:ascii="Verdana" w:eastAsia="Verdana" w:hAnsi="Verdana" w:cs="Times New Roman"/>
                <w:bCs/>
                <w:color w:val="000000"/>
                <w:sz w:val="20"/>
                <w:szCs w:val="20"/>
              </w:rPr>
            </w:pPr>
            <w:r>
              <w:rPr>
                <w:rFonts w:ascii="Verdana" w:eastAsia="Verdana" w:hAnsi="Verdana" w:cs="Times New Roman"/>
                <w:bCs/>
                <w:color w:val="000000"/>
                <w:sz w:val="20"/>
                <w:szCs w:val="20"/>
              </w:rPr>
              <w:t>7</w:t>
            </w:r>
          </w:p>
          <w:p w:rsidR="00BD74CA" w:rsidRPr="004A1CD9" w:rsidRDefault="00BD74CA" w:rsidP="00742EB8">
            <w:pPr>
              <w:autoSpaceDE w:val="0"/>
              <w:spacing w:line="360" w:lineRule="auto"/>
              <w:rPr>
                <w:rFonts w:ascii="Verdana" w:eastAsia="Verdana" w:hAnsi="Verdana" w:cs="Times New Roman"/>
                <w:bCs/>
                <w:color w:val="000000"/>
                <w:sz w:val="20"/>
                <w:szCs w:val="20"/>
              </w:rPr>
            </w:pPr>
          </w:p>
          <w:p w:rsidR="00742EB8" w:rsidRPr="004A1CD9" w:rsidRDefault="00E725A8" w:rsidP="001272CD">
            <w:pPr>
              <w:autoSpaceDE w:val="0"/>
              <w:spacing w:line="360" w:lineRule="auto"/>
              <w:rPr>
                <w:rFonts w:ascii="Verdana" w:eastAsia="Verdana" w:hAnsi="Verdana" w:cs="Times New Roman"/>
                <w:bCs/>
                <w:color w:val="000000"/>
                <w:sz w:val="20"/>
                <w:szCs w:val="20"/>
              </w:rPr>
            </w:pPr>
            <w:r>
              <w:rPr>
                <w:rFonts w:ascii="Verdana" w:eastAsia="Verdana" w:hAnsi="Verdana" w:cs="Times New Roman"/>
                <w:bCs/>
                <w:color w:val="000000"/>
                <w:sz w:val="20"/>
                <w:szCs w:val="20"/>
              </w:rPr>
              <w:t>8</w:t>
            </w:r>
          </w:p>
        </w:tc>
      </w:tr>
      <w:tr w:rsidR="00634178" w:rsidRPr="004A1CD9" w:rsidTr="00362D9A">
        <w:trPr>
          <w:trHeight w:val="395"/>
        </w:trPr>
        <w:tc>
          <w:tcPr>
            <w:tcW w:w="8713" w:type="dxa"/>
          </w:tcPr>
          <w:p w:rsidR="00634178" w:rsidRDefault="00E73B52" w:rsidP="00362D9A">
            <w:pPr>
              <w:autoSpaceDE w:val="0"/>
              <w:rPr>
                <w:rFonts w:ascii="Verdana" w:eastAsia="Verdana" w:hAnsi="Verdana" w:cs="Times New Roman"/>
                <w:b/>
                <w:bCs/>
                <w:color w:val="000000"/>
                <w:sz w:val="21"/>
                <w:szCs w:val="21"/>
              </w:rPr>
            </w:pPr>
            <w:r w:rsidRPr="00955E94">
              <w:rPr>
                <w:rFonts w:ascii="Verdana" w:hAnsi="Verdana" w:cs="Verdana"/>
                <w:b/>
                <w:bCs/>
                <w:sz w:val="21"/>
                <w:szCs w:val="21"/>
              </w:rPr>
              <w:t>HD FLV Player XML</w:t>
            </w:r>
            <w:r w:rsidRPr="004A1CD9">
              <w:rPr>
                <w:rFonts w:ascii="Verdana" w:eastAsia="Verdana" w:hAnsi="Verdana" w:cs="Times New Roman"/>
                <w:b/>
                <w:bCs/>
                <w:color w:val="000000"/>
                <w:sz w:val="21"/>
                <w:szCs w:val="21"/>
              </w:rPr>
              <w:t xml:space="preserve"> </w:t>
            </w:r>
          </w:p>
          <w:p w:rsidR="002E7710" w:rsidRPr="004A1CD9" w:rsidRDefault="002E7710" w:rsidP="00362D9A">
            <w:pPr>
              <w:autoSpaceDE w:val="0"/>
              <w:rPr>
                <w:rFonts w:ascii="Verdana" w:eastAsia="Verdana" w:hAnsi="Verdana" w:cs="Times New Roman"/>
                <w:b/>
                <w:bCs/>
                <w:color w:val="000000"/>
                <w:sz w:val="21"/>
                <w:szCs w:val="21"/>
              </w:rPr>
            </w:pPr>
          </w:p>
        </w:tc>
        <w:tc>
          <w:tcPr>
            <w:tcW w:w="1197" w:type="dxa"/>
          </w:tcPr>
          <w:p w:rsidR="00634178" w:rsidRPr="00973EBA" w:rsidRDefault="00E725A8" w:rsidP="00362D9A">
            <w:pPr>
              <w:autoSpaceDE w:val="0"/>
              <w:rPr>
                <w:rFonts w:ascii="Verdana" w:eastAsia="Verdana" w:hAnsi="Verdana" w:cs="Times New Roman"/>
                <w:b/>
                <w:bCs/>
                <w:color w:val="000000"/>
                <w:sz w:val="20"/>
                <w:szCs w:val="20"/>
              </w:rPr>
            </w:pPr>
            <w:r>
              <w:rPr>
                <w:rFonts w:ascii="Verdana" w:eastAsia="Verdana" w:hAnsi="Verdana" w:cs="Times New Roman"/>
                <w:b/>
                <w:bCs/>
                <w:color w:val="000000"/>
                <w:sz w:val="20"/>
                <w:szCs w:val="20"/>
              </w:rPr>
              <w:t>9</w:t>
            </w:r>
          </w:p>
        </w:tc>
      </w:tr>
      <w:tr w:rsidR="00634178" w:rsidRPr="004A1CD9" w:rsidTr="00362D9A">
        <w:trPr>
          <w:trHeight w:val="395"/>
        </w:trPr>
        <w:tc>
          <w:tcPr>
            <w:tcW w:w="8713" w:type="dxa"/>
          </w:tcPr>
          <w:p w:rsidR="00E73B52" w:rsidRPr="006364CF" w:rsidRDefault="00E73B52" w:rsidP="00E73B52">
            <w:pPr>
              <w:numPr>
                <w:ilvl w:val="0"/>
                <w:numId w:val="2"/>
              </w:numPr>
              <w:autoSpaceDE w:val="0"/>
              <w:spacing w:line="360" w:lineRule="auto"/>
              <w:rPr>
                <w:rFonts w:ascii="Verdana" w:eastAsia="Verdana" w:hAnsi="Verdana" w:cs="Times New Roman"/>
                <w:bCs/>
                <w:color w:val="000000"/>
                <w:sz w:val="20"/>
                <w:szCs w:val="20"/>
              </w:rPr>
            </w:pPr>
            <w:r w:rsidRPr="006364CF">
              <w:rPr>
                <w:rFonts w:ascii="Verdana" w:hAnsi="Verdana" w:cs="Verdana"/>
                <w:sz w:val="20"/>
                <w:szCs w:val="20"/>
              </w:rPr>
              <w:t>Player Configuration</w:t>
            </w:r>
          </w:p>
          <w:p w:rsidR="00E73B52" w:rsidRPr="006364CF" w:rsidRDefault="00E73B52" w:rsidP="00E73B52">
            <w:pPr>
              <w:pStyle w:val="ListParagraph"/>
              <w:numPr>
                <w:ilvl w:val="0"/>
                <w:numId w:val="2"/>
              </w:numPr>
              <w:autoSpaceDE w:val="0"/>
              <w:spacing w:line="360" w:lineRule="auto"/>
              <w:rPr>
                <w:rFonts w:ascii="Verdana" w:hAnsi="Verdana" w:cs="Verdana"/>
                <w:sz w:val="20"/>
                <w:szCs w:val="20"/>
              </w:rPr>
            </w:pPr>
            <w:r w:rsidRPr="006364CF">
              <w:rPr>
                <w:rFonts w:ascii="Verdana" w:hAnsi="Verdana" w:cs="Verdana"/>
                <w:sz w:val="20"/>
                <w:szCs w:val="20"/>
              </w:rPr>
              <w:t>Playlist Configuration</w:t>
            </w:r>
          </w:p>
          <w:p w:rsidR="00E725A8" w:rsidRDefault="00E73B52" w:rsidP="00F51953">
            <w:pPr>
              <w:pStyle w:val="ListParagraph"/>
              <w:numPr>
                <w:ilvl w:val="0"/>
                <w:numId w:val="2"/>
              </w:numPr>
              <w:autoSpaceDE w:val="0"/>
              <w:spacing w:line="360" w:lineRule="auto"/>
              <w:rPr>
                <w:rFonts w:ascii="Verdana" w:hAnsi="Verdana" w:cs="Verdana"/>
                <w:sz w:val="20"/>
                <w:szCs w:val="20"/>
              </w:rPr>
            </w:pPr>
            <w:r w:rsidRPr="006364CF">
              <w:rPr>
                <w:rFonts w:ascii="Verdana" w:hAnsi="Verdana" w:cs="Verdana"/>
                <w:sz w:val="20"/>
                <w:szCs w:val="20"/>
              </w:rPr>
              <w:t>Language Configuration</w:t>
            </w:r>
          </w:p>
          <w:p w:rsidR="00F51953" w:rsidRPr="006364CF" w:rsidRDefault="00F51953" w:rsidP="00F51953">
            <w:pPr>
              <w:pStyle w:val="ListParagraph"/>
              <w:numPr>
                <w:ilvl w:val="0"/>
                <w:numId w:val="2"/>
              </w:numPr>
              <w:autoSpaceDE w:val="0"/>
              <w:spacing w:line="360" w:lineRule="auto"/>
              <w:rPr>
                <w:rFonts w:ascii="Verdana" w:hAnsi="Verdana" w:cs="Verdana"/>
                <w:sz w:val="20"/>
                <w:szCs w:val="20"/>
              </w:rPr>
            </w:pPr>
            <w:r w:rsidRPr="006364CF">
              <w:rPr>
                <w:rFonts w:ascii="Verdana" w:hAnsi="Verdana" w:cs="Verdana"/>
                <w:sz w:val="20"/>
                <w:szCs w:val="20"/>
              </w:rPr>
              <w:t>Ads Configuration</w:t>
            </w:r>
          </w:p>
          <w:p w:rsidR="00E73B52" w:rsidRPr="006364CF" w:rsidRDefault="00E73B52" w:rsidP="00E73B52">
            <w:pPr>
              <w:pStyle w:val="ListParagraph"/>
              <w:numPr>
                <w:ilvl w:val="0"/>
                <w:numId w:val="2"/>
              </w:numPr>
              <w:autoSpaceDE w:val="0"/>
              <w:spacing w:line="360" w:lineRule="auto"/>
              <w:rPr>
                <w:rFonts w:ascii="Verdana" w:hAnsi="Verdana" w:cs="Verdana"/>
                <w:sz w:val="20"/>
                <w:szCs w:val="20"/>
              </w:rPr>
            </w:pPr>
            <w:r w:rsidRPr="006364CF">
              <w:rPr>
                <w:rFonts w:ascii="Verdana" w:hAnsi="Verdana" w:cs="Verdana"/>
                <w:sz w:val="20"/>
                <w:szCs w:val="20"/>
              </w:rPr>
              <w:t>Google Interactive Ads (IMA)</w:t>
            </w:r>
          </w:p>
          <w:p w:rsidR="00E73B52" w:rsidRPr="006364CF" w:rsidRDefault="00E73B52" w:rsidP="00E73B52">
            <w:pPr>
              <w:pStyle w:val="ListParagraph"/>
              <w:numPr>
                <w:ilvl w:val="0"/>
                <w:numId w:val="2"/>
              </w:numPr>
              <w:autoSpaceDE w:val="0"/>
              <w:spacing w:line="360" w:lineRule="auto"/>
              <w:rPr>
                <w:rFonts w:ascii="Verdana" w:hAnsi="Verdana" w:cs="Verdana"/>
                <w:sz w:val="20"/>
                <w:szCs w:val="20"/>
              </w:rPr>
            </w:pPr>
            <w:r w:rsidRPr="006364CF">
              <w:rPr>
                <w:rFonts w:ascii="Verdana" w:hAnsi="Verdana" w:cs="Verdana"/>
                <w:sz w:val="20"/>
                <w:szCs w:val="20"/>
              </w:rPr>
              <w:t>Mid-roll Ads Configuration</w:t>
            </w:r>
          </w:p>
          <w:p w:rsidR="00E73B52" w:rsidRPr="006364CF" w:rsidRDefault="00E73B52" w:rsidP="00E73B52">
            <w:pPr>
              <w:pStyle w:val="ListParagraph"/>
              <w:numPr>
                <w:ilvl w:val="0"/>
                <w:numId w:val="2"/>
              </w:numPr>
              <w:autoSpaceDE w:val="0"/>
              <w:spacing w:line="360" w:lineRule="auto"/>
              <w:rPr>
                <w:rFonts w:ascii="Verdana" w:hAnsi="Verdana" w:cs="Verdana"/>
                <w:sz w:val="20"/>
                <w:szCs w:val="20"/>
              </w:rPr>
            </w:pPr>
            <w:r w:rsidRPr="006364CF">
              <w:rPr>
                <w:rFonts w:ascii="Verdana" w:hAnsi="Verdana" w:cs="Verdana"/>
                <w:sz w:val="20"/>
                <w:szCs w:val="20"/>
              </w:rPr>
              <w:t>Example Codes Video Configuration</w:t>
            </w:r>
          </w:p>
          <w:p w:rsidR="00E73B52" w:rsidRPr="006364CF" w:rsidRDefault="00E73B52" w:rsidP="00E73B52">
            <w:pPr>
              <w:pStyle w:val="ListParagraph"/>
              <w:numPr>
                <w:ilvl w:val="0"/>
                <w:numId w:val="2"/>
              </w:numPr>
              <w:autoSpaceDE w:val="0"/>
              <w:spacing w:line="360" w:lineRule="auto"/>
              <w:rPr>
                <w:rFonts w:ascii="Verdana" w:hAnsi="Verdana" w:cs="Verdana"/>
                <w:sz w:val="20"/>
                <w:szCs w:val="20"/>
              </w:rPr>
            </w:pPr>
            <w:r w:rsidRPr="006364CF">
              <w:rPr>
                <w:rFonts w:ascii="Verdana" w:hAnsi="Verdana" w:cs="Verdana"/>
                <w:sz w:val="20"/>
                <w:szCs w:val="20"/>
              </w:rPr>
              <w:t>Example Codes YouTube/Daily Motion/Viddler Video</w:t>
            </w:r>
          </w:p>
          <w:p w:rsidR="00E73B52" w:rsidRPr="006364CF" w:rsidRDefault="00E73B52" w:rsidP="00E73B52">
            <w:pPr>
              <w:pStyle w:val="ListParagraph"/>
              <w:numPr>
                <w:ilvl w:val="0"/>
                <w:numId w:val="2"/>
              </w:numPr>
              <w:autoSpaceDE w:val="0"/>
              <w:spacing w:line="360" w:lineRule="auto"/>
              <w:rPr>
                <w:rFonts w:ascii="Verdana" w:hAnsi="Verdana" w:cs="Verdana"/>
                <w:sz w:val="20"/>
                <w:szCs w:val="20"/>
              </w:rPr>
            </w:pPr>
            <w:r w:rsidRPr="006364CF">
              <w:rPr>
                <w:rFonts w:ascii="Verdana" w:hAnsi="Verdana" w:cs="Verdana"/>
                <w:sz w:val="20"/>
                <w:szCs w:val="20"/>
              </w:rPr>
              <w:t>Example Codes Pre-roll/Post-roll/Mid-roll ads</w:t>
            </w:r>
          </w:p>
          <w:p w:rsidR="00E73B52" w:rsidRPr="006364CF" w:rsidRDefault="00E73B52" w:rsidP="00E73B52">
            <w:pPr>
              <w:pStyle w:val="ListParagraph"/>
              <w:numPr>
                <w:ilvl w:val="0"/>
                <w:numId w:val="2"/>
              </w:numPr>
              <w:autoSpaceDE w:val="0"/>
              <w:spacing w:line="360" w:lineRule="auto"/>
              <w:rPr>
                <w:rFonts w:ascii="Verdana" w:hAnsi="Verdana" w:cs="Verdana"/>
                <w:sz w:val="20"/>
                <w:szCs w:val="20"/>
              </w:rPr>
            </w:pPr>
            <w:r w:rsidRPr="006364CF">
              <w:rPr>
                <w:rFonts w:ascii="Verdana" w:hAnsi="Verdana" w:cs="Verdana"/>
                <w:sz w:val="20"/>
                <w:szCs w:val="20"/>
              </w:rPr>
              <w:t>Example Codes RTMP Server Video</w:t>
            </w:r>
          </w:p>
          <w:p w:rsidR="00634178" w:rsidRPr="006364CF" w:rsidRDefault="00E73B52" w:rsidP="00362D9A">
            <w:pPr>
              <w:numPr>
                <w:ilvl w:val="0"/>
                <w:numId w:val="2"/>
              </w:numPr>
              <w:autoSpaceDE w:val="0"/>
              <w:ind w:left="702"/>
              <w:rPr>
                <w:rFonts w:ascii="Verdana" w:eastAsia="Verdana" w:hAnsi="Verdana" w:cs="Times New Roman"/>
                <w:color w:val="000000"/>
                <w:sz w:val="20"/>
                <w:szCs w:val="20"/>
              </w:rPr>
            </w:pPr>
            <w:r w:rsidRPr="006364CF">
              <w:rPr>
                <w:rFonts w:ascii="Verdana" w:hAnsi="Verdana" w:cs="Verdana"/>
                <w:sz w:val="20"/>
                <w:szCs w:val="20"/>
              </w:rPr>
              <w:t>Example Codes Lighttpd/Pesudostreaming</w:t>
            </w:r>
          </w:p>
          <w:p w:rsidR="00E73B52" w:rsidRPr="004A1CD9" w:rsidRDefault="00E73B52" w:rsidP="00E73B52">
            <w:pPr>
              <w:autoSpaceDE w:val="0"/>
              <w:ind w:left="702"/>
              <w:rPr>
                <w:rFonts w:ascii="Verdana" w:eastAsia="Verdana" w:hAnsi="Verdana" w:cs="Times New Roman"/>
                <w:color w:val="000000"/>
                <w:sz w:val="20"/>
                <w:szCs w:val="20"/>
              </w:rPr>
            </w:pPr>
          </w:p>
        </w:tc>
        <w:tc>
          <w:tcPr>
            <w:tcW w:w="1197" w:type="dxa"/>
          </w:tcPr>
          <w:p w:rsidR="00634178" w:rsidRDefault="00E725A8" w:rsidP="00742EB8">
            <w:pPr>
              <w:autoSpaceDE w:val="0"/>
              <w:spacing w:line="360" w:lineRule="auto"/>
              <w:rPr>
                <w:rFonts w:ascii="Verdana" w:eastAsia="Verdana" w:hAnsi="Verdana" w:cs="Times New Roman"/>
                <w:bCs/>
                <w:color w:val="000000"/>
                <w:sz w:val="20"/>
                <w:szCs w:val="20"/>
              </w:rPr>
            </w:pPr>
            <w:r>
              <w:rPr>
                <w:rFonts w:ascii="Verdana" w:eastAsia="Verdana" w:hAnsi="Verdana" w:cs="Times New Roman"/>
                <w:bCs/>
                <w:color w:val="000000"/>
                <w:sz w:val="20"/>
                <w:szCs w:val="20"/>
              </w:rPr>
              <w:t>9</w:t>
            </w:r>
          </w:p>
          <w:p w:rsidR="00742EB8" w:rsidRDefault="001675A0" w:rsidP="00742EB8">
            <w:pPr>
              <w:autoSpaceDE w:val="0"/>
              <w:spacing w:line="360" w:lineRule="auto"/>
              <w:rPr>
                <w:rFonts w:ascii="Verdana" w:eastAsia="Verdana" w:hAnsi="Verdana" w:cs="Times New Roman"/>
                <w:bCs/>
                <w:color w:val="000000"/>
                <w:sz w:val="20"/>
                <w:szCs w:val="20"/>
              </w:rPr>
            </w:pPr>
            <w:r>
              <w:rPr>
                <w:rFonts w:ascii="Verdana" w:eastAsia="Verdana" w:hAnsi="Verdana" w:cs="Times New Roman"/>
                <w:bCs/>
                <w:color w:val="000000"/>
                <w:sz w:val="20"/>
                <w:szCs w:val="20"/>
              </w:rPr>
              <w:t>15</w:t>
            </w:r>
          </w:p>
          <w:p w:rsidR="00742EB8" w:rsidRDefault="00E725A8" w:rsidP="00742EB8">
            <w:pPr>
              <w:autoSpaceDE w:val="0"/>
              <w:spacing w:line="360" w:lineRule="auto"/>
              <w:rPr>
                <w:rFonts w:ascii="Verdana" w:eastAsia="Verdana" w:hAnsi="Verdana" w:cs="Times New Roman"/>
                <w:bCs/>
                <w:color w:val="000000"/>
                <w:sz w:val="20"/>
                <w:szCs w:val="20"/>
              </w:rPr>
            </w:pPr>
            <w:r>
              <w:rPr>
                <w:rFonts w:ascii="Verdana" w:eastAsia="Verdana" w:hAnsi="Verdana" w:cs="Times New Roman"/>
                <w:bCs/>
                <w:color w:val="000000"/>
                <w:sz w:val="20"/>
                <w:szCs w:val="20"/>
              </w:rPr>
              <w:t>17</w:t>
            </w:r>
          </w:p>
          <w:p w:rsidR="00742EB8" w:rsidRDefault="00E725A8" w:rsidP="00742EB8">
            <w:pPr>
              <w:autoSpaceDE w:val="0"/>
              <w:spacing w:line="360" w:lineRule="auto"/>
              <w:rPr>
                <w:rFonts w:ascii="Verdana" w:eastAsia="Verdana" w:hAnsi="Verdana" w:cs="Times New Roman"/>
                <w:bCs/>
                <w:color w:val="000000"/>
                <w:sz w:val="20"/>
                <w:szCs w:val="20"/>
              </w:rPr>
            </w:pPr>
            <w:r>
              <w:rPr>
                <w:rFonts w:ascii="Verdana" w:eastAsia="Verdana" w:hAnsi="Verdana" w:cs="Times New Roman"/>
                <w:bCs/>
                <w:color w:val="000000"/>
                <w:sz w:val="20"/>
                <w:szCs w:val="20"/>
              </w:rPr>
              <w:t>18</w:t>
            </w:r>
          </w:p>
          <w:p w:rsidR="00742EB8" w:rsidRDefault="00E725A8" w:rsidP="00742EB8">
            <w:pPr>
              <w:autoSpaceDE w:val="0"/>
              <w:spacing w:line="360" w:lineRule="auto"/>
              <w:rPr>
                <w:rFonts w:ascii="Verdana" w:eastAsia="Verdana" w:hAnsi="Verdana" w:cs="Times New Roman"/>
                <w:bCs/>
                <w:color w:val="000000"/>
                <w:sz w:val="20"/>
                <w:szCs w:val="20"/>
              </w:rPr>
            </w:pPr>
            <w:r>
              <w:rPr>
                <w:rFonts w:ascii="Verdana" w:eastAsia="Verdana" w:hAnsi="Verdana" w:cs="Times New Roman"/>
                <w:bCs/>
                <w:color w:val="000000"/>
                <w:sz w:val="20"/>
                <w:szCs w:val="20"/>
              </w:rPr>
              <w:t>19</w:t>
            </w:r>
          </w:p>
          <w:p w:rsidR="00742EB8" w:rsidRDefault="00E739FC" w:rsidP="00742EB8">
            <w:pPr>
              <w:autoSpaceDE w:val="0"/>
              <w:spacing w:line="360" w:lineRule="auto"/>
              <w:rPr>
                <w:rFonts w:ascii="Verdana" w:eastAsia="Verdana" w:hAnsi="Verdana" w:cs="Times New Roman"/>
                <w:bCs/>
                <w:color w:val="000000"/>
                <w:sz w:val="20"/>
                <w:szCs w:val="20"/>
              </w:rPr>
            </w:pPr>
            <w:r>
              <w:rPr>
                <w:rFonts w:ascii="Verdana" w:eastAsia="Verdana" w:hAnsi="Verdana" w:cs="Times New Roman"/>
                <w:bCs/>
                <w:color w:val="000000"/>
                <w:sz w:val="20"/>
                <w:szCs w:val="20"/>
              </w:rPr>
              <w:t>20</w:t>
            </w:r>
          </w:p>
          <w:p w:rsidR="00742EB8" w:rsidRDefault="00E739FC" w:rsidP="00742EB8">
            <w:pPr>
              <w:autoSpaceDE w:val="0"/>
              <w:spacing w:line="360" w:lineRule="auto"/>
              <w:rPr>
                <w:rFonts w:ascii="Verdana" w:eastAsia="Verdana" w:hAnsi="Verdana" w:cs="Times New Roman"/>
                <w:bCs/>
                <w:color w:val="000000"/>
                <w:sz w:val="20"/>
                <w:szCs w:val="20"/>
              </w:rPr>
            </w:pPr>
            <w:r>
              <w:rPr>
                <w:rFonts w:ascii="Verdana" w:eastAsia="Verdana" w:hAnsi="Verdana" w:cs="Times New Roman"/>
                <w:bCs/>
                <w:color w:val="000000"/>
                <w:sz w:val="20"/>
                <w:szCs w:val="20"/>
              </w:rPr>
              <w:t>21</w:t>
            </w:r>
          </w:p>
          <w:p w:rsidR="00742EB8" w:rsidRDefault="00E739FC" w:rsidP="00742EB8">
            <w:pPr>
              <w:autoSpaceDE w:val="0"/>
              <w:spacing w:line="360" w:lineRule="auto"/>
              <w:rPr>
                <w:rFonts w:ascii="Verdana" w:eastAsia="Verdana" w:hAnsi="Verdana" w:cs="Times New Roman"/>
                <w:bCs/>
                <w:color w:val="000000"/>
                <w:sz w:val="20"/>
                <w:szCs w:val="20"/>
              </w:rPr>
            </w:pPr>
            <w:r>
              <w:rPr>
                <w:rFonts w:ascii="Verdana" w:eastAsia="Verdana" w:hAnsi="Verdana" w:cs="Times New Roman"/>
                <w:bCs/>
                <w:color w:val="000000"/>
                <w:sz w:val="20"/>
                <w:szCs w:val="20"/>
              </w:rPr>
              <w:t>22</w:t>
            </w:r>
          </w:p>
          <w:p w:rsidR="00742EB8" w:rsidRDefault="00E739FC" w:rsidP="00742EB8">
            <w:pPr>
              <w:autoSpaceDE w:val="0"/>
              <w:spacing w:line="360" w:lineRule="auto"/>
              <w:rPr>
                <w:rFonts w:ascii="Verdana" w:eastAsia="Verdana" w:hAnsi="Verdana" w:cs="Times New Roman"/>
                <w:bCs/>
                <w:color w:val="000000"/>
                <w:sz w:val="20"/>
                <w:szCs w:val="20"/>
              </w:rPr>
            </w:pPr>
            <w:r>
              <w:rPr>
                <w:rFonts w:ascii="Verdana" w:eastAsia="Verdana" w:hAnsi="Verdana" w:cs="Times New Roman"/>
                <w:bCs/>
                <w:color w:val="000000"/>
                <w:sz w:val="20"/>
                <w:szCs w:val="20"/>
              </w:rPr>
              <w:t>23</w:t>
            </w:r>
          </w:p>
          <w:p w:rsidR="00742EB8" w:rsidRDefault="00742EB8" w:rsidP="008E31AB">
            <w:pPr>
              <w:autoSpaceDE w:val="0"/>
              <w:spacing w:line="360" w:lineRule="auto"/>
              <w:rPr>
                <w:rFonts w:ascii="Verdana" w:eastAsia="Verdana" w:hAnsi="Verdana" w:cs="Times New Roman"/>
                <w:bCs/>
                <w:color w:val="000000"/>
                <w:sz w:val="20"/>
                <w:szCs w:val="20"/>
              </w:rPr>
            </w:pPr>
            <w:r>
              <w:rPr>
                <w:rFonts w:ascii="Verdana" w:eastAsia="Verdana" w:hAnsi="Verdana" w:cs="Times New Roman"/>
                <w:bCs/>
                <w:color w:val="000000"/>
                <w:sz w:val="20"/>
                <w:szCs w:val="20"/>
              </w:rPr>
              <w:t>24</w:t>
            </w:r>
          </w:p>
          <w:p w:rsidR="003A0AC8" w:rsidRPr="004A1CD9" w:rsidRDefault="003A0AC8" w:rsidP="008E31AB">
            <w:pPr>
              <w:autoSpaceDE w:val="0"/>
              <w:spacing w:line="360" w:lineRule="auto"/>
              <w:rPr>
                <w:rFonts w:ascii="Verdana" w:eastAsia="Verdana" w:hAnsi="Verdana" w:cs="Times New Roman"/>
                <w:bCs/>
                <w:color w:val="000000"/>
                <w:sz w:val="20"/>
                <w:szCs w:val="20"/>
              </w:rPr>
            </w:pPr>
            <w:r>
              <w:rPr>
                <w:rFonts w:ascii="Verdana" w:eastAsia="Verdana" w:hAnsi="Verdana" w:cs="Times New Roman"/>
                <w:bCs/>
                <w:color w:val="000000"/>
                <w:sz w:val="20"/>
                <w:szCs w:val="20"/>
              </w:rPr>
              <w:t>25</w:t>
            </w:r>
          </w:p>
        </w:tc>
      </w:tr>
      <w:tr w:rsidR="00634178" w:rsidRPr="004A1CD9" w:rsidTr="00362D9A">
        <w:trPr>
          <w:trHeight w:val="395"/>
        </w:trPr>
        <w:tc>
          <w:tcPr>
            <w:tcW w:w="8713" w:type="dxa"/>
          </w:tcPr>
          <w:p w:rsidR="00634178" w:rsidRDefault="00D76932" w:rsidP="00362D9A">
            <w:pPr>
              <w:autoSpaceDE w:val="0"/>
              <w:rPr>
                <w:rFonts w:ascii="Verdana" w:eastAsia="ArialMT" w:hAnsi="Verdana" w:cs="Verdana"/>
                <w:b/>
                <w:color w:val="000000"/>
                <w:sz w:val="21"/>
                <w:szCs w:val="21"/>
              </w:rPr>
            </w:pPr>
            <w:r w:rsidRPr="00955E94">
              <w:rPr>
                <w:rFonts w:ascii="Verdana" w:hAnsi="Verdana" w:cs="Verdana"/>
                <w:b/>
                <w:bCs/>
                <w:sz w:val="21"/>
                <w:szCs w:val="21"/>
              </w:rPr>
              <w:t>HD FLV Player Flashvar</w:t>
            </w:r>
            <w:r w:rsidRPr="004A1CD9">
              <w:rPr>
                <w:rFonts w:ascii="Verdana" w:eastAsia="ArialMT" w:hAnsi="Verdana" w:cs="Verdana"/>
                <w:b/>
                <w:color w:val="000000"/>
                <w:sz w:val="21"/>
                <w:szCs w:val="21"/>
              </w:rPr>
              <w:t xml:space="preserve"> </w:t>
            </w:r>
          </w:p>
          <w:p w:rsidR="002E7710" w:rsidRPr="004A1CD9" w:rsidRDefault="002E7710" w:rsidP="00362D9A">
            <w:pPr>
              <w:autoSpaceDE w:val="0"/>
              <w:rPr>
                <w:rFonts w:ascii="Verdana" w:eastAsia="ArialMT" w:hAnsi="Verdana" w:cs="Verdana"/>
                <w:b/>
                <w:color w:val="000000"/>
                <w:sz w:val="21"/>
                <w:szCs w:val="21"/>
              </w:rPr>
            </w:pPr>
          </w:p>
          <w:p w:rsidR="00D76932" w:rsidRDefault="00D76932" w:rsidP="00D76932">
            <w:pPr>
              <w:pStyle w:val="ListParagraph"/>
              <w:numPr>
                <w:ilvl w:val="0"/>
                <w:numId w:val="14"/>
              </w:numPr>
              <w:autoSpaceDE w:val="0"/>
              <w:spacing w:line="360" w:lineRule="auto"/>
              <w:rPr>
                <w:rFonts w:ascii="Verdana" w:hAnsi="Verdana" w:cs="Verdana"/>
                <w:sz w:val="20"/>
                <w:szCs w:val="20"/>
              </w:rPr>
            </w:pPr>
            <w:r w:rsidRPr="006364CF">
              <w:rPr>
                <w:rFonts w:ascii="Verdana" w:hAnsi="Verdana" w:cs="Verdana"/>
                <w:sz w:val="20"/>
                <w:szCs w:val="20"/>
              </w:rPr>
              <w:t>Player Configuration</w:t>
            </w:r>
          </w:p>
          <w:p w:rsidR="00742EB8" w:rsidRPr="006364CF" w:rsidRDefault="00742EB8" w:rsidP="00D76932">
            <w:pPr>
              <w:pStyle w:val="ListParagraph"/>
              <w:numPr>
                <w:ilvl w:val="0"/>
                <w:numId w:val="14"/>
              </w:numPr>
              <w:autoSpaceDE w:val="0"/>
              <w:spacing w:line="360" w:lineRule="auto"/>
              <w:rPr>
                <w:rFonts w:ascii="Verdana" w:hAnsi="Verdana" w:cs="Verdana"/>
                <w:sz w:val="20"/>
                <w:szCs w:val="20"/>
              </w:rPr>
            </w:pPr>
            <w:r>
              <w:rPr>
                <w:rFonts w:ascii="Verdana" w:hAnsi="Verdana" w:cs="Verdana"/>
                <w:sz w:val="20"/>
                <w:szCs w:val="20"/>
              </w:rPr>
              <w:t>Video Configuration</w:t>
            </w:r>
          </w:p>
          <w:p w:rsidR="00D76932" w:rsidRPr="006364CF" w:rsidRDefault="00D76932" w:rsidP="00D76932">
            <w:pPr>
              <w:pStyle w:val="ListParagraph"/>
              <w:numPr>
                <w:ilvl w:val="0"/>
                <w:numId w:val="14"/>
              </w:numPr>
              <w:autoSpaceDE w:val="0"/>
              <w:spacing w:line="360" w:lineRule="auto"/>
              <w:rPr>
                <w:rFonts w:ascii="Verdana" w:hAnsi="Verdana" w:cs="Verdana"/>
                <w:sz w:val="20"/>
                <w:szCs w:val="20"/>
              </w:rPr>
            </w:pPr>
            <w:r w:rsidRPr="006364CF">
              <w:rPr>
                <w:rFonts w:ascii="Verdana" w:hAnsi="Verdana" w:cs="Verdana"/>
                <w:sz w:val="20"/>
                <w:szCs w:val="20"/>
              </w:rPr>
              <w:t>Ads Configuration</w:t>
            </w:r>
          </w:p>
          <w:p w:rsidR="00D76932" w:rsidRPr="006364CF" w:rsidRDefault="00D76932" w:rsidP="00D76932">
            <w:pPr>
              <w:pStyle w:val="ListParagraph"/>
              <w:numPr>
                <w:ilvl w:val="0"/>
                <w:numId w:val="14"/>
              </w:numPr>
              <w:autoSpaceDE w:val="0"/>
              <w:spacing w:line="360" w:lineRule="auto"/>
              <w:rPr>
                <w:rFonts w:ascii="Verdana" w:hAnsi="Verdana" w:cs="Verdana"/>
                <w:sz w:val="20"/>
                <w:szCs w:val="20"/>
              </w:rPr>
            </w:pPr>
            <w:r w:rsidRPr="006364CF">
              <w:rPr>
                <w:rFonts w:ascii="Verdana" w:hAnsi="Verdana" w:cs="Verdana"/>
                <w:sz w:val="20"/>
                <w:szCs w:val="20"/>
              </w:rPr>
              <w:t>Example Codes RTMP Server Video</w:t>
            </w:r>
          </w:p>
          <w:p w:rsidR="00D76932" w:rsidRPr="006364CF" w:rsidRDefault="00D76932" w:rsidP="00D76932">
            <w:pPr>
              <w:pStyle w:val="ListParagraph"/>
              <w:numPr>
                <w:ilvl w:val="0"/>
                <w:numId w:val="14"/>
              </w:numPr>
              <w:autoSpaceDE w:val="0"/>
              <w:spacing w:line="360" w:lineRule="auto"/>
              <w:rPr>
                <w:rFonts w:ascii="Verdana" w:hAnsi="Verdana" w:cs="Verdana"/>
                <w:sz w:val="20"/>
                <w:szCs w:val="20"/>
              </w:rPr>
            </w:pPr>
            <w:r w:rsidRPr="006364CF">
              <w:rPr>
                <w:rFonts w:ascii="Verdana" w:hAnsi="Verdana" w:cs="Verdana"/>
                <w:sz w:val="20"/>
                <w:szCs w:val="20"/>
              </w:rPr>
              <w:t>Example Codes Lighttpd/Pesudostreaming</w:t>
            </w:r>
          </w:p>
          <w:p w:rsidR="002E7710" w:rsidRPr="001272CD" w:rsidRDefault="00D76932" w:rsidP="002E7710">
            <w:pPr>
              <w:pStyle w:val="ListParagraph"/>
              <w:numPr>
                <w:ilvl w:val="0"/>
                <w:numId w:val="14"/>
              </w:numPr>
              <w:autoSpaceDE w:val="0"/>
              <w:spacing w:line="360" w:lineRule="auto"/>
              <w:rPr>
                <w:rFonts w:ascii="Verdana" w:eastAsia="Verdana" w:hAnsi="Verdana" w:cs="Times New Roman"/>
                <w:color w:val="000000"/>
                <w:sz w:val="20"/>
                <w:szCs w:val="20"/>
              </w:rPr>
            </w:pPr>
            <w:r w:rsidRPr="001272CD">
              <w:rPr>
                <w:rFonts w:ascii="Verdana" w:hAnsi="Verdana" w:cs="Verdana"/>
                <w:sz w:val="20"/>
                <w:szCs w:val="20"/>
              </w:rPr>
              <w:t>Example Codes YouTube/Daily Motion/Viddler Video</w:t>
            </w:r>
          </w:p>
          <w:p w:rsidR="00D76932" w:rsidRDefault="00D76932" w:rsidP="00D76932">
            <w:pPr>
              <w:autoSpaceDE w:val="0"/>
              <w:spacing w:line="360" w:lineRule="auto"/>
              <w:rPr>
                <w:rFonts w:ascii="Verdana" w:hAnsi="Verdana" w:cs="Verdana"/>
                <w:b/>
                <w:sz w:val="21"/>
                <w:szCs w:val="21"/>
              </w:rPr>
            </w:pPr>
            <w:r w:rsidRPr="00955E94">
              <w:rPr>
                <w:rFonts w:ascii="Verdana" w:hAnsi="Verdana" w:cs="Verdana"/>
                <w:b/>
                <w:bCs/>
                <w:sz w:val="21"/>
                <w:szCs w:val="21"/>
              </w:rPr>
              <w:t>HD FLV Player HTML</w:t>
            </w:r>
            <w:r w:rsidR="0067355F">
              <w:rPr>
                <w:rFonts w:ascii="Verdana" w:hAnsi="Verdana" w:cs="Verdana"/>
                <w:b/>
                <w:bCs/>
                <w:sz w:val="21"/>
                <w:szCs w:val="21"/>
              </w:rPr>
              <w:t>5</w:t>
            </w:r>
          </w:p>
          <w:p w:rsidR="00D76932" w:rsidRPr="00955E94" w:rsidRDefault="00D76932" w:rsidP="00D76932">
            <w:pPr>
              <w:autoSpaceDE w:val="0"/>
              <w:spacing w:line="360" w:lineRule="auto"/>
              <w:rPr>
                <w:rFonts w:ascii="Verdana" w:hAnsi="Verdana" w:cs="Verdana"/>
                <w:b/>
                <w:sz w:val="21"/>
                <w:szCs w:val="21"/>
              </w:rPr>
            </w:pPr>
            <w:r w:rsidRPr="00955E94">
              <w:rPr>
                <w:rFonts w:ascii="Verdana" w:hAnsi="Verdana" w:cs="Verdana"/>
                <w:b/>
                <w:sz w:val="21"/>
                <w:szCs w:val="21"/>
              </w:rPr>
              <w:t>HD FLV Player Source</w:t>
            </w:r>
          </w:p>
          <w:p w:rsidR="00634178" w:rsidRPr="009D52C0" w:rsidRDefault="00D76932" w:rsidP="009D52C0">
            <w:pPr>
              <w:pStyle w:val="ListParagraph"/>
              <w:numPr>
                <w:ilvl w:val="0"/>
                <w:numId w:val="15"/>
              </w:numPr>
              <w:autoSpaceDE w:val="0"/>
              <w:spacing w:line="360" w:lineRule="auto"/>
              <w:rPr>
                <w:rFonts w:ascii="Verdana" w:hAnsi="Verdana" w:cs="Verdana"/>
                <w:sz w:val="20"/>
                <w:szCs w:val="20"/>
              </w:rPr>
            </w:pPr>
            <w:r w:rsidRPr="006364CF">
              <w:rPr>
                <w:rFonts w:ascii="Verdana" w:hAnsi="Verdana" w:cs="Verdana"/>
                <w:sz w:val="20"/>
                <w:szCs w:val="20"/>
              </w:rPr>
              <w:t>Using source code</w:t>
            </w:r>
            <w:r w:rsidR="009D52C0">
              <w:rPr>
                <w:rFonts w:ascii="Verdana" w:hAnsi="Verdana" w:cs="Verdana"/>
                <w:sz w:val="20"/>
                <w:szCs w:val="20"/>
              </w:rPr>
              <w:t>, Player Customization, Skin Customization</w:t>
            </w:r>
          </w:p>
        </w:tc>
        <w:tc>
          <w:tcPr>
            <w:tcW w:w="1197" w:type="dxa"/>
          </w:tcPr>
          <w:p w:rsidR="00634178" w:rsidRPr="00973EBA" w:rsidRDefault="003A0AC8" w:rsidP="00742EB8">
            <w:pPr>
              <w:autoSpaceDE w:val="0"/>
              <w:spacing w:line="360" w:lineRule="auto"/>
              <w:rPr>
                <w:rFonts w:ascii="Verdana" w:eastAsia="Verdana" w:hAnsi="Verdana" w:cs="Times New Roman"/>
                <w:b/>
                <w:bCs/>
                <w:color w:val="000000"/>
                <w:sz w:val="20"/>
                <w:szCs w:val="20"/>
              </w:rPr>
            </w:pPr>
            <w:r>
              <w:rPr>
                <w:rFonts w:ascii="Verdana" w:eastAsia="Verdana" w:hAnsi="Verdana" w:cs="Times New Roman"/>
                <w:b/>
                <w:bCs/>
                <w:color w:val="000000"/>
                <w:sz w:val="20"/>
                <w:szCs w:val="20"/>
              </w:rPr>
              <w:t>27</w:t>
            </w:r>
          </w:p>
          <w:p w:rsidR="00634178" w:rsidRDefault="003A0AC8" w:rsidP="00742EB8">
            <w:pPr>
              <w:autoSpaceDE w:val="0"/>
              <w:spacing w:line="360" w:lineRule="auto"/>
              <w:rPr>
                <w:rFonts w:ascii="Verdana" w:eastAsia="Verdana" w:hAnsi="Verdana" w:cs="Times New Roman"/>
                <w:bCs/>
                <w:color w:val="000000"/>
                <w:sz w:val="20"/>
                <w:szCs w:val="20"/>
              </w:rPr>
            </w:pPr>
            <w:r>
              <w:rPr>
                <w:rFonts w:ascii="Verdana" w:eastAsia="Verdana" w:hAnsi="Verdana" w:cs="Times New Roman"/>
                <w:bCs/>
                <w:color w:val="000000"/>
                <w:sz w:val="20"/>
                <w:szCs w:val="20"/>
              </w:rPr>
              <w:t>27</w:t>
            </w:r>
          </w:p>
          <w:p w:rsidR="00742EB8" w:rsidRDefault="003A0AC8" w:rsidP="00742EB8">
            <w:pPr>
              <w:autoSpaceDE w:val="0"/>
              <w:spacing w:line="360" w:lineRule="auto"/>
              <w:rPr>
                <w:rFonts w:ascii="Verdana" w:eastAsia="Verdana" w:hAnsi="Verdana" w:cs="Times New Roman"/>
                <w:bCs/>
                <w:color w:val="000000"/>
                <w:sz w:val="20"/>
                <w:szCs w:val="20"/>
              </w:rPr>
            </w:pPr>
            <w:r>
              <w:rPr>
                <w:rFonts w:ascii="Verdana" w:eastAsia="Verdana" w:hAnsi="Verdana" w:cs="Times New Roman"/>
                <w:bCs/>
                <w:color w:val="000000"/>
                <w:sz w:val="20"/>
                <w:szCs w:val="20"/>
              </w:rPr>
              <w:t>28</w:t>
            </w:r>
          </w:p>
          <w:p w:rsidR="00742EB8" w:rsidRDefault="003A0AC8" w:rsidP="00742EB8">
            <w:pPr>
              <w:autoSpaceDE w:val="0"/>
              <w:spacing w:line="360" w:lineRule="auto"/>
              <w:rPr>
                <w:rFonts w:ascii="Verdana" w:eastAsia="Verdana" w:hAnsi="Verdana" w:cs="Times New Roman"/>
                <w:bCs/>
                <w:color w:val="000000"/>
                <w:sz w:val="20"/>
                <w:szCs w:val="20"/>
              </w:rPr>
            </w:pPr>
            <w:r>
              <w:rPr>
                <w:rFonts w:ascii="Verdana" w:eastAsia="Verdana" w:hAnsi="Verdana" w:cs="Times New Roman"/>
                <w:bCs/>
                <w:color w:val="000000"/>
                <w:sz w:val="20"/>
                <w:szCs w:val="20"/>
              </w:rPr>
              <w:t>29</w:t>
            </w:r>
          </w:p>
          <w:p w:rsidR="00742EB8" w:rsidRDefault="003A0AC8" w:rsidP="00742EB8">
            <w:pPr>
              <w:autoSpaceDE w:val="0"/>
              <w:spacing w:line="360" w:lineRule="auto"/>
              <w:rPr>
                <w:rFonts w:ascii="Verdana" w:eastAsia="Verdana" w:hAnsi="Verdana" w:cs="Times New Roman"/>
                <w:bCs/>
                <w:color w:val="000000"/>
                <w:sz w:val="20"/>
                <w:szCs w:val="20"/>
              </w:rPr>
            </w:pPr>
            <w:r>
              <w:rPr>
                <w:rFonts w:ascii="Verdana" w:eastAsia="Verdana" w:hAnsi="Verdana" w:cs="Times New Roman"/>
                <w:bCs/>
                <w:color w:val="000000"/>
                <w:sz w:val="20"/>
                <w:szCs w:val="20"/>
              </w:rPr>
              <w:t>30</w:t>
            </w:r>
          </w:p>
          <w:p w:rsidR="00742EB8" w:rsidRDefault="003A0AC8" w:rsidP="00742EB8">
            <w:pPr>
              <w:autoSpaceDE w:val="0"/>
              <w:spacing w:line="360" w:lineRule="auto"/>
              <w:rPr>
                <w:rFonts w:ascii="Verdana" w:eastAsia="Verdana" w:hAnsi="Verdana" w:cs="Times New Roman"/>
                <w:bCs/>
                <w:color w:val="000000"/>
                <w:sz w:val="20"/>
                <w:szCs w:val="20"/>
              </w:rPr>
            </w:pPr>
            <w:r>
              <w:rPr>
                <w:rFonts w:ascii="Verdana" w:eastAsia="Verdana" w:hAnsi="Verdana" w:cs="Times New Roman"/>
                <w:bCs/>
                <w:color w:val="000000"/>
                <w:sz w:val="20"/>
                <w:szCs w:val="20"/>
              </w:rPr>
              <w:t>31</w:t>
            </w:r>
          </w:p>
          <w:p w:rsidR="00742EB8" w:rsidRDefault="003A0AC8" w:rsidP="00742EB8">
            <w:pPr>
              <w:autoSpaceDE w:val="0"/>
              <w:spacing w:line="360" w:lineRule="auto"/>
              <w:rPr>
                <w:rFonts w:ascii="Verdana" w:eastAsia="Verdana" w:hAnsi="Verdana" w:cs="Times New Roman"/>
                <w:bCs/>
                <w:color w:val="000000"/>
                <w:sz w:val="20"/>
                <w:szCs w:val="20"/>
              </w:rPr>
            </w:pPr>
            <w:r>
              <w:rPr>
                <w:rFonts w:ascii="Verdana" w:eastAsia="Verdana" w:hAnsi="Verdana" w:cs="Times New Roman"/>
                <w:bCs/>
                <w:color w:val="000000"/>
                <w:sz w:val="20"/>
                <w:szCs w:val="20"/>
              </w:rPr>
              <w:t>32</w:t>
            </w:r>
          </w:p>
          <w:p w:rsidR="009D52C0" w:rsidRDefault="003A0AC8" w:rsidP="00742EB8">
            <w:pPr>
              <w:autoSpaceDE w:val="0"/>
              <w:spacing w:line="360" w:lineRule="auto"/>
              <w:rPr>
                <w:rFonts w:ascii="Verdana" w:eastAsia="Verdana" w:hAnsi="Verdana" w:cs="Times New Roman"/>
                <w:b/>
                <w:bCs/>
                <w:color w:val="000000"/>
                <w:sz w:val="20"/>
                <w:szCs w:val="20"/>
              </w:rPr>
            </w:pPr>
            <w:r>
              <w:rPr>
                <w:rFonts w:ascii="Verdana" w:eastAsia="Verdana" w:hAnsi="Verdana" w:cs="Times New Roman"/>
                <w:b/>
                <w:bCs/>
                <w:color w:val="000000"/>
                <w:sz w:val="20"/>
                <w:szCs w:val="20"/>
              </w:rPr>
              <w:t>34</w:t>
            </w:r>
          </w:p>
          <w:p w:rsidR="00742EB8" w:rsidRDefault="003A0AC8" w:rsidP="00742EB8">
            <w:pPr>
              <w:autoSpaceDE w:val="0"/>
              <w:spacing w:line="360" w:lineRule="auto"/>
              <w:rPr>
                <w:rFonts w:ascii="Verdana" w:eastAsia="Verdana" w:hAnsi="Verdana" w:cs="Times New Roman"/>
                <w:b/>
                <w:bCs/>
                <w:color w:val="000000"/>
                <w:sz w:val="20"/>
                <w:szCs w:val="20"/>
              </w:rPr>
            </w:pPr>
            <w:r>
              <w:rPr>
                <w:rFonts w:ascii="Verdana" w:eastAsia="Verdana" w:hAnsi="Verdana" w:cs="Times New Roman"/>
                <w:b/>
                <w:bCs/>
                <w:color w:val="000000"/>
                <w:sz w:val="20"/>
                <w:szCs w:val="20"/>
              </w:rPr>
              <w:t>36</w:t>
            </w:r>
          </w:p>
          <w:p w:rsidR="00742EB8" w:rsidRPr="00742EB8" w:rsidRDefault="00742EB8" w:rsidP="00742EB8">
            <w:pPr>
              <w:autoSpaceDE w:val="0"/>
              <w:spacing w:line="360" w:lineRule="auto"/>
              <w:rPr>
                <w:rFonts w:ascii="Verdana" w:eastAsia="Verdana" w:hAnsi="Verdana" w:cs="Times New Roman"/>
                <w:bCs/>
                <w:color w:val="000000"/>
                <w:sz w:val="20"/>
                <w:szCs w:val="20"/>
              </w:rPr>
            </w:pPr>
            <w:r>
              <w:rPr>
                <w:rFonts w:ascii="Verdana" w:eastAsia="Verdana" w:hAnsi="Verdana" w:cs="Times New Roman"/>
                <w:bCs/>
                <w:color w:val="000000"/>
                <w:sz w:val="20"/>
                <w:szCs w:val="20"/>
              </w:rPr>
              <w:t>3</w:t>
            </w:r>
            <w:r w:rsidR="003A0AC8">
              <w:rPr>
                <w:rFonts w:ascii="Verdana" w:eastAsia="Verdana" w:hAnsi="Verdana" w:cs="Times New Roman"/>
                <w:bCs/>
                <w:color w:val="000000"/>
                <w:sz w:val="20"/>
                <w:szCs w:val="20"/>
              </w:rPr>
              <w:t>6</w:t>
            </w:r>
          </w:p>
        </w:tc>
      </w:tr>
      <w:tr w:rsidR="00634178" w:rsidRPr="004A1CD9" w:rsidTr="00362D9A">
        <w:trPr>
          <w:trHeight w:val="419"/>
        </w:trPr>
        <w:tc>
          <w:tcPr>
            <w:tcW w:w="8713" w:type="dxa"/>
          </w:tcPr>
          <w:p w:rsidR="00634178" w:rsidRPr="004A1CD9" w:rsidRDefault="00634178" w:rsidP="00362D9A">
            <w:pPr>
              <w:rPr>
                <w:rFonts w:ascii="Verdana" w:eastAsia="Verdana" w:hAnsi="Verdana" w:cs="Times New Roman"/>
                <w:b/>
                <w:color w:val="000000"/>
                <w:sz w:val="21"/>
                <w:szCs w:val="21"/>
              </w:rPr>
            </w:pPr>
            <w:r w:rsidRPr="004A1CD9">
              <w:rPr>
                <w:rFonts w:ascii="Verdana" w:eastAsia="Verdana" w:hAnsi="Verdana" w:cs="Times New Roman"/>
                <w:b/>
                <w:color w:val="000000"/>
                <w:sz w:val="21"/>
                <w:szCs w:val="21"/>
              </w:rPr>
              <w:t>Contact Us</w:t>
            </w:r>
          </w:p>
        </w:tc>
        <w:tc>
          <w:tcPr>
            <w:tcW w:w="1197" w:type="dxa"/>
          </w:tcPr>
          <w:p w:rsidR="00634178" w:rsidRPr="004A1CD9" w:rsidRDefault="00742EB8" w:rsidP="00742EB8">
            <w:pPr>
              <w:autoSpaceDE w:val="0"/>
              <w:spacing w:line="360" w:lineRule="auto"/>
              <w:rPr>
                <w:rFonts w:ascii="Verdana" w:eastAsia="Verdana" w:hAnsi="Verdana" w:cs="Times New Roman"/>
                <w:b/>
                <w:bCs/>
                <w:color w:val="000000"/>
                <w:sz w:val="20"/>
                <w:szCs w:val="20"/>
              </w:rPr>
            </w:pPr>
            <w:r>
              <w:rPr>
                <w:rFonts w:ascii="Verdana" w:eastAsia="Verdana" w:hAnsi="Verdana" w:cs="Times New Roman"/>
                <w:b/>
                <w:bCs/>
                <w:color w:val="000000"/>
                <w:sz w:val="20"/>
                <w:szCs w:val="20"/>
              </w:rPr>
              <w:t>3</w:t>
            </w:r>
            <w:r w:rsidR="003A0AC8">
              <w:rPr>
                <w:rFonts w:ascii="Verdana" w:eastAsia="Verdana" w:hAnsi="Verdana" w:cs="Times New Roman"/>
                <w:b/>
                <w:bCs/>
                <w:color w:val="000000"/>
                <w:sz w:val="20"/>
                <w:szCs w:val="20"/>
              </w:rPr>
              <w:t>7</w:t>
            </w:r>
          </w:p>
        </w:tc>
      </w:tr>
    </w:tbl>
    <w:p w:rsidR="00D76932" w:rsidRPr="004A1CD9" w:rsidRDefault="00D76932" w:rsidP="00D76932">
      <w:pPr>
        <w:spacing w:line="100" w:lineRule="atLeast"/>
        <w:rPr>
          <w:color w:val="FF0000"/>
          <w:sz w:val="31"/>
          <w:szCs w:val="31"/>
        </w:rPr>
      </w:pPr>
      <w:r w:rsidRPr="004A1CD9">
        <w:rPr>
          <w:rFonts w:ascii="Verdana" w:hAnsi="Verdana" w:cs="Verdana"/>
          <w:color w:val="FF0000"/>
          <w:sz w:val="31"/>
          <w:szCs w:val="31"/>
        </w:rPr>
        <w:lastRenderedPageBreak/>
        <w:t>Preface</w:t>
      </w:r>
    </w:p>
    <w:p w:rsidR="00A5345A" w:rsidRPr="00955E94" w:rsidRDefault="0081114D" w:rsidP="00955E94">
      <w:pPr>
        <w:spacing w:line="360" w:lineRule="auto"/>
        <w:rPr>
          <w:rFonts w:ascii="Verdana" w:hAnsi="Verdana" w:cs="Times New Roman"/>
          <w:color w:val="000000"/>
          <w:sz w:val="21"/>
          <w:szCs w:val="21"/>
        </w:rPr>
      </w:pPr>
      <w:r>
        <w:rPr>
          <w:rFonts w:ascii="Verdana" w:hAnsi="Verdana" w:cs="Times New Roman"/>
          <w:noProof/>
          <w:color w:val="000000"/>
          <w:sz w:val="21"/>
          <w:szCs w:val="21"/>
          <w:lang w:eastAsia="en-US" w:bidi="ar-SA"/>
        </w:rPr>
        <w:pict>
          <v:shapetype id="_x0000_t32" coordsize="21600,21600" o:spt="32" o:oned="t" path="m,l21600,21600e" filled="f">
            <v:path arrowok="t" fillok="f" o:connecttype="none"/>
            <o:lock v:ext="edit" shapetype="t"/>
          </v:shapetype>
          <v:shape id="_x0000_s1040" type="#_x0000_t32" style="position:absolute;margin-left:-3.45pt;margin-top:3.55pt;width:517.5pt;height:0;z-index:251653632" o:connectortype="straight"/>
        </w:pict>
      </w:r>
    </w:p>
    <w:p w:rsidR="003A6422" w:rsidRPr="00955E94" w:rsidRDefault="003A6422" w:rsidP="00955E94">
      <w:pPr>
        <w:autoSpaceDE w:val="0"/>
        <w:spacing w:line="360" w:lineRule="auto"/>
        <w:rPr>
          <w:rFonts w:ascii="Verdana" w:eastAsia="Verdana" w:hAnsi="Verdana" w:cs="Times New Roman"/>
          <w:b/>
          <w:bCs/>
          <w:color w:val="000000"/>
          <w:sz w:val="21"/>
          <w:szCs w:val="21"/>
          <w:u w:val="single"/>
        </w:rPr>
      </w:pPr>
    </w:p>
    <w:p w:rsidR="00046356" w:rsidRPr="00955E94" w:rsidRDefault="00046356" w:rsidP="00955E94">
      <w:pPr>
        <w:autoSpaceDE w:val="0"/>
        <w:autoSpaceDN w:val="0"/>
        <w:adjustRightInd w:val="0"/>
        <w:spacing w:line="360" w:lineRule="auto"/>
        <w:jc w:val="both"/>
        <w:rPr>
          <w:rFonts w:ascii="Verdana" w:hAnsi="Verdana"/>
          <w:b/>
          <w:sz w:val="21"/>
          <w:szCs w:val="21"/>
        </w:rPr>
      </w:pPr>
      <w:r w:rsidRPr="00955E94">
        <w:rPr>
          <w:rFonts w:ascii="Verdana" w:hAnsi="Verdana" w:cs="Verdana"/>
          <w:b/>
          <w:bCs/>
          <w:sz w:val="21"/>
          <w:szCs w:val="21"/>
        </w:rPr>
        <w:t>About This Document</w:t>
      </w:r>
    </w:p>
    <w:p w:rsidR="00046356" w:rsidRPr="00955E94" w:rsidRDefault="00046356" w:rsidP="00955E94">
      <w:pPr>
        <w:autoSpaceDE w:val="0"/>
        <w:autoSpaceDN w:val="0"/>
        <w:adjustRightInd w:val="0"/>
        <w:spacing w:line="360" w:lineRule="auto"/>
        <w:jc w:val="both"/>
        <w:rPr>
          <w:rFonts w:ascii="Verdana" w:hAnsi="Verdana"/>
          <w:sz w:val="21"/>
          <w:szCs w:val="21"/>
        </w:rPr>
      </w:pPr>
    </w:p>
    <w:p w:rsidR="00046356" w:rsidRPr="00955E94" w:rsidRDefault="00046356" w:rsidP="00D76932">
      <w:pPr>
        <w:overflowPunct w:val="0"/>
        <w:autoSpaceDE w:val="0"/>
        <w:autoSpaceDN w:val="0"/>
        <w:adjustRightInd w:val="0"/>
        <w:spacing w:line="360" w:lineRule="auto"/>
        <w:ind w:right="-54" w:firstLine="709"/>
        <w:jc w:val="both"/>
        <w:rPr>
          <w:rFonts w:ascii="Verdana" w:hAnsi="Verdana"/>
          <w:sz w:val="21"/>
          <w:szCs w:val="21"/>
        </w:rPr>
      </w:pPr>
      <w:r w:rsidRPr="00955E94">
        <w:rPr>
          <w:rFonts w:ascii="Verdana" w:hAnsi="Verdana" w:cs="Calibri"/>
          <w:sz w:val="21"/>
          <w:szCs w:val="21"/>
        </w:rPr>
        <w:t>This document provides information on how to download source codes, install, configure, and use our open source HD FLV Player.</w:t>
      </w:r>
    </w:p>
    <w:p w:rsidR="00046356" w:rsidRPr="00955E94" w:rsidRDefault="00046356" w:rsidP="00955E94">
      <w:pPr>
        <w:autoSpaceDE w:val="0"/>
        <w:autoSpaceDN w:val="0"/>
        <w:adjustRightInd w:val="0"/>
        <w:spacing w:line="360" w:lineRule="auto"/>
        <w:jc w:val="both"/>
        <w:rPr>
          <w:rFonts w:ascii="Verdana" w:hAnsi="Verdana"/>
          <w:sz w:val="21"/>
          <w:szCs w:val="21"/>
        </w:rPr>
      </w:pPr>
    </w:p>
    <w:p w:rsidR="00046356" w:rsidRPr="00955E94" w:rsidRDefault="00046356" w:rsidP="00955E94">
      <w:pPr>
        <w:tabs>
          <w:tab w:val="left" w:pos="6555"/>
        </w:tabs>
        <w:autoSpaceDE w:val="0"/>
        <w:autoSpaceDN w:val="0"/>
        <w:adjustRightInd w:val="0"/>
        <w:spacing w:line="360" w:lineRule="auto"/>
        <w:jc w:val="both"/>
        <w:rPr>
          <w:rFonts w:ascii="Verdana" w:hAnsi="Verdana"/>
          <w:sz w:val="21"/>
          <w:szCs w:val="21"/>
        </w:rPr>
      </w:pPr>
      <w:r w:rsidRPr="00955E94">
        <w:rPr>
          <w:rFonts w:ascii="Verdana" w:hAnsi="Verdana" w:cs="Verdana"/>
          <w:b/>
          <w:bCs/>
          <w:sz w:val="21"/>
          <w:szCs w:val="21"/>
        </w:rPr>
        <w:t>Updates, Comments, and Suggestions</w:t>
      </w:r>
    </w:p>
    <w:p w:rsidR="00046356" w:rsidRPr="00955E94" w:rsidRDefault="00046356" w:rsidP="00955E94">
      <w:pPr>
        <w:autoSpaceDE w:val="0"/>
        <w:autoSpaceDN w:val="0"/>
        <w:adjustRightInd w:val="0"/>
        <w:spacing w:line="360" w:lineRule="auto"/>
        <w:jc w:val="both"/>
        <w:rPr>
          <w:rFonts w:ascii="Verdana" w:hAnsi="Verdana"/>
          <w:sz w:val="21"/>
          <w:szCs w:val="21"/>
        </w:rPr>
      </w:pPr>
    </w:p>
    <w:p w:rsidR="00E569F2" w:rsidRDefault="00E569F2" w:rsidP="00D76932">
      <w:pPr>
        <w:spacing w:line="360" w:lineRule="auto"/>
        <w:ind w:firstLine="709"/>
        <w:rPr>
          <w:rFonts w:ascii="Verdana" w:hAnsi="Verdana" w:cs="Arial"/>
          <w:color w:val="222222"/>
          <w:sz w:val="21"/>
          <w:szCs w:val="21"/>
          <w:shd w:val="clear" w:color="auto" w:fill="FFFFFF"/>
        </w:rPr>
      </w:pPr>
      <w:r w:rsidRPr="00E569F2">
        <w:rPr>
          <w:rFonts w:ascii="Verdana" w:hAnsi="Verdana" w:cs="Arial"/>
          <w:color w:val="222222"/>
          <w:sz w:val="21"/>
          <w:szCs w:val="21"/>
          <w:shd w:val="clear" w:color="auto" w:fill="FFFFFF"/>
        </w:rPr>
        <w:t>Please click below link to post your valuable thoughts, suggestions, or queries.</w:t>
      </w:r>
    </w:p>
    <w:p w:rsidR="00046356" w:rsidRPr="00E569F2" w:rsidRDefault="00046356" w:rsidP="00D76932">
      <w:pPr>
        <w:spacing w:line="360" w:lineRule="auto"/>
        <w:ind w:firstLine="709"/>
        <w:rPr>
          <w:rFonts w:ascii="Verdana" w:hAnsi="Verdana"/>
          <w:sz w:val="20"/>
          <w:szCs w:val="20"/>
        </w:rPr>
      </w:pPr>
      <w:r w:rsidRPr="00E569F2">
        <w:rPr>
          <w:rFonts w:ascii="Verdana" w:hAnsi="Verdana"/>
          <w:sz w:val="20"/>
          <w:szCs w:val="20"/>
        </w:rPr>
        <w:t>http://www.hdflvplayer.net/contact_us.php?selectTopic=support</w:t>
      </w:r>
    </w:p>
    <w:p w:rsidR="00046356" w:rsidRPr="00955E94" w:rsidRDefault="00046356" w:rsidP="00D76932">
      <w:pPr>
        <w:spacing w:line="360" w:lineRule="auto"/>
        <w:rPr>
          <w:rFonts w:ascii="Verdana" w:hAnsi="Verdana"/>
          <w:sz w:val="21"/>
          <w:szCs w:val="21"/>
        </w:rPr>
      </w:pPr>
    </w:p>
    <w:p w:rsidR="004043A8" w:rsidRPr="00955E94" w:rsidRDefault="004043A8" w:rsidP="00955E94">
      <w:pPr>
        <w:spacing w:line="360" w:lineRule="auto"/>
        <w:rPr>
          <w:rFonts w:ascii="Verdana" w:hAnsi="Verdana"/>
          <w:sz w:val="21"/>
          <w:szCs w:val="21"/>
        </w:rPr>
      </w:pPr>
    </w:p>
    <w:p w:rsidR="004043A8" w:rsidRPr="00955E94" w:rsidRDefault="004043A8" w:rsidP="00955E94">
      <w:pPr>
        <w:spacing w:line="360" w:lineRule="auto"/>
        <w:rPr>
          <w:rFonts w:ascii="Verdana" w:hAnsi="Verdana"/>
          <w:sz w:val="21"/>
          <w:szCs w:val="21"/>
        </w:rPr>
      </w:pPr>
    </w:p>
    <w:p w:rsidR="004043A8" w:rsidRPr="00955E94" w:rsidRDefault="004043A8" w:rsidP="00955E94">
      <w:pPr>
        <w:spacing w:line="360" w:lineRule="auto"/>
        <w:rPr>
          <w:rFonts w:ascii="Verdana" w:hAnsi="Verdana"/>
          <w:sz w:val="21"/>
          <w:szCs w:val="21"/>
        </w:rPr>
      </w:pPr>
    </w:p>
    <w:p w:rsidR="004043A8" w:rsidRPr="00955E94" w:rsidRDefault="004043A8" w:rsidP="00955E94">
      <w:pPr>
        <w:spacing w:line="360" w:lineRule="auto"/>
        <w:rPr>
          <w:rFonts w:ascii="Verdana" w:hAnsi="Verdana"/>
          <w:sz w:val="21"/>
          <w:szCs w:val="21"/>
        </w:rPr>
      </w:pPr>
    </w:p>
    <w:p w:rsidR="004043A8" w:rsidRPr="00955E94" w:rsidRDefault="004043A8" w:rsidP="00955E94">
      <w:pPr>
        <w:spacing w:line="360" w:lineRule="auto"/>
        <w:rPr>
          <w:rFonts w:ascii="Verdana" w:hAnsi="Verdana"/>
          <w:sz w:val="21"/>
          <w:szCs w:val="21"/>
        </w:rPr>
      </w:pPr>
    </w:p>
    <w:p w:rsidR="004043A8" w:rsidRPr="00955E94" w:rsidRDefault="004043A8" w:rsidP="00955E94">
      <w:pPr>
        <w:spacing w:line="360" w:lineRule="auto"/>
        <w:rPr>
          <w:rFonts w:ascii="Verdana" w:hAnsi="Verdana"/>
          <w:sz w:val="21"/>
          <w:szCs w:val="21"/>
        </w:rPr>
      </w:pPr>
    </w:p>
    <w:p w:rsidR="004043A8" w:rsidRPr="00955E94" w:rsidRDefault="004043A8" w:rsidP="00955E94">
      <w:pPr>
        <w:spacing w:line="360" w:lineRule="auto"/>
        <w:rPr>
          <w:rFonts w:ascii="Verdana" w:hAnsi="Verdana"/>
          <w:sz w:val="21"/>
          <w:szCs w:val="21"/>
        </w:rPr>
      </w:pPr>
    </w:p>
    <w:p w:rsidR="004043A8" w:rsidRPr="00955E94" w:rsidRDefault="004043A8" w:rsidP="00955E94">
      <w:pPr>
        <w:spacing w:line="360" w:lineRule="auto"/>
        <w:rPr>
          <w:rFonts w:ascii="Verdana" w:hAnsi="Verdana"/>
          <w:sz w:val="21"/>
          <w:szCs w:val="21"/>
        </w:rPr>
      </w:pPr>
    </w:p>
    <w:p w:rsidR="004043A8" w:rsidRPr="00955E94" w:rsidRDefault="004043A8" w:rsidP="00955E94">
      <w:pPr>
        <w:spacing w:line="360" w:lineRule="auto"/>
        <w:rPr>
          <w:rFonts w:ascii="Verdana" w:hAnsi="Verdana"/>
          <w:sz w:val="21"/>
          <w:szCs w:val="21"/>
        </w:rPr>
      </w:pPr>
    </w:p>
    <w:p w:rsidR="004043A8" w:rsidRPr="00955E94" w:rsidRDefault="004043A8" w:rsidP="00955E94">
      <w:pPr>
        <w:spacing w:line="360" w:lineRule="auto"/>
        <w:rPr>
          <w:rFonts w:ascii="Verdana" w:hAnsi="Verdana"/>
          <w:sz w:val="21"/>
          <w:szCs w:val="21"/>
        </w:rPr>
      </w:pPr>
    </w:p>
    <w:p w:rsidR="004043A8" w:rsidRDefault="004043A8" w:rsidP="00955E94">
      <w:pPr>
        <w:spacing w:line="360" w:lineRule="auto"/>
        <w:rPr>
          <w:rFonts w:ascii="Verdana" w:hAnsi="Verdana"/>
          <w:sz w:val="21"/>
          <w:szCs w:val="21"/>
        </w:rPr>
      </w:pPr>
    </w:p>
    <w:p w:rsidR="00E725A8" w:rsidRPr="00955E94" w:rsidRDefault="00E725A8" w:rsidP="00955E94">
      <w:pPr>
        <w:spacing w:line="360" w:lineRule="auto"/>
        <w:rPr>
          <w:rFonts w:ascii="Verdana" w:hAnsi="Verdana"/>
          <w:sz w:val="21"/>
          <w:szCs w:val="21"/>
        </w:rPr>
      </w:pPr>
    </w:p>
    <w:p w:rsidR="00046356" w:rsidRPr="00955E94" w:rsidRDefault="00046356" w:rsidP="00955E94">
      <w:pPr>
        <w:autoSpaceDE w:val="0"/>
        <w:autoSpaceDN w:val="0"/>
        <w:adjustRightInd w:val="0"/>
        <w:spacing w:line="360" w:lineRule="auto"/>
        <w:jc w:val="both"/>
        <w:rPr>
          <w:rFonts w:ascii="Verdana" w:hAnsi="Verdana"/>
          <w:sz w:val="21"/>
          <w:szCs w:val="21"/>
        </w:rPr>
      </w:pPr>
      <w:r w:rsidRPr="00955E94">
        <w:rPr>
          <w:rFonts w:ascii="Verdana" w:hAnsi="Verdana" w:cs="Verdana"/>
          <w:b/>
          <w:bCs/>
          <w:sz w:val="21"/>
          <w:szCs w:val="21"/>
        </w:rPr>
        <w:t>Disclaimer</w:t>
      </w:r>
    </w:p>
    <w:p w:rsidR="00046356" w:rsidRPr="00955E94" w:rsidRDefault="00046356" w:rsidP="00955E94">
      <w:pPr>
        <w:autoSpaceDE w:val="0"/>
        <w:autoSpaceDN w:val="0"/>
        <w:adjustRightInd w:val="0"/>
        <w:spacing w:line="360" w:lineRule="auto"/>
        <w:jc w:val="both"/>
        <w:rPr>
          <w:rFonts w:ascii="Verdana" w:hAnsi="Verdana"/>
          <w:sz w:val="21"/>
          <w:szCs w:val="21"/>
        </w:rPr>
      </w:pPr>
    </w:p>
    <w:p w:rsidR="00046356" w:rsidRPr="00955E94" w:rsidRDefault="00046356" w:rsidP="00D76932">
      <w:pPr>
        <w:autoSpaceDE w:val="0"/>
        <w:autoSpaceDN w:val="0"/>
        <w:adjustRightInd w:val="0"/>
        <w:spacing w:line="360" w:lineRule="auto"/>
        <w:ind w:firstLine="709"/>
        <w:jc w:val="both"/>
        <w:rPr>
          <w:rFonts w:ascii="Verdana" w:hAnsi="Verdana"/>
          <w:sz w:val="21"/>
          <w:szCs w:val="21"/>
        </w:rPr>
      </w:pPr>
      <w:r w:rsidRPr="00955E94">
        <w:rPr>
          <w:rFonts w:ascii="Verdana" w:hAnsi="Verdana" w:cs="Calibri"/>
          <w:sz w:val="21"/>
          <w:szCs w:val="21"/>
        </w:rPr>
        <w:t>HD FLV Player reserves the right</w:t>
      </w:r>
      <w:r w:rsidR="0067355F">
        <w:rPr>
          <w:rFonts w:ascii="Verdana" w:hAnsi="Verdana" w:cs="Calibri"/>
          <w:sz w:val="21"/>
          <w:szCs w:val="21"/>
        </w:rPr>
        <w:t>s</w:t>
      </w:r>
      <w:r w:rsidRPr="00955E94">
        <w:rPr>
          <w:rFonts w:ascii="Verdana" w:hAnsi="Verdana" w:cs="Calibri"/>
          <w:sz w:val="21"/>
          <w:szCs w:val="21"/>
        </w:rPr>
        <w:t xml:space="preserve"> to add, remove, or modify </w:t>
      </w:r>
      <w:r w:rsidRPr="00955E94">
        <w:rPr>
          <w:rFonts w:ascii="Verdana" w:hAnsi="Verdana" w:cs="Verdana"/>
          <w:sz w:val="21"/>
          <w:szCs w:val="21"/>
        </w:rPr>
        <w:t>any features or processes related to packaging, selling, and marketing of the player, at any time and without prior notification.</w:t>
      </w:r>
    </w:p>
    <w:p w:rsidR="00046356" w:rsidRPr="00955E94" w:rsidRDefault="00046356" w:rsidP="00D76932">
      <w:pPr>
        <w:autoSpaceDE w:val="0"/>
        <w:autoSpaceDN w:val="0"/>
        <w:adjustRightInd w:val="0"/>
        <w:spacing w:line="360" w:lineRule="auto"/>
        <w:jc w:val="both"/>
        <w:rPr>
          <w:rFonts w:ascii="Verdana" w:hAnsi="Verdana"/>
          <w:sz w:val="21"/>
          <w:szCs w:val="21"/>
        </w:rPr>
      </w:pPr>
    </w:p>
    <w:p w:rsidR="00046356" w:rsidRPr="00955E94" w:rsidRDefault="00046356" w:rsidP="00D76932">
      <w:pPr>
        <w:overflowPunct w:val="0"/>
        <w:autoSpaceDE w:val="0"/>
        <w:autoSpaceDN w:val="0"/>
        <w:adjustRightInd w:val="0"/>
        <w:spacing w:line="360" w:lineRule="auto"/>
        <w:ind w:right="660" w:firstLine="709"/>
        <w:jc w:val="both"/>
        <w:rPr>
          <w:rFonts w:ascii="Verdana" w:hAnsi="Verdana" w:cs="Calibri"/>
          <w:sz w:val="21"/>
          <w:szCs w:val="21"/>
        </w:rPr>
      </w:pPr>
      <w:r w:rsidRPr="00955E94">
        <w:rPr>
          <w:rFonts w:ascii="Verdana" w:hAnsi="Verdana" w:cs="Calibri"/>
          <w:sz w:val="21"/>
          <w:szCs w:val="21"/>
        </w:rPr>
        <w:t>HD FLV Player reserves the right</w:t>
      </w:r>
      <w:r w:rsidR="0067355F">
        <w:rPr>
          <w:rFonts w:ascii="Verdana" w:hAnsi="Verdana" w:cs="Calibri"/>
          <w:sz w:val="21"/>
          <w:szCs w:val="21"/>
        </w:rPr>
        <w:t>s</w:t>
      </w:r>
      <w:r w:rsidRPr="00955E94">
        <w:rPr>
          <w:rFonts w:ascii="Verdana" w:hAnsi="Verdana" w:cs="Calibri"/>
          <w:sz w:val="21"/>
          <w:szCs w:val="21"/>
        </w:rPr>
        <w:t xml:space="preserve"> to add new features to its products based on research and market needs. </w:t>
      </w:r>
    </w:p>
    <w:p w:rsidR="00046356" w:rsidRPr="00955E94" w:rsidRDefault="00046356" w:rsidP="00D76932">
      <w:pPr>
        <w:overflowPunct w:val="0"/>
        <w:autoSpaceDE w:val="0"/>
        <w:autoSpaceDN w:val="0"/>
        <w:adjustRightInd w:val="0"/>
        <w:spacing w:line="360" w:lineRule="auto"/>
        <w:ind w:right="660"/>
        <w:jc w:val="both"/>
        <w:rPr>
          <w:rFonts w:ascii="Verdana" w:hAnsi="Verdana" w:cs="Calibri"/>
          <w:sz w:val="21"/>
          <w:szCs w:val="21"/>
        </w:rPr>
      </w:pPr>
    </w:p>
    <w:p w:rsidR="00A46DB8" w:rsidRPr="00955E94" w:rsidRDefault="00046356" w:rsidP="00D76932">
      <w:pPr>
        <w:autoSpaceDE w:val="0"/>
        <w:spacing w:line="360" w:lineRule="auto"/>
        <w:ind w:firstLine="709"/>
        <w:jc w:val="both"/>
        <w:rPr>
          <w:rFonts w:ascii="Verdana" w:eastAsia="Calibri" w:hAnsi="Verdana" w:cs="Times New Roman"/>
          <w:color w:val="000000"/>
          <w:sz w:val="21"/>
          <w:szCs w:val="21"/>
        </w:rPr>
      </w:pPr>
      <w:r w:rsidRPr="00955E94">
        <w:rPr>
          <w:rFonts w:ascii="Verdana" w:hAnsi="Verdana" w:cs="Calibri"/>
          <w:sz w:val="21"/>
          <w:szCs w:val="21"/>
        </w:rPr>
        <w:t>HD FLV Player reserves the right</w:t>
      </w:r>
      <w:r w:rsidR="0067355F">
        <w:rPr>
          <w:rFonts w:ascii="Verdana" w:hAnsi="Verdana" w:cs="Calibri"/>
          <w:sz w:val="21"/>
          <w:szCs w:val="21"/>
        </w:rPr>
        <w:t>s</w:t>
      </w:r>
      <w:r w:rsidRPr="00955E94">
        <w:rPr>
          <w:rFonts w:ascii="Verdana" w:hAnsi="Verdana" w:cs="Calibri"/>
          <w:sz w:val="21"/>
          <w:szCs w:val="21"/>
        </w:rPr>
        <w:t xml:space="preserve"> to remove any feature of its products that does not fulfill expectations.</w:t>
      </w:r>
    </w:p>
    <w:p w:rsidR="00A5345A" w:rsidRPr="00D76932" w:rsidRDefault="00450329" w:rsidP="00955E94">
      <w:pPr>
        <w:autoSpaceDE w:val="0"/>
        <w:spacing w:line="360" w:lineRule="auto"/>
        <w:rPr>
          <w:rFonts w:ascii="Verdana" w:eastAsia="Calibri" w:hAnsi="Verdana" w:cs="Times New Roman"/>
          <w:color w:val="000000"/>
          <w:sz w:val="32"/>
          <w:szCs w:val="32"/>
        </w:rPr>
      </w:pPr>
      <w:r w:rsidRPr="00D76932">
        <w:rPr>
          <w:rFonts w:ascii="Verdana" w:eastAsia="Verdana" w:hAnsi="Verdana" w:cs="Times New Roman"/>
          <w:color w:val="FF3300"/>
          <w:sz w:val="32"/>
          <w:szCs w:val="32"/>
        </w:rPr>
        <w:lastRenderedPageBreak/>
        <w:t>How to install and use HD FLV Player</w:t>
      </w:r>
    </w:p>
    <w:p w:rsidR="00A5345A" w:rsidRPr="00955E94" w:rsidRDefault="0081114D" w:rsidP="00955E94">
      <w:pPr>
        <w:autoSpaceDE w:val="0"/>
        <w:spacing w:line="360" w:lineRule="auto"/>
        <w:rPr>
          <w:rFonts w:ascii="Verdana" w:eastAsia="Verdana" w:hAnsi="Verdana" w:cs="Times New Roman"/>
          <w:color w:val="000000"/>
          <w:sz w:val="21"/>
          <w:szCs w:val="21"/>
        </w:rPr>
      </w:pPr>
      <w:r>
        <w:rPr>
          <w:rFonts w:ascii="Verdana" w:eastAsia="Verdana" w:hAnsi="Verdana" w:cs="Times New Roman"/>
          <w:noProof/>
          <w:color w:val="000000"/>
          <w:sz w:val="21"/>
          <w:szCs w:val="21"/>
          <w:lang w:eastAsia="en-US" w:bidi="ar-SA"/>
        </w:rPr>
        <w:pict>
          <v:shape id="_x0000_s1041" type="#_x0000_t32" style="position:absolute;margin-left:-2.25pt;margin-top:6.3pt;width:517.5pt;height:0;z-index:251654656" o:connectortype="straight"/>
        </w:pict>
      </w:r>
    </w:p>
    <w:p w:rsidR="00A5345A" w:rsidRPr="00955E94" w:rsidRDefault="00450329" w:rsidP="00955E94">
      <w:pPr>
        <w:autoSpaceDE w:val="0"/>
        <w:spacing w:line="360" w:lineRule="auto"/>
        <w:rPr>
          <w:rFonts w:ascii="Verdana" w:hAnsi="Verdana" w:cs="Verdana"/>
          <w:b/>
          <w:sz w:val="21"/>
          <w:szCs w:val="21"/>
        </w:rPr>
      </w:pPr>
      <w:r w:rsidRPr="00955E94">
        <w:rPr>
          <w:rFonts w:ascii="Verdana" w:hAnsi="Verdana" w:cs="Verdana"/>
          <w:b/>
          <w:sz w:val="21"/>
          <w:szCs w:val="21"/>
        </w:rPr>
        <w:t>Download the HD FLV Player</w:t>
      </w:r>
    </w:p>
    <w:p w:rsidR="00450329" w:rsidRPr="00955E94" w:rsidRDefault="00450329" w:rsidP="00955E94">
      <w:pPr>
        <w:autoSpaceDE w:val="0"/>
        <w:spacing w:line="360" w:lineRule="auto"/>
        <w:rPr>
          <w:rFonts w:ascii="Verdana" w:eastAsia="Verdana" w:hAnsi="Verdana" w:cs="Times New Roman"/>
          <w:b/>
          <w:bCs/>
          <w:color w:val="000000"/>
          <w:sz w:val="21"/>
          <w:szCs w:val="21"/>
        </w:rPr>
      </w:pPr>
    </w:p>
    <w:p w:rsidR="009F23CD" w:rsidRPr="00955E94" w:rsidRDefault="00A5345A" w:rsidP="00955E94">
      <w:pPr>
        <w:autoSpaceDE w:val="0"/>
        <w:autoSpaceDN w:val="0"/>
        <w:adjustRightInd w:val="0"/>
        <w:spacing w:line="360" w:lineRule="auto"/>
        <w:jc w:val="both"/>
        <w:rPr>
          <w:rFonts w:ascii="Verdana" w:hAnsi="Verdana" w:cs="Verdana"/>
          <w:b/>
          <w:bCs/>
          <w:sz w:val="21"/>
          <w:szCs w:val="21"/>
          <w:u w:val="single"/>
        </w:rPr>
      </w:pPr>
      <w:r w:rsidRPr="00955E94">
        <w:rPr>
          <w:rFonts w:ascii="Verdana" w:eastAsia="Calibri" w:hAnsi="Verdana" w:cs="Times New Roman"/>
          <w:color w:val="000000"/>
          <w:sz w:val="21"/>
          <w:szCs w:val="21"/>
        </w:rPr>
        <w:tab/>
      </w:r>
      <w:r w:rsidR="009F23CD" w:rsidRPr="00955E94">
        <w:rPr>
          <w:rFonts w:ascii="Verdana" w:hAnsi="Verdana" w:cs="Arial"/>
          <w:color w:val="303030"/>
          <w:sz w:val="21"/>
          <w:szCs w:val="21"/>
          <w:shd w:val="clear" w:color="auto" w:fill="FFFFFF"/>
        </w:rPr>
        <w:t xml:space="preserve">You may already </w:t>
      </w:r>
      <w:r w:rsidR="00D76932" w:rsidRPr="00955E94">
        <w:rPr>
          <w:rFonts w:ascii="Verdana" w:hAnsi="Verdana" w:cs="Arial"/>
          <w:color w:val="303030"/>
          <w:sz w:val="21"/>
          <w:szCs w:val="21"/>
          <w:shd w:val="clear" w:color="auto" w:fill="FFFFFF"/>
        </w:rPr>
        <w:t>download</w:t>
      </w:r>
      <w:r w:rsidR="009F23CD" w:rsidRPr="00955E94">
        <w:rPr>
          <w:rFonts w:ascii="Verdana" w:hAnsi="Verdana" w:cs="Arial"/>
          <w:color w:val="303030"/>
          <w:sz w:val="21"/>
          <w:szCs w:val="21"/>
          <w:shd w:val="clear" w:color="auto" w:fill="FFFFFF"/>
        </w:rPr>
        <w:t xml:space="preserve"> it from hdflvplayer.net or you can download the hdflvplayer.zip from </w:t>
      </w:r>
      <w:r w:rsidR="009F23CD" w:rsidRPr="00FB2010">
        <w:rPr>
          <w:rFonts w:ascii="Verdana" w:hAnsi="Verdana"/>
          <w:sz w:val="21"/>
          <w:szCs w:val="21"/>
        </w:rPr>
        <w:t>http://www.hdflvplayer.net/hd-flv-player-download.php</w:t>
      </w:r>
      <w:r w:rsidR="009F23CD" w:rsidRPr="00955E94">
        <w:rPr>
          <w:rStyle w:val="apple-converted-space"/>
          <w:rFonts w:ascii="Verdana" w:hAnsi="Verdana" w:cs="Arial"/>
          <w:color w:val="303030"/>
          <w:sz w:val="21"/>
          <w:szCs w:val="21"/>
          <w:shd w:val="clear" w:color="auto" w:fill="FFFFFF"/>
        </w:rPr>
        <w:t> </w:t>
      </w:r>
      <w:r w:rsidR="009F23CD" w:rsidRPr="00955E94">
        <w:rPr>
          <w:rFonts w:ascii="Verdana" w:hAnsi="Verdana" w:cs="Arial"/>
          <w:color w:val="303030"/>
          <w:sz w:val="21"/>
          <w:szCs w:val="21"/>
          <w:shd w:val="clear" w:color="auto" w:fill="FFFFFF"/>
        </w:rPr>
        <w:t>and it will take 1 minute to configure your website by following few steps below.</w:t>
      </w:r>
    </w:p>
    <w:p w:rsidR="00A5345A" w:rsidRPr="00955E94" w:rsidRDefault="00A5345A" w:rsidP="00955E94">
      <w:pPr>
        <w:autoSpaceDE w:val="0"/>
        <w:spacing w:line="360" w:lineRule="auto"/>
        <w:rPr>
          <w:rFonts w:ascii="Verdana" w:eastAsia="Verdana" w:hAnsi="Verdana" w:cs="Times New Roman"/>
          <w:color w:val="000000"/>
          <w:sz w:val="21"/>
          <w:szCs w:val="21"/>
        </w:rPr>
      </w:pPr>
    </w:p>
    <w:p w:rsidR="009F23CD" w:rsidRPr="00B05F10" w:rsidRDefault="009F23CD" w:rsidP="00B05F10">
      <w:pPr>
        <w:pStyle w:val="ListParagraph"/>
        <w:numPr>
          <w:ilvl w:val="0"/>
          <w:numId w:val="34"/>
        </w:numPr>
        <w:suppressAutoHyphens w:val="0"/>
        <w:overflowPunct w:val="0"/>
        <w:autoSpaceDE w:val="0"/>
        <w:autoSpaceDN w:val="0"/>
        <w:adjustRightInd w:val="0"/>
        <w:spacing w:line="360" w:lineRule="auto"/>
        <w:ind w:right="380"/>
        <w:jc w:val="both"/>
        <w:rPr>
          <w:rFonts w:ascii="Verdana" w:hAnsi="Verdana" w:cs="Calibri"/>
          <w:sz w:val="21"/>
        </w:rPr>
      </w:pPr>
      <w:r w:rsidRPr="00B05F10">
        <w:rPr>
          <w:rFonts w:ascii="Verdana" w:hAnsi="Verdana" w:cs="Calibri"/>
          <w:sz w:val="21"/>
        </w:rPr>
        <w:t>Extract the downloaded zip-file to your local directory.</w:t>
      </w:r>
    </w:p>
    <w:p w:rsidR="009F23CD" w:rsidRPr="00955E94" w:rsidRDefault="00692864" w:rsidP="00955E94">
      <w:pPr>
        <w:autoSpaceDE w:val="0"/>
        <w:spacing w:line="360" w:lineRule="auto"/>
        <w:ind w:left="2127"/>
        <w:rPr>
          <w:rFonts w:ascii="Verdana" w:hAnsi="Verdana" w:cs="Times New Roman"/>
          <w:color w:val="000000"/>
          <w:sz w:val="21"/>
          <w:szCs w:val="21"/>
        </w:rPr>
      </w:pPr>
      <w:r>
        <w:rPr>
          <w:rFonts w:ascii="Verdana" w:hAnsi="Verdana" w:cs="Times New Roman"/>
          <w:noProof/>
          <w:color w:val="000000"/>
          <w:sz w:val="21"/>
          <w:szCs w:val="21"/>
          <w:lang w:eastAsia="en-US" w:bidi="ar-SA"/>
        </w:rPr>
        <w:drawing>
          <wp:inline distT="0" distB="0" distL="0" distR="0">
            <wp:extent cx="3706495" cy="671195"/>
            <wp:effectExtent l="19050" t="0" r="8255" b="0"/>
            <wp:docPr id="3" name="Picture 3" descr="D:\xampp\htdocs\EMP0152\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xampp\htdocs\EMP0152\Untitled-2.jpg"/>
                    <pic:cNvPicPr>
                      <a:picLocks noChangeAspect="1" noChangeArrowheads="1"/>
                    </pic:cNvPicPr>
                  </pic:nvPicPr>
                  <pic:blipFill>
                    <a:blip r:embed="rId10"/>
                    <a:srcRect/>
                    <a:stretch>
                      <a:fillRect/>
                    </a:stretch>
                  </pic:blipFill>
                  <pic:spPr bwMode="auto">
                    <a:xfrm>
                      <a:off x="0" y="0"/>
                      <a:ext cx="3706495" cy="671195"/>
                    </a:xfrm>
                    <a:prstGeom prst="rect">
                      <a:avLst/>
                    </a:prstGeom>
                    <a:noFill/>
                    <a:ln w="9525">
                      <a:noFill/>
                      <a:miter lim="800000"/>
                      <a:headEnd/>
                      <a:tailEnd/>
                    </a:ln>
                  </pic:spPr>
                </pic:pic>
              </a:graphicData>
            </a:graphic>
          </wp:inline>
        </w:drawing>
      </w:r>
    </w:p>
    <w:p w:rsidR="009F23CD" w:rsidRPr="00B05F10" w:rsidRDefault="009F23CD" w:rsidP="00B05F10">
      <w:pPr>
        <w:pStyle w:val="ListParagraph"/>
        <w:numPr>
          <w:ilvl w:val="0"/>
          <w:numId w:val="34"/>
        </w:numPr>
        <w:suppressAutoHyphens w:val="0"/>
        <w:overflowPunct w:val="0"/>
        <w:autoSpaceDE w:val="0"/>
        <w:autoSpaceDN w:val="0"/>
        <w:adjustRightInd w:val="0"/>
        <w:spacing w:line="360" w:lineRule="auto"/>
        <w:ind w:right="380"/>
        <w:rPr>
          <w:rFonts w:ascii="Verdana" w:hAnsi="Verdana" w:cs="Calibri"/>
          <w:sz w:val="21"/>
        </w:rPr>
      </w:pPr>
      <w:r w:rsidRPr="00B05F10">
        <w:rPr>
          <w:rFonts w:ascii="Verdana" w:hAnsi="Verdana" w:cs="Calibri"/>
          <w:sz w:val="21"/>
        </w:rPr>
        <w:t xml:space="preserve">Open HD FLV Player </w:t>
      </w:r>
      <w:r w:rsidR="00FB2010">
        <w:rPr>
          <w:rFonts w:ascii="Verdana" w:hAnsi="Verdana" w:cs="Calibri"/>
          <w:sz w:val="21"/>
        </w:rPr>
        <w:t>4.1</w:t>
      </w:r>
      <w:r w:rsidR="00D76932" w:rsidRPr="00B05F10">
        <w:rPr>
          <w:rFonts w:ascii="Verdana" w:hAnsi="Verdana" w:cs="Calibri"/>
          <w:sz w:val="21"/>
        </w:rPr>
        <w:t>.</w:t>
      </w:r>
      <w:r w:rsidRPr="00B05F10">
        <w:rPr>
          <w:rFonts w:ascii="Verdana" w:hAnsi="Verdana"/>
          <w:sz w:val="21"/>
        </w:rPr>
        <w:t xml:space="preserve">                     </w:t>
      </w:r>
    </w:p>
    <w:p w:rsidR="009F23CD" w:rsidRPr="00955E94" w:rsidRDefault="009F23CD" w:rsidP="00955E94">
      <w:pPr>
        <w:autoSpaceDE w:val="0"/>
        <w:spacing w:line="360" w:lineRule="auto"/>
        <w:rPr>
          <w:rFonts w:ascii="Verdana" w:hAnsi="Verdana" w:cs="Times New Roman"/>
          <w:color w:val="000000"/>
          <w:sz w:val="21"/>
          <w:szCs w:val="21"/>
        </w:rPr>
      </w:pPr>
    </w:p>
    <w:p w:rsidR="009F23CD" w:rsidRPr="00955E94" w:rsidRDefault="009F23CD" w:rsidP="00955E94">
      <w:pPr>
        <w:suppressAutoHyphens w:val="0"/>
        <w:autoSpaceDE w:val="0"/>
        <w:autoSpaceDN w:val="0"/>
        <w:adjustRightInd w:val="0"/>
        <w:spacing w:line="360" w:lineRule="auto"/>
        <w:jc w:val="both"/>
        <w:rPr>
          <w:rFonts w:ascii="Verdana" w:hAnsi="Verdana" w:cs="Verdana"/>
          <w:b/>
          <w:bCs/>
          <w:sz w:val="21"/>
          <w:szCs w:val="21"/>
        </w:rPr>
      </w:pPr>
      <w:r w:rsidRPr="00955E94">
        <w:rPr>
          <w:rFonts w:ascii="Verdana" w:hAnsi="Verdana" w:cs="Verdana"/>
          <w:b/>
          <w:sz w:val="21"/>
          <w:szCs w:val="21"/>
        </w:rPr>
        <w:t>Upload HD FLV Player Files to Website</w:t>
      </w:r>
    </w:p>
    <w:p w:rsidR="009F23CD" w:rsidRPr="00955E94" w:rsidRDefault="00697A11" w:rsidP="00697A11">
      <w:pPr>
        <w:suppressAutoHyphens w:val="0"/>
        <w:autoSpaceDE w:val="0"/>
        <w:autoSpaceDN w:val="0"/>
        <w:adjustRightInd w:val="0"/>
        <w:spacing w:line="360" w:lineRule="auto"/>
        <w:jc w:val="both"/>
        <w:rPr>
          <w:rFonts w:ascii="Verdana" w:hAnsi="Verdana" w:cs="Verdana"/>
          <w:b/>
          <w:bCs/>
          <w:sz w:val="21"/>
          <w:szCs w:val="21"/>
        </w:rPr>
      </w:pPr>
      <w:r>
        <w:rPr>
          <w:rFonts w:ascii="Verdana" w:hAnsi="Verdana" w:cs="Verdana"/>
          <w:b/>
          <w:bCs/>
          <w:sz w:val="21"/>
          <w:szCs w:val="21"/>
        </w:rPr>
        <w:t xml:space="preserve">                    </w:t>
      </w:r>
      <w:r w:rsidR="00692864">
        <w:rPr>
          <w:rFonts w:ascii="Verdana" w:hAnsi="Verdana" w:cs="Verdana"/>
          <w:b/>
          <w:noProof/>
          <w:sz w:val="21"/>
          <w:szCs w:val="21"/>
          <w:lang w:eastAsia="en-US" w:bidi="ar-SA"/>
        </w:rPr>
        <w:drawing>
          <wp:inline distT="0" distB="0" distL="0" distR="0">
            <wp:extent cx="4504055" cy="1877695"/>
            <wp:effectExtent l="19050" t="0" r="0" b="0"/>
            <wp:docPr id="4" name="Picture 7" descr="D:\xampp\htdocs\EMP0152\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xampp\htdocs\EMP0152\folder.png"/>
                    <pic:cNvPicPr>
                      <a:picLocks noChangeAspect="1" noChangeArrowheads="1"/>
                    </pic:cNvPicPr>
                  </pic:nvPicPr>
                  <pic:blipFill>
                    <a:blip r:embed="rId11"/>
                    <a:srcRect/>
                    <a:stretch>
                      <a:fillRect/>
                    </a:stretch>
                  </pic:blipFill>
                  <pic:spPr bwMode="auto">
                    <a:xfrm>
                      <a:off x="0" y="0"/>
                      <a:ext cx="4504055" cy="1877695"/>
                    </a:xfrm>
                    <a:prstGeom prst="rect">
                      <a:avLst/>
                    </a:prstGeom>
                    <a:noFill/>
                    <a:ln w="9525">
                      <a:noFill/>
                      <a:miter lim="800000"/>
                      <a:headEnd/>
                      <a:tailEnd/>
                    </a:ln>
                  </pic:spPr>
                </pic:pic>
              </a:graphicData>
            </a:graphic>
          </wp:inline>
        </w:drawing>
      </w:r>
    </w:p>
    <w:p w:rsidR="009F23CD" w:rsidRPr="00955E94" w:rsidRDefault="009F23CD" w:rsidP="00A32921">
      <w:pPr>
        <w:autoSpaceDE w:val="0"/>
        <w:autoSpaceDN w:val="0"/>
        <w:adjustRightInd w:val="0"/>
        <w:spacing w:line="360" w:lineRule="auto"/>
        <w:rPr>
          <w:rFonts w:ascii="Verdana" w:hAnsi="Verdana" w:cs="Arial"/>
          <w:color w:val="303030"/>
          <w:sz w:val="21"/>
          <w:szCs w:val="21"/>
          <w:shd w:val="clear" w:color="auto" w:fill="FFFFFF"/>
        </w:rPr>
      </w:pPr>
      <w:r w:rsidRPr="00955E94">
        <w:rPr>
          <w:rFonts w:ascii="Verdana" w:hAnsi="Verdana" w:cs="Arial"/>
          <w:color w:val="303030"/>
          <w:sz w:val="21"/>
          <w:szCs w:val="21"/>
          <w:shd w:val="clear" w:color="auto" w:fill="FFFFFF"/>
        </w:rPr>
        <w:t xml:space="preserve">Transfer all the files to your site root folder in a separate folder named </w:t>
      </w:r>
      <w:r w:rsidR="00D76932">
        <w:rPr>
          <w:rFonts w:ascii="Verdana" w:hAnsi="Verdana" w:cs="Arial"/>
          <w:color w:val="303030"/>
          <w:sz w:val="21"/>
          <w:szCs w:val="21"/>
          <w:shd w:val="clear" w:color="auto" w:fill="FFFFFF"/>
        </w:rPr>
        <w:t>”</w:t>
      </w:r>
      <w:r w:rsidRPr="00955E94">
        <w:rPr>
          <w:rFonts w:ascii="Verdana" w:hAnsi="Verdana" w:cs="Arial"/>
          <w:color w:val="303030"/>
          <w:sz w:val="21"/>
          <w:szCs w:val="21"/>
          <w:shd w:val="clear" w:color="auto" w:fill="FFFFFF"/>
        </w:rPr>
        <w:t xml:space="preserve">hdflvplayer” so that hdplayer.swf will be in </w:t>
      </w:r>
      <w:r w:rsidR="00A32921">
        <w:rPr>
          <w:rFonts w:ascii="Verdana" w:hAnsi="Verdana" w:cs="Arial"/>
          <w:color w:val="303030"/>
          <w:sz w:val="21"/>
          <w:szCs w:val="21"/>
          <w:shd w:val="clear" w:color="auto" w:fill="FFFFFF"/>
        </w:rPr>
        <w:t xml:space="preserve">                         </w:t>
      </w:r>
      <w:r w:rsidRPr="00FB2010">
        <w:rPr>
          <w:rFonts w:ascii="Verdana" w:hAnsi="Verdana" w:cs="Arial"/>
          <w:sz w:val="21"/>
          <w:szCs w:val="21"/>
          <w:shd w:val="clear" w:color="auto" w:fill="FFFFFF"/>
        </w:rPr>
        <w:t>http://yoursite.com/hdflvplayer/hdplayer.swf</w:t>
      </w:r>
      <w:r w:rsidRPr="00955E94">
        <w:rPr>
          <w:rFonts w:ascii="Verdana" w:hAnsi="Verdana" w:cs="Arial"/>
          <w:color w:val="303030"/>
          <w:sz w:val="21"/>
          <w:szCs w:val="21"/>
          <w:shd w:val="clear" w:color="auto" w:fill="FFFFFF"/>
        </w:rPr>
        <w:t>.</w:t>
      </w:r>
    </w:p>
    <w:p w:rsidR="009F23CD" w:rsidRPr="00955E94" w:rsidRDefault="009F23CD" w:rsidP="00955E94">
      <w:pPr>
        <w:autoSpaceDE w:val="0"/>
        <w:autoSpaceDN w:val="0"/>
        <w:adjustRightInd w:val="0"/>
        <w:spacing w:line="360" w:lineRule="auto"/>
        <w:jc w:val="both"/>
        <w:rPr>
          <w:rFonts w:ascii="Verdana" w:hAnsi="Verdana" w:cs="Arial"/>
          <w:color w:val="303030"/>
          <w:sz w:val="21"/>
          <w:szCs w:val="21"/>
          <w:shd w:val="clear" w:color="auto" w:fill="FFFFFF"/>
        </w:rPr>
      </w:pPr>
    </w:p>
    <w:p w:rsidR="009F23CD" w:rsidRPr="00955E94" w:rsidRDefault="009F23CD" w:rsidP="00955E94">
      <w:pPr>
        <w:suppressAutoHyphens w:val="0"/>
        <w:autoSpaceDE w:val="0"/>
        <w:autoSpaceDN w:val="0"/>
        <w:adjustRightInd w:val="0"/>
        <w:spacing w:line="360" w:lineRule="auto"/>
        <w:jc w:val="both"/>
        <w:rPr>
          <w:rFonts w:ascii="Verdana" w:hAnsi="Verdana" w:cs="Verdana"/>
          <w:b/>
          <w:bCs/>
          <w:sz w:val="21"/>
          <w:szCs w:val="21"/>
        </w:rPr>
      </w:pPr>
      <w:r w:rsidRPr="00955E94">
        <w:rPr>
          <w:rFonts w:ascii="Verdana" w:hAnsi="Verdana" w:cs="Verdana"/>
          <w:b/>
          <w:sz w:val="21"/>
          <w:szCs w:val="21"/>
        </w:rPr>
        <w:t>Embed Player Code into HTML/PHP</w:t>
      </w:r>
      <w:r w:rsidRPr="00955E94">
        <w:rPr>
          <w:rFonts w:ascii="Verdana" w:hAnsi="Verdana" w:cs="Verdana"/>
          <w:b/>
          <w:bCs/>
          <w:sz w:val="21"/>
          <w:szCs w:val="21"/>
        </w:rPr>
        <w:t xml:space="preserve"> </w:t>
      </w:r>
    </w:p>
    <w:p w:rsidR="009F23CD" w:rsidRPr="00955E94" w:rsidRDefault="009F23CD" w:rsidP="00955E94">
      <w:pPr>
        <w:autoSpaceDE w:val="0"/>
        <w:autoSpaceDN w:val="0"/>
        <w:adjustRightInd w:val="0"/>
        <w:spacing w:line="360" w:lineRule="auto"/>
        <w:jc w:val="both"/>
        <w:rPr>
          <w:rFonts w:ascii="Verdana" w:hAnsi="Verdana" w:cs="Verdana"/>
          <w:b/>
          <w:bCs/>
          <w:sz w:val="21"/>
          <w:szCs w:val="21"/>
          <w:u w:val="single"/>
        </w:rPr>
      </w:pPr>
    </w:p>
    <w:p w:rsidR="009F23CD" w:rsidRPr="00942C39" w:rsidRDefault="00BC401E" w:rsidP="00942C39">
      <w:pPr>
        <w:suppressAutoHyphens w:val="0"/>
        <w:autoSpaceDE w:val="0"/>
        <w:autoSpaceDN w:val="0"/>
        <w:adjustRightInd w:val="0"/>
        <w:spacing w:line="360" w:lineRule="auto"/>
        <w:ind w:left="360"/>
        <w:jc w:val="both"/>
        <w:rPr>
          <w:rFonts w:ascii="Verdana" w:hAnsi="Verdana" w:cs="Arial"/>
          <w:color w:val="303030"/>
          <w:sz w:val="21"/>
          <w:shd w:val="clear" w:color="auto" w:fill="FFFFFF"/>
        </w:rPr>
      </w:pPr>
      <w:r>
        <w:rPr>
          <w:rFonts w:ascii="Verdana" w:hAnsi="Verdana" w:cs="Arial"/>
          <w:color w:val="303030"/>
          <w:sz w:val="21"/>
          <w:shd w:val="clear" w:color="auto" w:fill="FFFFFF"/>
        </w:rPr>
        <w:t>1.</w:t>
      </w:r>
      <w:r w:rsidR="00942C39">
        <w:rPr>
          <w:rFonts w:ascii="Verdana" w:hAnsi="Verdana" w:cs="Arial"/>
          <w:color w:val="303030"/>
          <w:sz w:val="21"/>
          <w:shd w:val="clear" w:color="auto" w:fill="FFFFFF"/>
        </w:rPr>
        <w:t xml:space="preserve"> </w:t>
      </w:r>
      <w:r w:rsidR="009F23CD" w:rsidRPr="00942C39">
        <w:rPr>
          <w:rFonts w:ascii="Verdana" w:hAnsi="Verdana" w:cs="Arial"/>
          <w:color w:val="303030"/>
          <w:sz w:val="21"/>
          <w:shd w:val="clear" w:color="auto" w:fill="FFFFFF"/>
        </w:rPr>
        <w:t>Make sure to include swfobject.js inside your &lt;head&gt; tag as below:</w:t>
      </w:r>
    </w:p>
    <w:p w:rsidR="00A46DB8" w:rsidRPr="00955E94" w:rsidRDefault="009F23CD" w:rsidP="00955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87" w:line="360" w:lineRule="auto"/>
        <w:rPr>
          <w:rFonts w:ascii="Verdana" w:eastAsia="Times New Roman" w:hAnsi="Verdana" w:cs="Courier New"/>
          <w:sz w:val="21"/>
          <w:szCs w:val="21"/>
        </w:rPr>
      </w:pPr>
      <w:r w:rsidRPr="00955E94">
        <w:rPr>
          <w:rFonts w:ascii="Verdana" w:eastAsia="Times New Roman" w:hAnsi="Verdana" w:cs="Courier New"/>
          <w:sz w:val="21"/>
          <w:szCs w:val="21"/>
        </w:rPr>
        <w:t xml:space="preserve">             &lt;script type="text/javascript" src="hdflvplayer/swfobject.js"&gt;&lt;/script&gt;</w:t>
      </w:r>
    </w:p>
    <w:p w:rsidR="00902D53" w:rsidRPr="00955E94" w:rsidRDefault="00902D53" w:rsidP="00955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87" w:line="360" w:lineRule="auto"/>
        <w:rPr>
          <w:rFonts w:ascii="Verdana" w:eastAsia="Times New Roman" w:hAnsi="Verdana" w:cs="Courier New"/>
          <w:sz w:val="21"/>
          <w:szCs w:val="21"/>
        </w:rPr>
      </w:pPr>
    </w:p>
    <w:p w:rsidR="009F23CD" w:rsidRPr="00942C39" w:rsidRDefault="00942C39" w:rsidP="00942C39">
      <w:pPr>
        <w:suppressAutoHyphens w:val="0"/>
        <w:autoSpaceDE w:val="0"/>
        <w:autoSpaceDN w:val="0"/>
        <w:adjustRightInd w:val="0"/>
        <w:spacing w:line="360" w:lineRule="auto"/>
        <w:jc w:val="both"/>
        <w:rPr>
          <w:rFonts w:ascii="Verdana" w:hAnsi="Verdana" w:cs="Arial"/>
          <w:color w:val="303030"/>
          <w:sz w:val="21"/>
          <w:shd w:val="clear" w:color="auto" w:fill="FFFFFF"/>
        </w:rPr>
      </w:pPr>
      <w:r>
        <w:rPr>
          <w:rFonts w:ascii="Verdana" w:hAnsi="Verdana" w:cs="Arial"/>
          <w:color w:val="303030"/>
          <w:sz w:val="21"/>
          <w:shd w:val="clear" w:color="auto" w:fill="FFFFFF"/>
        </w:rPr>
        <w:t xml:space="preserve">     </w:t>
      </w:r>
      <w:r w:rsidR="00BC401E">
        <w:rPr>
          <w:rFonts w:ascii="Verdana" w:hAnsi="Verdana" w:cs="Arial"/>
          <w:color w:val="303030"/>
          <w:sz w:val="21"/>
          <w:shd w:val="clear" w:color="auto" w:fill="FFFFFF"/>
        </w:rPr>
        <w:t>2.</w:t>
      </w:r>
      <w:r>
        <w:rPr>
          <w:rFonts w:ascii="Verdana" w:hAnsi="Verdana" w:cs="Arial"/>
          <w:color w:val="303030"/>
          <w:sz w:val="21"/>
          <w:shd w:val="clear" w:color="auto" w:fill="FFFFFF"/>
        </w:rPr>
        <w:t xml:space="preserve"> </w:t>
      </w:r>
      <w:r w:rsidR="009F23CD" w:rsidRPr="00942C39">
        <w:rPr>
          <w:rFonts w:ascii="Verdana" w:hAnsi="Verdana" w:cs="Arial"/>
          <w:color w:val="303030"/>
          <w:sz w:val="21"/>
          <w:shd w:val="clear" w:color="auto" w:fill="FFFFFF"/>
        </w:rPr>
        <w:t>Please find the below code to embed the player in any html/php files.</w:t>
      </w:r>
    </w:p>
    <w:p w:rsidR="009F23CD" w:rsidRPr="00955E94" w:rsidRDefault="009F23CD" w:rsidP="00955E94">
      <w:pPr>
        <w:pStyle w:val="HTMLPreformatted"/>
        <w:spacing w:before="69" w:line="360" w:lineRule="auto"/>
        <w:jc w:val="both"/>
        <w:rPr>
          <w:rFonts w:ascii="Verdana" w:hAnsi="Verdana"/>
          <w:sz w:val="21"/>
          <w:szCs w:val="21"/>
        </w:rPr>
      </w:pPr>
      <w:r w:rsidRPr="00955E94">
        <w:rPr>
          <w:rFonts w:ascii="Verdana" w:hAnsi="Verdana" w:cs="Arial"/>
          <w:color w:val="303030"/>
          <w:sz w:val="21"/>
          <w:szCs w:val="21"/>
          <w:shd w:val="clear" w:color="auto" w:fill="FFFFFF"/>
        </w:rPr>
        <w:t xml:space="preserve">              </w:t>
      </w:r>
      <w:r w:rsidRPr="00955E94">
        <w:rPr>
          <w:rFonts w:ascii="Verdana" w:hAnsi="Verdana"/>
          <w:sz w:val="21"/>
          <w:szCs w:val="21"/>
        </w:rPr>
        <w:t>&lt;div name='mediaspace' id='mediaspace'&gt;</w:t>
      </w:r>
    </w:p>
    <w:p w:rsidR="009F23CD" w:rsidRPr="00955E94" w:rsidRDefault="009F23CD" w:rsidP="00D76932">
      <w:pPr>
        <w:pStyle w:val="HTMLPreformatted"/>
        <w:tabs>
          <w:tab w:val="clear" w:pos="1832"/>
          <w:tab w:val="left" w:pos="1620"/>
        </w:tabs>
        <w:spacing w:before="69" w:line="360" w:lineRule="auto"/>
        <w:jc w:val="both"/>
        <w:rPr>
          <w:rFonts w:ascii="Verdana" w:hAnsi="Verdana"/>
          <w:sz w:val="21"/>
          <w:szCs w:val="21"/>
        </w:rPr>
      </w:pPr>
      <w:r w:rsidRPr="00955E94">
        <w:rPr>
          <w:rFonts w:ascii="Verdana" w:hAnsi="Verdana"/>
          <w:sz w:val="21"/>
          <w:szCs w:val="21"/>
        </w:rPr>
        <w:t xml:space="preserve">                     &lt;script type="text/javascript"&gt;</w:t>
      </w:r>
    </w:p>
    <w:p w:rsidR="009F23CD" w:rsidRPr="00955E94" w:rsidRDefault="00D76932" w:rsidP="00D76932">
      <w:pPr>
        <w:pStyle w:val="HTMLPreformatted"/>
        <w:tabs>
          <w:tab w:val="clear" w:pos="1832"/>
        </w:tabs>
        <w:spacing w:before="69" w:line="360" w:lineRule="auto"/>
        <w:jc w:val="both"/>
        <w:rPr>
          <w:rFonts w:ascii="Verdana" w:hAnsi="Verdana"/>
          <w:sz w:val="21"/>
          <w:szCs w:val="21"/>
        </w:rPr>
      </w:pPr>
      <w:r>
        <w:rPr>
          <w:rFonts w:ascii="Verdana" w:hAnsi="Verdana"/>
          <w:sz w:val="21"/>
          <w:szCs w:val="21"/>
        </w:rPr>
        <w:lastRenderedPageBreak/>
        <w:t xml:space="preserve">                     </w:t>
      </w:r>
      <w:r w:rsidR="009F23CD" w:rsidRPr="00955E94">
        <w:rPr>
          <w:rFonts w:ascii="Verdana" w:hAnsi="Verdana"/>
          <w:sz w:val="21"/>
          <w:szCs w:val="21"/>
        </w:rPr>
        <w:t>var s1 = new SWFObject (hdplayer.swf', 'player', '640', '360', '9');</w:t>
      </w:r>
    </w:p>
    <w:p w:rsidR="009F23CD" w:rsidRPr="00955E94" w:rsidRDefault="009F23CD" w:rsidP="00955E94">
      <w:pPr>
        <w:pStyle w:val="HTMLPreformatted"/>
        <w:spacing w:before="69" w:line="360" w:lineRule="auto"/>
        <w:jc w:val="both"/>
        <w:rPr>
          <w:rFonts w:ascii="Verdana" w:hAnsi="Verdana"/>
          <w:sz w:val="21"/>
          <w:szCs w:val="21"/>
        </w:rPr>
      </w:pPr>
      <w:r w:rsidRPr="00955E94">
        <w:rPr>
          <w:rFonts w:ascii="Verdana" w:hAnsi="Verdana"/>
          <w:sz w:val="21"/>
          <w:szCs w:val="21"/>
        </w:rPr>
        <w:t xml:space="preserve">                     s1.addParam ('allowfullscreen', 'true');</w:t>
      </w:r>
    </w:p>
    <w:p w:rsidR="009F23CD" w:rsidRPr="00955E94" w:rsidRDefault="009F23CD" w:rsidP="00955E94">
      <w:pPr>
        <w:pStyle w:val="HTMLPreformatted"/>
        <w:spacing w:before="69" w:line="360" w:lineRule="auto"/>
        <w:jc w:val="both"/>
        <w:rPr>
          <w:rFonts w:ascii="Verdana" w:hAnsi="Verdana"/>
          <w:sz w:val="21"/>
          <w:szCs w:val="21"/>
        </w:rPr>
      </w:pPr>
      <w:r w:rsidRPr="00955E94">
        <w:rPr>
          <w:rFonts w:ascii="Verdana" w:hAnsi="Verdana"/>
          <w:sz w:val="21"/>
          <w:szCs w:val="21"/>
        </w:rPr>
        <w:t xml:space="preserve">                     s1.addParam ('allowscriptaccess', 'always');</w:t>
      </w:r>
    </w:p>
    <w:p w:rsidR="009F23CD" w:rsidRPr="00955E94" w:rsidRDefault="009F23CD" w:rsidP="00D76932">
      <w:pPr>
        <w:pStyle w:val="HTMLPreformatted"/>
        <w:spacing w:before="69" w:line="360" w:lineRule="auto"/>
        <w:ind w:left="1530"/>
        <w:rPr>
          <w:rFonts w:ascii="Verdana" w:hAnsi="Verdana"/>
          <w:sz w:val="21"/>
          <w:szCs w:val="21"/>
        </w:rPr>
      </w:pPr>
      <w:r w:rsidRPr="00955E94">
        <w:rPr>
          <w:rFonts w:ascii="Verdana" w:hAnsi="Verdana"/>
          <w:sz w:val="21"/>
          <w:szCs w:val="21"/>
        </w:rPr>
        <w:t xml:space="preserve">s1.addParam ('wmode', 'transparent');                     </w:t>
      </w:r>
      <w:r w:rsidR="00D76932">
        <w:rPr>
          <w:rFonts w:ascii="Verdana" w:hAnsi="Verdana"/>
          <w:sz w:val="21"/>
          <w:szCs w:val="21"/>
        </w:rPr>
        <w:t xml:space="preserve">                                </w:t>
      </w:r>
      <w:r w:rsidRPr="00955E94">
        <w:rPr>
          <w:rFonts w:ascii="Verdana" w:hAnsi="Verdana"/>
          <w:sz w:val="21"/>
          <w:szCs w:val="21"/>
        </w:rPr>
        <w:t>s1.addVariable('file','http://www.youtube.com/watch?v=MBBH2P6B8sU');</w:t>
      </w:r>
    </w:p>
    <w:p w:rsidR="009F23CD" w:rsidRPr="00955E94" w:rsidRDefault="00D76932" w:rsidP="00955E94">
      <w:pPr>
        <w:pStyle w:val="HTMLPreformatted"/>
        <w:spacing w:before="69" w:line="360" w:lineRule="auto"/>
        <w:jc w:val="both"/>
        <w:rPr>
          <w:rFonts w:ascii="Verdana" w:hAnsi="Verdana"/>
          <w:sz w:val="21"/>
          <w:szCs w:val="21"/>
        </w:rPr>
      </w:pPr>
      <w:r>
        <w:rPr>
          <w:rFonts w:ascii="Verdana" w:hAnsi="Verdana"/>
          <w:sz w:val="21"/>
          <w:szCs w:val="21"/>
        </w:rPr>
        <w:t xml:space="preserve">                    </w:t>
      </w:r>
      <w:r w:rsidR="009F23CD" w:rsidRPr="00955E94">
        <w:rPr>
          <w:rFonts w:ascii="Verdana" w:hAnsi="Verdana"/>
          <w:sz w:val="21"/>
          <w:szCs w:val="21"/>
        </w:rPr>
        <w:t>s1.write ('mediaspace');</w:t>
      </w:r>
    </w:p>
    <w:p w:rsidR="00A46DB8" w:rsidRPr="00955E94" w:rsidRDefault="009F23CD" w:rsidP="00955E94">
      <w:pPr>
        <w:pStyle w:val="HTMLPreformatted"/>
        <w:spacing w:before="69" w:line="360" w:lineRule="auto"/>
        <w:jc w:val="both"/>
        <w:rPr>
          <w:rFonts w:ascii="Verdana" w:hAnsi="Verdana"/>
          <w:sz w:val="21"/>
          <w:szCs w:val="21"/>
        </w:rPr>
      </w:pPr>
      <w:r w:rsidRPr="00955E94">
        <w:rPr>
          <w:rFonts w:ascii="Verdana" w:hAnsi="Verdana"/>
          <w:sz w:val="21"/>
          <w:szCs w:val="21"/>
        </w:rPr>
        <w:t xml:space="preserve">              &lt;/script&gt; </w:t>
      </w:r>
    </w:p>
    <w:p w:rsidR="009F23CD" w:rsidRPr="00955E94" w:rsidRDefault="00CD388A" w:rsidP="00CD388A">
      <w:pPr>
        <w:pStyle w:val="HTMLPreformatted"/>
        <w:spacing w:before="69" w:line="360" w:lineRule="auto"/>
        <w:ind w:left="360"/>
        <w:jc w:val="both"/>
        <w:rPr>
          <w:rFonts w:ascii="Verdana" w:hAnsi="Verdana"/>
          <w:sz w:val="21"/>
          <w:szCs w:val="21"/>
        </w:rPr>
      </w:pPr>
      <w:r>
        <w:rPr>
          <w:rFonts w:ascii="Verdana" w:hAnsi="Verdana"/>
          <w:sz w:val="21"/>
          <w:szCs w:val="21"/>
        </w:rPr>
        <w:t xml:space="preserve">    </w:t>
      </w:r>
      <w:r w:rsidR="00BC401E">
        <w:rPr>
          <w:rFonts w:ascii="Verdana" w:hAnsi="Verdana"/>
          <w:sz w:val="21"/>
          <w:szCs w:val="21"/>
        </w:rPr>
        <w:t>3.</w:t>
      </w:r>
      <w:r>
        <w:rPr>
          <w:rFonts w:ascii="Verdana" w:hAnsi="Verdana"/>
          <w:sz w:val="21"/>
          <w:szCs w:val="21"/>
        </w:rPr>
        <w:t xml:space="preserve"> </w:t>
      </w:r>
      <w:r w:rsidR="009F23CD" w:rsidRPr="00955E94">
        <w:rPr>
          <w:rFonts w:ascii="Verdana" w:hAnsi="Verdana"/>
          <w:sz w:val="21"/>
          <w:szCs w:val="21"/>
        </w:rPr>
        <w:t>Run the XML/</w:t>
      </w:r>
      <w:r w:rsidR="00BC401E" w:rsidRPr="00955E94">
        <w:rPr>
          <w:rFonts w:ascii="Verdana" w:hAnsi="Verdana"/>
          <w:sz w:val="21"/>
          <w:szCs w:val="21"/>
        </w:rPr>
        <w:t>PHP file</w:t>
      </w:r>
      <w:r w:rsidR="009F23CD" w:rsidRPr="00955E94">
        <w:rPr>
          <w:rFonts w:ascii="Verdana" w:hAnsi="Verdana"/>
          <w:sz w:val="21"/>
          <w:szCs w:val="21"/>
        </w:rPr>
        <w:t xml:space="preserve"> in a browser</w:t>
      </w:r>
    </w:p>
    <w:p w:rsidR="009F23CD" w:rsidRPr="00955E94" w:rsidRDefault="009F23CD" w:rsidP="00955E94">
      <w:pPr>
        <w:autoSpaceDE w:val="0"/>
        <w:autoSpaceDN w:val="0"/>
        <w:adjustRightInd w:val="0"/>
        <w:spacing w:line="360" w:lineRule="auto"/>
        <w:jc w:val="both"/>
        <w:rPr>
          <w:rFonts w:ascii="Verdana" w:hAnsi="Verdana" w:cs="Arial"/>
          <w:color w:val="303030"/>
          <w:sz w:val="21"/>
          <w:szCs w:val="21"/>
          <w:shd w:val="clear" w:color="auto" w:fill="FFFFFF"/>
        </w:rPr>
      </w:pPr>
    </w:p>
    <w:p w:rsidR="00902D53" w:rsidRPr="00955E94" w:rsidRDefault="00692864" w:rsidP="00955E94">
      <w:pPr>
        <w:autoSpaceDE w:val="0"/>
        <w:spacing w:line="360" w:lineRule="auto"/>
        <w:ind w:firstLine="360"/>
        <w:rPr>
          <w:rFonts w:ascii="Verdana" w:eastAsia="Verdana" w:hAnsi="Verdana" w:cs="Times New Roman"/>
          <w:color w:val="FF3300"/>
          <w:sz w:val="21"/>
          <w:szCs w:val="21"/>
        </w:rPr>
      </w:pPr>
      <w:r>
        <w:rPr>
          <w:rFonts w:ascii="Verdana" w:eastAsia="Verdana" w:hAnsi="Verdana" w:cs="Times New Roman"/>
          <w:noProof/>
          <w:color w:val="FF3300"/>
          <w:sz w:val="21"/>
          <w:szCs w:val="21"/>
          <w:lang w:eastAsia="en-US" w:bidi="ar-SA"/>
        </w:rPr>
        <w:drawing>
          <wp:inline distT="0" distB="0" distL="0" distR="0">
            <wp:extent cx="5632450" cy="3180715"/>
            <wp:effectExtent l="19050" t="0" r="6350" b="0"/>
            <wp:docPr id="5" name="Picture 16" descr="D:\xampp\htdocs\EMP0152\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xampp\htdocs\EMP0152\hd.jpg"/>
                    <pic:cNvPicPr>
                      <a:picLocks noChangeAspect="1" noChangeArrowheads="1"/>
                    </pic:cNvPicPr>
                  </pic:nvPicPr>
                  <pic:blipFill>
                    <a:blip r:embed="rId12"/>
                    <a:srcRect/>
                    <a:stretch>
                      <a:fillRect/>
                    </a:stretch>
                  </pic:blipFill>
                  <pic:spPr bwMode="auto">
                    <a:xfrm>
                      <a:off x="0" y="0"/>
                      <a:ext cx="5632450" cy="3180715"/>
                    </a:xfrm>
                    <a:prstGeom prst="rect">
                      <a:avLst/>
                    </a:prstGeom>
                    <a:noFill/>
                    <a:ln w="9525">
                      <a:noFill/>
                      <a:miter lim="800000"/>
                      <a:headEnd/>
                      <a:tailEnd/>
                    </a:ln>
                  </pic:spPr>
                </pic:pic>
              </a:graphicData>
            </a:graphic>
          </wp:inline>
        </w:drawing>
      </w:r>
    </w:p>
    <w:p w:rsidR="00902D53" w:rsidRPr="00955E94" w:rsidRDefault="00902D53" w:rsidP="00955E94">
      <w:pPr>
        <w:autoSpaceDE w:val="0"/>
        <w:spacing w:line="360" w:lineRule="auto"/>
        <w:rPr>
          <w:rFonts w:ascii="Verdana" w:eastAsia="Verdana" w:hAnsi="Verdana" w:cs="Times New Roman"/>
          <w:color w:val="FF3300"/>
          <w:sz w:val="21"/>
          <w:szCs w:val="21"/>
        </w:rPr>
      </w:pPr>
    </w:p>
    <w:p w:rsidR="00902D53" w:rsidRPr="00955E94" w:rsidRDefault="00D76932" w:rsidP="00955E94">
      <w:pPr>
        <w:widowControl/>
        <w:suppressAutoHyphens w:val="0"/>
        <w:spacing w:after="200" w:line="360" w:lineRule="auto"/>
        <w:rPr>
          <w:rFonts w:ascii="Verdana" w:eastAsia="Calibri" w:hAnsi="Verdana" w:cs="Times New Roman"/>
          <w:noProof/>
          <w:kern w:val="0"/>
          <w:sz w:val="21"/>
          <w:szCs w:val="21"/>
          <w:lang w:eastAsia="en-US" w:bidi="ar-SA"/>
        </w:rPr>
      </w:pPr>
      <w:r>
        <w:rPr>
          <w:rFonts w:ascii="Verdana" w:eastAsia="Calibri" w:hAnsi="Verdana" w:cs="Times New Roman"/>
          <w:kern w:val="0"/>
          <w:sz w:val="21"/>
          <w:szCs w:val="21"/>
          <w:lang w:eastAsia="en-US" w:bidi="ar-SA"/>
        </w:rPr>
        <w:t xml:space="preserve">     </w:t>
      </w:r>
      <w:r w:rsidR="00BC401E">
        <w:rPr>
          <w:rFonts w:ascii="Verdana" w:eastAsia="Calibri" w:hAnsi="Verdana" w:cs="Times New Roman"/>
          <w:kern w:val="0"/>
          <w:sz w:val="21"/>
          <w:szCs w:val="21"/>
          <w:lang w:eastAsia="en-US" w:bidi="ar-SA"/>
        </w:rPr>
        <w:t xml:space="preserve">      4.</w:t>
      </w:r>
      <w:r w:rsidRPr="00955E94">
        <w:rPr>
          <w:rFonts w:ascii="Verdana" w:eastAsia="Calibri" w:hAnsi="Verdana" w:cs="Times New Roman"/>
          <w:kern w:val="0"/>
          <w:sz w:val="21"/>
          <w:szCs w:val="21"/>
          <w:lang w:eastAsia="en-US" w:bidi="ar-SA"/>
        </w:rPr>
        <w:t xml:space="preserve"> You</w:t>
      </w:r>
      <w:r w:rsidR="00902D53" w:rsidRPr="00955E94">
        <w:rPr>
          <w:rFonts w:ascii="Verdana" w:eastAsia="Calibri" w:hAnsi="Verdana" w:cs="Times New Roman"/>
          <w:kern w:val="0"/>
          <w:sz w:val="21"/>
          <w:szCs w:val="21"/>
          <w:lang w:eastAsia="en-US" w:bidi="ar-SA"/>
        </w:rPr>
        <w:t xml:space="preserve"> have successfully installed HD FLV Player.</w:t>
      </w:r>
    </w:p>
    <w:p w:rsidR="00902D53" w:rsidRPr="00955E94" w:rsidRDefault="00902D53" w:rsidP="00955E94">
      <w:pPr>
        <w:suppressAutoHyphens w:val="0"/>
        <w:autoSpaceDE w:val="0"/>
        <w:autoSpaceDN w:val="0"/>
        <w:adjustRightInd w:val="0"/>
        <w:spacing w:line="360" w:lineRule="auto"/>
        <w:jc w:val="both"/>
        <w:rPr>
          <w:rFonts w:ascii="Verdana" w:eastAsia="Calibri" w:hAnsi="Verdana" w:cs="Arial"/>
          <w:color w:val="303030"/>
          <w:kern w:val="0"/>
          <w:sz w:val="21"/>
          <w:szCs w:val="21"/>
          <w:shd w:val="clear" w:color="auto" w:fill="FFFFFF"/>
          <w:lang w:eastAsia="en-US" w:bidi="ar-SA"/>
        </w:rPr>
      </w:pPr>
      <w:r w:rsidRPr="00955E94">
        <w:rPr>
          <w:rFonts w:ascii="Verdana" w:eastAsia="Calibri" w:hAnsi="Verdana" w:cs="Arial"/>
          <w:color w:val="303030"/>
          <w:kern w:val="0"/>
          <w:sz w:val="21"/>
          <w:szCs w:val="21"/>
          <w:shd w:val="clear" w:color="auto" w:fill="FFFFFF"/>
          <w:lang w:eastAsia="en-US" w:bidi="ar-SA"/>
        </w:rPr>
        <w:t xml:space="preserve">     For more Player </w:t>
      </w:r>
      <w:r w:rsidR="00D76932" w:rsidRPr="00955E94">
        <w:rPr>
          <w:rFonts w:ascii="Verdana" w:eastAsia="Calibri" w:hAnsi="Verdana" w:cs="Arial"/>
          <w:color w:val="303030"/>
          <w:kern w:val="0"/>
          <w:sz w:val="21"/>
          <w:szCs w:val="21"/>
          <w:shd w:val="clear" w:color="auto" w:fill="FFFFFF"/>
          <w:lang w:eastAsia="en-US" w:bidi="ar-SA"/>
        </w:rPr>
        <w:t>configuration &amp;</w:t>
      </w:r>
      <w:r w:rsidRPr="00955E94">
        <w:rPr>
          <w:rFonts w:ascii="Verdana" w:eastAsia="Calibri" w:hAnsi="Verdana" w:cs="Arial"/>
          <w:color w:val="303030"/>
          <w:kern w:val="0"/>
          <w:sz w:val="21"/>
          <w:szCs w:val="21"/>
          <w:shd w:val="clear" w:color="auto" w:fill="FFFFFF"/>
          <w:lang w:eastAsia="en-US" w:bidi="ar-SA"/>
        </w:rPr>
        <w:t xml:space="preserve"> Playlist configuration please visit </w:t>
      </w:r>
    </w:p>
    <w:p w:rsidR="00902D53" w:rsidRPr="00955E94" w:rsidRDefault="00902D53" w:rsidP="00955E94">
      <w:pPr>
        <w:suppressAutoHyphens w:val="0"/>
        <w:autoSpaceDE w:val="0"/>
        <w:autoSpaceDN w:val="0"/>
        <w:adjustRightInd w:val="0"/>
        <w:spacing w:line="360" w:lineRule="auto"/>
        <w:jc w:val="both"/>
        <w:rPr>
          <w:rFonts w:ascii="Verdana" w:eastAsia="Calibri" w:hAnsi="Verdana" w:cs="Arial"/>
          <w:color w:val="303030"/>
          <w:kern w:val="0"/>
          <w:sz w:val="21"/>
          <w:szCs w:val="21"/>
          <w:shd w:val="clear" w:color="auto" w:fill="FFFFFF"/>
          <w:lang w:eastAsia="en-US" w:bidi="ar-SA"/>
        </w:rPr>
      </w:pPr>
    </w:p>
    <w:p w:rsidR="00902D53" w:rsidRPr="00FB2010" w:rsidRDefault="00902D53" w:rsidP="00955E94">
      <w:pPr>
        <w:pStyle w:val="ListParagraph"/>
        <w:widowControl/>
        <w:numPr>
          <w:ilvl w:val="0"/>
          <w:numId w:val="18"/>
        </w:numPr>
        <w:suppressAutoHyphens w:val="0"/>
        <w:autoSpaceDE w:val="0"/>
        <w:autoSpaceDN w:val="0"/>
        <w:adjustRightInd w:val="0"/>
        <w:spacing w:after="200" w:line="360" w:lineRule="auto"/>
        <w:jc w:val="both"/>
        <w:rPr>
          <w:rFonts w:ascii="Verdana" w:eastAsia="Calibri" w:hAnsi="Verdana" w:cs="Times New Roman"/>
          <w:kern w:val="0"/>
          <w:sz w:val="21"/>
          <w:lang w:eastAsia="en-US" w:bidi="ar-SA"/>
        </w:rPr>
      </w:pPr>
      <w:r w:rsidRPr="00D76932">
        <w:rPr>
          <w:rFonts w:ascii="Verdana" w:eastAsia="Calibri" w:hAnsi="Verdana" w:cs="Arial"/>
          <w:color w:val="303030"/>
          <w:kern w:val="0"/>
          <w:sz w:val="21"/>
          <w:shd w:val="clear" w:color="auto" w:fill="FFFFFF"/>
          <w:lang w:eastAsia="en-US" w:bidi="ar-SA"/>
        </w:rPr>
        <w:t xml:space="preserve">    </w:t>
      </w:r>
      <w:r w:rsidRPr="00FB2010">
        <w:rPr>
          <w:rFonts w:ascii="Verdana" w:eastAsia="Calibri" w:hAnsi="Verdana" w:cs="Arial"/>
          <w:kern w:val="0"/>
          <w:sz w:val="21"/>
          <w:shd w:val="clear" w:color="auto" w:fill="FFFFFF"/>
          <w:lang w:eastAsia="en-US" w:bidi="ar-SA"/>
        </w:rPr>
        <w:t xml:space="preserve"> </w:t>
      </w:r>
      <w:hyperlink r:id="rId13" w:history="1">
        <w:r w:rsidRPr="00FB2010">
          <w:rPr>
            <w:rFonts w:ascii="Verdana" w:eastAsia="Calibri" w:hAnsi="Verdana" w:cs="Times New Roman"/>
            <w:kern w:val="0"/>
            <w:sz w:val="21"/>
            <w:lang w:eastAsia="en-US" w:bidi="ar-SA"/>
          </w:rPr>
          <w:t>http://www.hdflvplayer.net/documentation/player-configuration/</w:t>
        </w:r>
      </w:hyperlink>
    </w:p>
    <w:p w:rsidR="00902D53" w:rsidRPr="00FB2010" w:rsidRDefault="00902D53" w:rsidP="00955E94">
      <w:pPr>
        <w:pStyle w:val="ListParagraph"/>
        <w:widowControl/>
        <w:numPr>
          <w:ilvl w:val="0"/>
          <w:numId w:val="18"/>
        </w:numPr>
        <w:suppressAutoHyphens w:val="0"/>
        <w:autoSpaceDE w:val="0"/>
        <w:autoSpaceDN w:val="0"/>
        <w:adjustRightInd w:val="0"/>
        <w:spacing w:after="200" w:line="360" w:lineRule="auto"/>
        <w:jc w:val="both"/>
        <w:rPr>
          <w:rFonts w:ascii="Verdana" w:eastAsia="Calibri" w:hAnsi="Verdana" w:cs="Times New Roman"/>
          <w:kern w:val="0"/>
          <w:sz w:val="21"/>
          <w:lang w:eastAsia="en-US" w:bidi="ar-SA"/>
        </w:rPr>
      </w:pPr>
      <w:r w:rsidRPr="00FB2010">
        <w:rPr>
          <w:rFonts w:ascii="Verdana" w:eastAsia="Calibri" w:hAnsi="Verdana" w:cs="Times New Roman"/>
          <w:kern w:val="0"/>
          <w:sz w:val="21"/>
          <w:lang w:eastAsia="en-US" w:bidi="ar-SA"/>
        </w:rPr>
        <w:t xml:space="preserve">     </w:t>
      </w:r>
      <w:hyperlink r:id="rId14" w:history="1">
        <w:r w:rsidRPr="00FB2010">
          <w:rPr>
            <w:rFonts w:ascii="Verdana" w:eastAsia="Calibri" w:hAnsi="Verdana" w:cs="Times New Roman"/>
            <w:kern w:val="0"/>
            <w:sz w:val="21"/>
            <w:lang w:eastAsia="en-US" w:bidi="ar-SA"/>
          </w:rPr>
          <w:t>http://www.hdflvplayer.net/documentation/playlist-configuration/</w:t>
        </w:r>
      </w:hyperlink>
    </w:p>
    <w:p w:rsidR="00902D53" w:rsidRPr="00955E94" w:rsidRDefault="00902D53" w:rsidP="00955E94">
      <w:pPr>
        <w:autoSpaceDE w:val="0"/>
        <w:spacing w:line="360" w:lineRule="auto"/>
        <w:rPr>
          <w:rFonts w:ascii="Verdana" w:eastAsia="Verdana" w:hAnsi="Verdana" w:cs="Times New Roman"/>
          <w:color w:val="FF3300"/>
          <w:sz w:val="21"/>
          <w:szCs w:val="21"/>
        </w:rPr>
      </w:pPr>
    </w:p>
    <w:p w:rsidR="002E7710" w:rsidRDefault="00902D53" w:rsidP="00955E94">
      <w:pPr>
        <w:autoSpaceDE w:val="0"/>
        <w:spacing w:line="360" w:lineRule="auto"/>
        <w:rPr>
          <w:rFonts w:ascii="Verdana" w:eastAsia="Verdana" w:hAnsi="Verdana" w:cs="Times New Roman"/>
          <w:color w:val="FF3300"/>
          <w:sz w:val="21"/>
          <w:szCs w:val="21"/>
        </w:rPr>
      </w:pPr>
      <w:r w:rsidRPr="00955E94">
        <w:rPr>
          <w:rFonts w:ascii="Verdana" w:eastAsia="Verdana" w:hAnsi="Verdana" w:cs="Times New Roman"/>
          <w:color w:val="FF3300"/>
          <w:sz w:val="21"/>
          <w:szCs w:val="21"/>
        </w:rPr>
        <w:t xml:space="preserve"> </w:t>
      </w:r>
    </w:p>
    <w:p w:rsidR="002E7710" w:rsidRDefault="002E7710" w:rsidP="00955E94">
      <w:pPr>
        <w:autoSpaceDE w:val="0"/>
        <w:spacing w:line="360" w:lineRule="auto"/>
        <w:rPr>
          <w:rFonts w:ascii="Verdana" w:eastAsia="Verdana" w:hAnsi="Verdana" w:cs="Times New Roman"/>
          <w:color w:val="FF3300"/>
          <w:sz w:val="21"/>
          <w:szCs w:val="21"/>
        </w:rPr>
      </w:pPr>
    </w:p>
    <w:p w:rsidR="002E7710" w:rsidRDefault="002E7710" w:rsidP="00955E94">
      <w:pPr>
        <w:autoSpaceDE w:val="0"/>
        <w:spacing w:line="360" w:lineRule="auto"/>
        <w:rPr>
          <w:rFonts w:ascii="Verdana" w:eastAsia="Verdana" w:hAnsi="Verdana" w:cs="Times New Roman"/>
          <w:color w:val="FF3300"/>
          <w:sz w:val="21"/>
          <w:szCs w:val="21"/>
        </w:rPr>
      </w:pPr>
    </w:p>
    <w:p w:rsidR="002E7710" w:rsidRDefault="002E7710" w:rsidP="00955E94">
      <w:pPr>
        <w:autoSpaceDE w:val="0"/>
        <w:spacing w:line="360" w:lineRule="auto"/>
        <w:rPr>
          <w:rFonts w:ascii="Verdana" w:eastAsia="Verdana" w:hAnsi="Verdana" w:cs="Times New Roman"/>
          <w:color w:val="FF3300"/>
          <w:sz w:val="21"/>
          <w:szCs w:val="21"/>
        </w:rPr>
      </w:pPr>
    </w:p>
    <w:p w:rsidR="002E7710" w:rsidRDefault="002E7710" w:rsidP="00955E94">
      <w:pPr>
        <w:autoSpaceDE w:val="0"/>
        <w:spacing w:line="360" w:lineRule="auto"/>
        <w:rPr>
          <w:rFonts w:ascii="Verdana" w:eastAsia="Verdana" w:hAnsi="Verdana" w:cs="Times New Roman"/>
          <w:color w:val="FF3300"/>
          <w:sz w:val="21"/>
          <w:szCs w:val="21"/>
        </w:rPr>
      </w:pPr>
    </w:p>
    <w:p w:rsidR="00A5345A" w:rsidRPr="002004B7" w:rsidRDefault="00B05F10" w:rsidP="00955E94">
      <w:pPr>
        <w:autoSpaceDE w:val="0"/>
        <w:spacing w:line="360" w:lineRule="auto"/>
        <w:rPr>
          <w:rFonts w:ascii="Verdana" w:eastAsia="Verdana" w:hAnsi="Verdana" w:cs="Times New Roman"/>
          <w:color w:val="FF3300"/>
          <w:sz w:val="32"/>
          <w:szCs w:val="32"/>
        </w:rPr>
      </w:pPr>
      <w:r>
        <w:rPr>
          <w:rFonts w:ascii="Verdana" w:eastAsia="Verdana" w:hAnsi="Verdana" w:cs="Times New Roman"/>
          <w:color w:val="FF3300"/>
          <w:sz w:val="32"/>
          <w:szCs w:val="32"/>
        </w:rPr>
        <w:lastRenderedPageBreak/>
        <w:t>HD</w:t>
      </w:r>
      <w:r w:rsidR="00445EFC">
        <w:rPr>
          <w:rFonts w:ascii="Verdana" w:eastAsia="Verdana" w:hAnsi="Verdana" w:cs="Times New Roman"/>
          <w:color w:val="FF3300"/>
          <w:sz w:val="32"/>
          <w:szCs w:val="32"/>
        </w:rPr>
        <w:t xml:space="preserve"> </w:t>
      </w:r>
      <w:r w:rsidR="00902D53" w:rsidRPr="002004B7">
        <w:rPr>
          <w:rFonts w:ascii="Verdana" w:eastAsia="Verdana" w:hAnsi="Verdana" w:cs="Times New Roman"/>
          <w:color w:val="FF3300"/>
          <w:sz w:val="32"/>
          <w:szCs w:val="32"/>
        </w:rPr>
        <w:t>FLV Player Features</w:t>
      </w:r>
    </w:p>
    <w:p w:rsidR="00A5345A" w:rsidRPr="00955E94" w:rsidRDefault="0081114D" w:rsidP="00955E94">
      <w:pPr>
        <w:autoSpaceDE w:val="0"/>
        <w:spacing w:line="360" w:lineRule="auto"/>
        <w:rPr>
          <w:rFonts w:ascii="Verdana" w:hAnsi="Verdana" w:cs="Times New Roman"/>
          <w:color w:val="000000"/>
          <w:sz w:val="21"/>
          <w:szCs w:val="21"/>
        </w:rPr>
      </w:pPr>
      <w:r>
        <w:rPr>
          <w:rFonts w:ascii="Verdana" w:hAnsi="Verdana" w:cs="Times New Roman"/>
          <w:color w:val="000000"/>
          <w:sz w:val="21"/>
          <w:szCs w:val="21"/>
        </w:rPr>
        <w:pict>
          <v:shape id="_x0000_s1042" type="#_x0000_t32" style="position:absolute;margin-left:.1pt;margin-top:6.8pt;width:517.5pt;height:0;z-index:251655680" o:connectortype="straight"/>
        </w:pict>
      </w:r>
    </w:p>
    <w:p w:rsidR="00902D53" w:rsidRPr="00955E94" w:rsidRDefault="00902D53" w:rsidP="00955E94">
      <w:pPr>
        <w:autoSpaceDE w:val="0"/>
        <w:autoSpaceDN w:val="0"/>
        <w:adjustRightInd w:val="0"/>
        <w:spacing w:line="360" w:lineRule="auto"/>
        <w:jc w:val="both"/>
        <w:rPr>
          <w:rFonts w:ascii="Verdana" w:hAnsi="Verdana" w:cs="Verdana"/>
          <w:b/>
          <w:bCs/>
          <w:sz w:val="21"/>
          <w:szCs w:val="21"/>
        </w:rPr>
      </w:pPr>
      <w:r w:rsidRPr="00955E94">
        <w:rPr>
          <w:rFonts w:ascii="Verdana" w:hAnsi="Verdana" w:cs="Verdana"/>
          <w:b/>
          <w:sz w:val="21"/>
          <w:szCs w:val="21"/>
        </w:rPr>
        <w:t>Streaming Videos</w:t>
      </w:r>
    </w:p>
    <w:p w:rsidR="00902D53" w:rsidRPr="00955E94" w:rsidRDefault="00902D53" w:rsidP="00955E94">
      <w:pPr>
        <w:autoSpaceDE w:val="0"/>
        <w:autoSpaceDN w:val="0"/>
        <w:adjustRightInd w:val="0"/>
        <w:spacing w:line="360" w:lineRule="auto"/>
        <w:ind w:firstLine="709"/>
        <w:jc w:val="both"/>
        <w:rPr>
          <w:rFonts w:ascii="Verdana" w:hAnsi="Verdana"/>
          <w:sz w:val="21"/>
          <w:szCs w:val="21"/>
        </w:rPr>
      </w:pPr>
      <w:r w:rsidRPr="00955E94">
        <w:rPr>
          <w:rFonts w:ascii="Verdana" w:hAnsi="Verdana" w:cs="Verdana"/>
          <w:bCs/>
          <w:sz w:val="21"/>
          <w:szCs w:val="21"/>
        </w:rPr>
        <w:t xml:space="preserve">Supports streaming video formats like Lighttpd, RTMP, Live Telecast, Amazon S3, Pseudostreaming. </w:t>
      </w:r>
    </w:p>
    <w:p w:rsidR="00902D53" w:rsidRPr="00955E94" w:rsidRDefault="00902D53" w:rsidP="00955E94">
      <w:pPr>
        <w:autoSpaceDE w:val="0"/>
        <w:autoSpaceDN w:val="0"/>
        <w:adjustRightInd w:val="0"/>
        <w:spacing w:line="360" w:lineRule="auto"/>
        <w:jc w:val="both"/>
        <w:rPr>
          <w:rFonts w:ascii="Verdana" w:hAnsi="Verdana"/>
          <w:sz w:val="21"/>
          <w:szCs w:val="21"/>
        </w:rPr>
      </w:pPr>
    </w:p>
    <w:p w:rsidR="00902D53" w:rsidRPr="00955E94" w:rsidRDefault="00902D53" w:rsidP="00955E94">
      <w:pPr>
        <w:autoSpaceDE w:val="0"/>
        <w:autoSpaceDN w:val="0"/>
        <w:adjustRightInd w:val="0"/>
        <w:spacing w:line="360" w:lineRule="auto"/>
        <w:jc w:val="both"/>
        <w:rPr>
          <w:rFonts w:ascii="Verdana" w:hAnsi="Verdana" w:cs="Verdana"/>
          <w:b/>
          <w:bCs/>
          <w:sz w:val="21"/>
          <w:szCs w:val="21"/>
        </w:rPr>
      </w:pPr>
      <w:r w:rsidRPr="00955E94">
        <w:rPr>
          <w:rFonts w:ascii="Verdana" w:hAnsi="Verdana" w:cs="Verdana"/>
          <w:b/>
          <w:sz w:val="21"/>
          <w:szCs w:val="21"/>
        </w:rPr>
        <w:t>HTML5</w:t>
      </w:r>
      <w:r w:rsidRPr="00955E94">
        <w:rPr>
          <w:rFonts w:ascii="Verdana" w:hAnsi="Verdana" w:cs="Verdana"/>
          <w:b/>
          <w:bCs/>
          <w:sz w:val="21"/>
          <w:szCs w:val="21"/>
        </w:rPr>
        <w:t xml:space="preserve"> </w:t>
      </w:r>
    </w:p>
    <w:p w:rsidR="00902D53" w:rsidRPr="00955E94" w:rsidRDefault="00902D53" w:rsidP="00DE5D5F">
      <w:pPr>
        <w:autoSpaceDE w:val="0"/>
        <w:autoSpaceDN w:val="0"/>
        <w:adjustRightInd w:val="0"/>
        <w:spacing w:line="360" w:lineRule="auto"/>
        <w:ind w:firstLine="709"/>
        <w:jc w:val="both"/>
        <w:rPr>
          <w:rFonts w:ascii="Verdana" w:hAnsi="Verdana"/>
          <w:sz w:val="21"/>
          <w:szCs w:val="21"/>
        </w:rPr>
      </w:pPr>
      <w:r w:rsidRPr="00955E94">
        <w:rPr>
          <w:rFonts w:ascii="Verdana" w:hAnsi="Verdana" w:cs="Verdana"/>
          <w:bCs/>
          <w:sz w:val="21"/>
          <w:szCs w:val="21"/>
        </w:rPr>
        <w:t xml:space="preserve">Supports HTML5 and flash from web and </w:t>
      </w:r>
      <w:r w:rsidR="00DE5D5F" w:rsidRPr="00955E94">
        <w:rPr>
          <w:rFonts w:ascii="Verdana" w:hAnsi="Verdana" w:cs="Verdana"/>
          <w:bCs/>
          <w:sz w:val="21"/>
          <w:szCs w:val="21"/>
        </w:rPr>
        <w:t>Smartphone’s</w:t>
      </w:r>
      <w:r w:rsidRPr="00955E94">
        <w:rPr>
          <w:rFonts w:ascii="Verdana" w:hAnsi="Verdana" w:cs="Verdana"/>
          <w:bCs/>
          <w:sz w:val="21"/>
          <w:szCs w:val="21"/>
        </w:rPr>
        <w:t xml:space="preserve"> to help you relish high-quality videos.</w:t>
      </w:r>
    </w:p>
    <w:p w:rsidR="00902D53" w:rsidRPr="00955E94" w:rsidRDefault="00902D53" w:rsidP="00955E94">
      <w:pPr>
        <w:autoSpaceDE w:val="0"/>
        <w:autoSpaceDN w:val="0"/>
        <w:adjustRightInd w:val="0"/>
        <w:spacing w:line="360" w:lineRule="auto"/>
        <w:jc w:val="both"/>
        <w:rPr>
          <w:rFonts w:ascii="Verdana" w:hAnsi="Verdana"/>
          <w:b/>
          <w:sz w:val="21"/>
          <w:szCs w:val="21"/>
        </w:rPr>
      </w:pPr>
    </w:p>
    <w:p w:rsidR="00902D53" w:rsidRPr="00955E94" w:rsidRDefault="00902D53" w:rsidP="00955E94">
      <w:pPr>
        <w:autoSpaceDE w:val="0"/>
        <w:autoSpaceDN w:val="0"/>
        <w:adjustRightInd w:val="0"/>
        <w:spacing w:line="360" w:lineRule="auto"/>
        <w:jc w:val="both"/>
        <w:rPr>
          <w:rFonts w:ascii="Verdana" w:hAnsi="Verdana" w:cs="Verdana"/>
          <w:b/>
          <w:bCs/>
          <w:sz w:val="21"/>
          <w:szCs w:val="21"/>
        </w:rPr>
      </w:pPr>
      <w:r w:rsidRPr="00955E94">
        <w:rPr>
          <w:rFonts w:ascii="Verdana" w:hAnsi="Verdana" w:cs="Verdana"/>
          <w:b/>
          <w:sz w:val="21"/>
          <w:szCs w:val="21"/>
        </w:rPr>
        <w:t>Branding &amp; Ownership</w:t>
      </w:r>
    </w:p>
    <w:p w:rsidR="00902D53" w:rsidRPr="00955E94" w:rsidRDefault="00902D53" w:rsidP="00955E94">
      <w:pPr>
        <w:autoSpaceDE w:val="0"/>
        <w:autoSpaceDN w:val="0"/>
        <w:adjustRightInd w:val="0"/>
        <w:spacing w:line="360" w:lineRule="auto"/>
        <w:ind w:firstLine="709"/>
        <w:jc w:val="both"/>
        <w:rPr>
          <w:rFonts w:ascii="Verdana" w:hAnsi="Verdana"/>
          <w:sz w:val="21"/>
          <w:szCs w:val="21"/>
        </w:rPr>
      </w:pPr>
      <w:r w:rsidRPr="00955E94">
        <w:rPr>
          <w:rFonts w:ascii="Verdana" w:hAnsi="Verdana" w:cs="Verdana"/>
          <w:bCs/>
          <w:sz w:val="21"/>
          <w:szCs w:val="21"/>
        </w:rPr>
        <w:t xml:space="preserve">Assists in adding your own logo to player by right clicking copyrights (however with license permission provided by us) and allows you to set your logo on top-right, top-left, bottom-right, and bottom-left. </w:t>
      </w:r>
    </w:p>
    <w:p w:rsidR="00902D53" w:rsidRPr="00955E94" w:rsidRDefault="00902D53" w:rsidP="00955E94">
      <w:pPr>
        <w:autoSpaceDE w:val="0"/>
        <w:autoSpaceDN w:val="0"/>
        <w:adjustRightInd w:val="0"/>
        <w:spacing w:line="360" w:lineRule="auto"/>
        <w:jc w:val="both"/>
        <w:rPr>
          <w:rFonts w:ascii="Verdana" w:hAnsi="Verdana"/>
          <w:b/>
          <w:sz w:val="21"/>
          <w:szCs w:val="21"/>
        </w:rPr>
      </w:pPr>
    </w:p>
    <w:p w:rsidR="00902D53" w:rsidRPr="00955E94" w:rsidRDefault="002E7710" w:rsidP="00955E94">
      <w:pPr>
        <w:autoSpaceDE w:val="0"/>
        <w:autoSpaceDN w:val="0"/>
        <w:adjustRightInd w:val="0"/>
        <w:spacing w:line="360" w:lineRule="auto"/>
        <w:jc w:val="both"/>
        <w:rPr>
          <w:rFonts w:ascii="Verdana" w:hAnsi="Verdana" w:cs="Verdana"/>
          <w:b/>
          <w:sz w:val="21"/>
          <w:szCs w:val="21"/>
        </w:rPr>
      </w:pPr>
      <w:r>
        <w:rPr>
          <w:rFonts w:ascii="Verdana" w:hAnsi="Verdana" w:cs="Verdana"/>
          <w:b/>
          <w:sz w:val="21"/>
          <w:szCs w:val="21"/>
        </w:rPr>
        <w:t>Full control on your player</w:t>
      </w:r>
    </w:p>
    <w:p w:rsidR="00902D53" w:rsidRPr="00955E94" w:rsidRDefault="00902D53" w:rsidP="00955E94">
      <w:pPr>
        <w:autoSpaceDE w:val="0"/>
        <w:autoSpaceDN w:val="0"/>
        <w:adjustRightInd w:val="0"/>
        <w:spacing w:line="360" w:lineRule="auto"/>
        <w:ind w:firstLine="709"/>
        <w:jc w:val="both"/>
        <w:rPr>
          <w:rFonts w:ascii="Verdana" w:hAnsi="Verdana" w:cs="Verdana"/>
          <w:sz w:val="21"/>
          <w:szCs w:val="21"/>
        </w:rPr>
      </w:pPr>
      <w:r w:rsidRPr="00955E94">
        <w:rPr>
          <w:rFonts w:ascii="Verdana" w:hAnsi="Verdana" w:cs="Verdana"/>
          <w:sz w:val="21"/>
          <w:szCs w:val="21"/>
        </w:rPr>
        <w:t xml:space="preserve">Provides you with complete option to enable/disable the following parameters of the player: Share button, Volume button, Download button, Email button, playlist </w:t>
      </w:r>
      <w:r w:rsidR="00DE5D5F" w:rsidRPr="00955E94">
        <w:rPr>
          <w:rFonts w:ascii="Verdana" w:hAnsi="Verdana" w:cs="Verdana"/>
          <w:sz w:val="21"/>
          <w:szCs w:val="21"/>
        </w:rPr>
        <w:t>Auto play</w:t>
      </w:r>
      <w:r w:rsidRPr="00955E94">
        <w:rPr>
          <w:rFonts w:ascii="Verdana" w:hAnsi="Verdana" w:cs="Verdana"/>
          <w:sz w:val="21"/>
          <w:szCs w:val="21"/>
        </w:rPr>
        <w:t xml:space="preserve"> button, Progress bar in skin, </w:t>
      </w:r>
      <w:r w:rsidR="00DE5D5F" w:rsidRPr="00955E94">
        <w:rPr>
          <w:rFonts w:ascii="Verdana" w:hAnsi="Verdana" w:cs="Verdana"/>
          <w:sz w:val="21"/>
          <w:szCs w:val="21"/>
        </w:rPr>
        <w:t>Full screen</w:t>
      </w:r>
      <w:r w:rsidRPr="00955E94">
        <w:rPr>
          <w:rFonts w:ascii="Verdana" w:hAnsi="Verdana" w:cs="Verdana"/>
          <w:sz w:val="21"/>
          <w:szCs w:val="21"/>
        </w:rPr>
        <w:t>, Timer, Zoom, Playlist, default playlist open/close.</w:t>
      </w:r>
    </w:p>
    <w:p w:rsidR="00902D53" w:rsidRPr="00955E94" w:rsidRDefault="00902D53" w:rsidP="00955E94">
      <w:pPr>
        <w:autoSpaceDE w:val="0"/>
        <w:autoSpaceDN w:val="0"/>
        <w:adjustRightInd w:val="0"/>
        <w:spacing w:line="360" w:lineRule="auto"/>
        <w:jc w:val="both"/>
        <w:rPr>
          <w:rFonts w:ascii="Verdana" w:hAnsi="Verdana"/>
          <w:b/>
          <w:sz w:val="21"/>
          <w:szCs w:val="21"/>
        </w:rPr>
      </w:pPr>
    </w:p>
    <w:p w:rsidR="00902D53" w:rsidRPr="00955E94" w:rsidRDefault="00902D53" w:rsidP="00955E94">
      <w:pPr>
        <w:autoSpaceDE w:val="0"/>
        <w:autoSpaceDN w:val="0"/>
        <w:adjustRightInd w:val="0"/>
        <w:spacing w:line="360" w:lineRule="auto"/>
        <w:jc w:val="both"/>
        <w:rPr>
          <w:rFonts w:ascii="Verdana" w:hAnsi="Verdana"/>
          <w:b/>
          <w:noProof/>
          <w:sz w:val="21"/>
          <w:szCs w:val="21"/>
        </w:rPr>
      </w:pPr>
      <w:r w:rsidRPr="00955E94">
        <w:rPr>
          <w:rFonts w:ascii="Verdana" w:hAnsi="Verdana" w:cs="Verdana"/>
          <w:b/>
          <w:sz w:val="21"/>
          <w:szCs w:val="21"/>
        </w:rPr>
        <w:t>Monetize</w:t>
      </w:r>
      <w:r w:rsidRPr="00955E94">
        <w:rPr>
          <w:rFonts w:ascii="Verdana" w:hAnsi="Verdana"/>
          <w:b/>
          <w:noProof/>
          <w:sz w:val="21"/>
          <w:szCs w:val="21"/>
        </w:rPr>
        <w:t xml:space="preserve"> </w:t>
      </w:r>
    </w:p>
    <w:p w:rsidR="00902D53" w:rsidRPr="00955E94" w:rsidRDefault="00902D53" w:rsidP="00955E94">
      <w:pPr>
        <w:autoSpaceDE w:val="0"/>
        <w:autoSpaceDN w:val="0"/>
        <w:adjustRightInd w:val="0"/>
        <w:spacing w:line="360" w:lineRule="auto"/>
        <w:ind w:firstLine="709"/>
        <w:jc w:val="both"/>
        <w:rPr>
          <w:rFonts w:ascii="Verdana" w:hAnsi="Verdana"/>
          <w:noProof/>
          <w:sz w:val="21"/>
          <w:szCs w:val="21"/>
        </w:rPr>
      </w:pPr>
      <w:r w:rsidRPr="00955E94">
        <w:rPr>
          <w:rFonts w:ascii="Verdana" w:hAnsi="Verdana"/>
          <w:noProof/>
          <w:sz w:val="21"/>
          <w:szCs w:val="21"/>
        </w:rPr>
        <w:t>Facilitates you with options to monetize using Pre-, Mid-, Post-roll videos/texts, and IMA ads.</w:t>
      </w:r>
    </w:p>
    <w:p w:rsidR="00902D53" w:rsidRPr="00955E94" w:rsidRDefault="00902D53" w:rsidP="00955E94">
      <w:pPr>
        <w:autoSpaceDE w:val="0"/>
        <w:autoSpaceDN w:val="0"/>
        <w:adjustRightInd w:val="0"/>
        <w:spacing w:line="360" w:lineRule="auto"/>
        <w:ind w:firstLine="709"/>
        <w:jc w:val="both"/>
        <w:rPr>
          <w:rFonts w:ascii="Verdana" w:hAnsi="Verdana"/>
          <w:noProof/>
          <w:sz w:val="21"/>
          <w:szCs w:val="21"/>
        </w:rPr>
      </w:pPr>
    </w:p>
    <w:p w:rsidR="00902D53" w:rsidRPr="00955E94" w:rsidRDefault="002E7710" w:rsidP="00955E94">
      <w:pPr>
        <w:autoSpaceDE w:val="0"/>
        <w:autoSpaceDN w:val="0"/>
        <w:adjustRightInd w:val="0"/>
        <w:spacing w:line="360" w:lineRule="auto"/>
        <w:jc w:val="both"/>
        <w:rPr>
          <w:rFonts w:ascii="Verdana" w:hAnsi="Verdana"/>
          <w:b/>
          <w:noProof/>
          <w:sz w:val="21"/>
          <w:szCs w:val="21"/>
        </w:rPr>
      </w:pPr>
      <w:r>
        <w:rPr>
          <w:rFonts w:ascii="Verdana" w:hAnsi="Verdana" w:cs="Verdana"/>
          <w:b/>
          <w:sz w:val="21"/>
          <w:szCs w:val="21"/>
        </w:rPr>
        <w:t>Native Language</w:t>
      </w:r>
    </w:p>
    <w:p w:rsidR="00902D53" w:rsidRPr="00955E94" w:rsidRDefault="00902D53" w:rsidP="00955E94">
      <w:pPr>
        <w:autoSpaceDE w:val="0"/>
        <w:autoSpaceDN w:val="0"/>
        <w:adjustRightInd w:val="0"/>
        <w:spacing w:line="360" w:lineRule="auto"/>
        <w:ind w:firstLine="709"/>
        <w:jc w:val="both"/>
        <w:rPr>
          <w:rFonts w:ascii="Verdana" w:hAnsi="Verdana"/>
          <w:noProof/>
          <w:sz w:val="21"/>
          <w:szCs w:val="21"/>
        </w:rPr>
      </w:pPr>
      <w:r w:rsidRPr="00955E94">
        <w:rPr>
          <w:rFonts w:ascii="Verdana" w:hAnsi="Verdana"/>
          <w:noProof/>
          <w:sz w:val="21"/>
          <w:szCs w:val="21"/>
        </w:rPr>
        <w:t xml:space="preserve">Provides you option to set the language settings to display your native langauge text on the player. </w:t>
      </w:r>
    </w:p>
    <w:p w:rsidR="00902D53" w:rsidRPr="00955E94" w:rsidRDefault="00902D53" w:rsidP="00955E94">
      <w:pPr>
        <w:autoSpaceDE w:val="0"/>
        <w:autoSpaceDN w:val="0"/>
        <w:adjustRightInd w:val="0"/>
        <w:spacing w:line="360" w:lineRule="auto"/>
        <w:jc w:val="both"/>
        <w:rPr>
          <w:rFonts w:ascii="Verdana" w:hAnsi="Verdana"/>
          <w:b/>
          <w:noProof/>
          <w:sz w:val="21"/>
          <w:szCs w:val="21"/>
        </w:rPr>
      </w:pPr>
    </w:p>
    <w:p w:rsidR="00902D53" w:rsidRPr="00955E94" w:rsidRDefault="002E7710" w:rsidP="00955E94">
      <w:pPr>
        <w:tabs>
          <w:tab w:val="left" w:pos="2383"/>
        </w:tabs>
        <w:autoSpaceDE w:val="0"/>
        <w:autoSpaceDN w:val="0"/>
        <w:adjustRightInd w:val="0"/>
        <w:spacing w:line="360" w:lineRule="auto"/>
        <w:jc w:val="both"/>
        <w:rPr>
          <w:rFonts w:ascii="Verdana" w:hAnsi="Verdana" w:cs="Verdana"/>
          <w:b/>
          <w:sz w:val="21"/>
          <w:szCs w:val="21"/>
        </w:rPr>
      </w:pPr>
      <w:r>
        <w:rPr>
          <w:rFonts w:ascii="Verdana" w:hAnsi="Verdana" w:cs="Verdana"/>
          <w:b/>
          <w:sz w:val="21"/>
          <w:szCs w:val="21"/>
        </w:rPr>
        <w:t>Stylish Skin</w:t>
      </w:r>
      <w:r w:rsidR="00902D53" w:rsidRPr="00955E94">
        <w:rPr>
          <w:rFonts w:ascii="Verdana" w:hAnsi="Verdana" w:cs="Verdana"/>
          <w:b/>
          <w:sz w:val="21"/>
          <w:szCs w:val="21"/>
        </w:rPr>
        <w:t xml:space="preserve"> </w:t>
      </w:r>
    </w:p>
    <w:p w:rsidR="00902D53" w:rsidRPr="00955E94" w:rsidRDefault="00902D53" w:rsidP="00955E94">
      <w:pPr>
        <w:autoSpaceDE w:val="0"/>
        <w:autoSpaceDN w:val="0"/>
        <w:adjustRightInd w:val="0"/>
        <w:spacing w:line="360" w:lineRule="auto"/>
        <w:ind w:firstLine="709"/>
        <w:jc w:val="both"/>
        <w:rPr>
          <w:rFonts w:ascii="Verdana" w:hAnsi="Verdana" w:cs="Verdana"/>
          <w:sz w:val="21"/>
          <w:szCs w:val="21"/>
        </w:rPr>
      </w:pPr>
      <w:r w:rsidRPr="00955E94">
        <w:rPr>
          <w:rFonts w:ascii="Verdana" w:hAnsi="Verdana" w:cs="Verdana"/>
          <w:sz w:val="21"/>
          <w:szCs w:val="21"/>
        </w:rPr>
        <w:t xml:space="preserve">Enthralls you with a stylish and impressive skin from which you can set your own color based on your website style. </w:t>
      </w:r>
    </w:p>
    <w:p w:rsidR="000D40B5" w:rsidRDefault="000D40B5" w:rsidP="00955E94">
      <w:pPr>
        <w:autoSpaceDE w:val="0"/>
        <w:autoSpaceDN w:val="0"/>
        <w:adjustRightInd w:val="0"/>
        <w:spacing w:line="360" w:lineRule="auto"/>
        <w:jc w:val="both"/>
        <w:rPr>
          <w:rFonts w:ascii="Verdana" w:hAnsi="Verdana" w:cs="Verdana"/>
          <w:b/>
          <w:sz w:val="21"/>
          <w:szCs w:val="21"/>
        </w:rPr>
      </w:pPr>
    </w:p>
    <w:p w:rsidR="000D40B5" w:rsidRPr="00A0577E" w:rsidRDefault="00A0577E" w:rsidP="00955E94">
      <w:pPr>
        <w:autoSpaceDE w:val="0"/>
        <w:autoSpaceDN w:val="0"/>
        <w:adjustRightInd w:val="0"/>
        <w:spacing w:line="360" w:lineRule="auto"/>
        <w:jc w:val="both"/>
        <w:rPr>
          <w:rFonts w:ascii="Verdana" w:hAnsi="Verdana" w:cs="Arial"/>
          <w:b/>
          <w:color w:val="222222"/>
          <w:sz w:val="21"/>
          <w:szCs w:val="21"/>
          <w:shd w:val="clear" w:color="auto" w:fill="FFFFFF"/>
        </w:rPr>
      </w:pPr>
      <w:r w:rsidRPr="00A0577E">
        <w:rPr>
          <w:rFonts w:ascii="Verdana" w:hAnsi="Verdana" w:cs="Arial"/>
          <w:b/>
          <w:color w:val="222222"/>
          <w:sz w:val="21"/>
          <w:szCs w:val="21"/>
          <w:shd w:val="clear" w:color="auto" w:fill="FFFFFF"/>
        </w:rPr>
        <w:t>Subtitle</w:t>
      </w:r>
    </w:p>
    <w:p w:rsidR="00A0577E" w:rsidRPr="00A0577E" w:rsidRDefault="00A0577E" w:rsidP="00A0577E">
      <w:pPr>
        <w:autoSpaceDE w:val="0"/>
        <w:autoSpaceDN w:val="0"/>
        <w:adjustRightInd w:val="0"/>
        <w:spacing w:line="360" w:lineRule="auto"/>
        <w:ind w:firstLine="709"/>
        <w:jc w:val="both"/>
        <w:rPr>
          <w:rFonts w:ascii="Verdana" w:hAnsi="Verdana" w:cs="Arial"/>
          <w:sz w:val="21"/>
          <w:szCs w:val="21"/>
          <w:shd w:val="clear" w:color="auto" w:fill="FFFFFF"/>
        </w:rPr>
      </w:pPr>
      <w:r w:rsidRPr="00A0577E">
        <w:rPr>
          <w:rFonts w:ascii="Verdana" w:hAnsi="Verdana" w:cs="Arial"/>
          <w:sz w:val="21"/>
          <w:szCs w:val="21"/>
          <w:shd w:val="clear" w:color="auto" w:fill="FFFFFF"/>
        </w:rPr>
        <w:t>With this feature, admin can add subtitles to the videos which will be displayed on the frontend for users when the videos are played.</w:t>
      </w:r>
    </w:p>
    <w:p w:rsidR="00A0577E" w:rsidRPr="00A0577E" w:rsidRDefault="00A0577E" w:rsidP="00A0577E">
      <w:pPr>
        <w:autoSpaceDE w:val="0"/>
        <w:autoSpaceDN w:val="0"/>
        <w:adjustRightInd w:val="0"/>
        <w:spacing w:line="360" w:lineRule="auto"/>
        <w:ind w:firstLine="709"/>
        <w:jc w:val="both"/>
        <w:rPr>
          <w:rFonts w:ascii="Verdana" w:hAnsi="Verdana" w:cs="Verdana"/>
          <w:b/>
          <w:sz w:val="21"/>
          <w:szCs w:val="21"/>
        </w:rPr>
      </w:pPr>
    </w:p>
    <w:p w:rsidR="00902D53" w:rsidRPr="00955E94" w:rsidRDefault="00902D53" w:rsidP="00955E94">
      <w:pPr>
        <w:autoSpaceDE w:val="0"/>
        <w:autoSpaceDN w:val="0"/>
        <w:adjustRightInd w:val="0"/>
        <w:spacing w:line="360" w:lineRule="auto"/>
        <w:jc w:val="both"/>
        <w:rPr>
          <w:rFonts w:ascii="Verdana" w:hAnsi="Verdana" w:cs="Verdana"/>
          <w:b/>
          <w:sz w:val="21"/>
          <w:szCs w:val="21"/>
        </w:rPr>
      </w:pPr>
      <w:r w:rsidRPr="00955E94">
        <w:rPr>
          <w:rFonts w:ascii="Verdana" w:hAnsi="Verdana" w:cs="Verdana"/>
          <w:b/>
          <w:sz w:val="21"/>
          <w:szCs w:val="21"/>
        </w:rPr>
        <w:t>Streami</w:t>
      </w:r>
      <w:r w:rsidR="002E7710">
        <w:rPr>
          <w:rFonts w:ascii="Verdana" w:hAnsi="Verdana" w:cs="Verdana"/>
          <w:b/>
          <w:sz w:val="21"/>
          <w:szCs w:val="21"/>
        </w:rPr>
        <w:t>ng from Video Sharing Community</w:t>
      </w:r>
      <w:r w:rsidRPr="00955E94">
        <w:rPr>
          <w:rFonts w:ascii="Verdana" w:hAnsi="Verdana" w:cs="Verdana"/>
          <w:b/>
          <w:sz w:val="21"/>
          <w:szCs w:val="21"/>
        </w:rPr>
        <w:t xml:space="preserve"> </w:t>
      </w:r>
    </w:p>
    <w:p w:rsidR="00902D53" w:rsidRPr="00955E94" w:rsidRDefault="00902D53" w:rsidP="00955E94">
      <w:pPr>
        <w:autoSpaceDE w:val="0"/>
        <w:autoSpaceDN w:val="0"/>
        <w:adjustRightInd w:val="0"/>
        <w:spacing w:line="360" w:lineRule="auto"/>
        <w:ind w:firstLine="709"/>
        <w:jc w:val="both"/>
        <w:rPr>
          <w:rFonts w:ascii="Verdana" w:hAnsi="Verdana" w:cs="Verdana"/>
          <w:sz w:val="21"/>
          <w:szCs w:val="21"/>
        </w:rPr>
      </w:pPr>
      <w:r w:rsidRPr="00955E94">
        <w:rPr>
          <w:rFonts w:ascii="Verdana" w:hAnsi="Verdana" w:cs="Verdana"/>
          <w:sz w:val="21"/>
          <w:szCs w:val="21"/>
        </w:rPr>
        <w:t>Facilitates you with option to play videos directly from YouTube, Daily Motion, Viddler.</w:t>
      </w:r>
    </w:p>
    <w:p w:rsidR="00902D53" w:rsidRPr="00955E94" w:rsidRDefault="00902D53" w:rsidP="00955E94">
      <w:pPr>
        <w:autoSpaceDE w:val="0"/>
        <w:autoSpaceDN w:val="0"/>
        <w:adjustRightInd w:val="0"/>
        <w:spacing w:line="360" w:lineRule="auto"/>
        <w:jc w:val="both"/>
        <w:rPr>
          <w:rFonts w:ascii="Verdana" w:hAnsi="Verdana" w:cs="Verdana"/>
          <w:b/>
          <w:sz w:val="21"/>
          <w:szCs w:val="21"/>
        </w:rPr>
      </w:pPr>
    </w:p>
    <w:p w:rsidR="00902D53" w:rsidRPr="00955E94" w:rsidRDefault="00692864" w:rsidP="00955E94">
      <w:pPr>
        <w:autoSpaceDE w:val="0"/>
        <w:autoSpaceDN w:val="0"/>
        <w:adjustRightInd w:val="0"/>
        <w:spacing w:line="360" w:lineRule="auto"/>
        <w:jc w:val="both"/>
        <w:rPr>
          <w:rFonts w:ascii="Verdana" w:hAnsi="Verdana" w:cs="Verdana"/>
          <w:b/>
          <w:sz w:val="21"/>
          <w:szCs w:val="21"/>
        </w:rPr>
      </w:pPr>
      <w:r>
        <w:rPr>
          <w:rFonts w:ascii="Verdana" w:hAnsi="Verdana" w:cs="Verdana"/>
          <w:b/>
          <w:noProof/>
          <w:sz w:val="21"/>
          <w:szCs w:val="21"/>
          <w:lang w:eastAsia="en-US" w:bidi="ar-SA"/>
        </w:rPr>
        <w:drawing>
          <wp:anchor distT="0" distB="0" distL="114300" distR="114300" simplePos="0" relativeHeight="251657728" behindDoc="1" locked="0" layoutInCell="1" allowOverlap="1">
            <wp:simplePos x="0" y="0"/>
            <wp:positionH relativeFrom="column">
              <wp:posOffset>-1339215</wp:posOffset>
            </wp:positionH>
            <wp:positionV relativeFrom="paragraph">
              <wp:posOffset>-20874990</wp:posOffset>
            </wp:positionV>
            <wp:extent cx="8753475" cy="8248650"/>
            <wp:effectExtent l="19050" t="0" r="9525" b="0"/>
            <wp:wrapNone/>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srcRect/>
                    <a:stretch>
                      <a:fillRect/>
                    </a:stretch>
                  </pic:blipFill>
                  <pic:spPr bwMode="auto">
                    <a:xfrm>
                      <a:off x="0" y="0"/>
                      <a:ext cx="8753475" cy="8248650"/>
                    </a:xfrm>
                    <a:prstGeom prst="rect">
                      <a:avLst/>
                    </a:prstGeom>
                    <a:noFill/>
                    <a:ln w="9525">
                      <a:noFill/>
                      <a:miter lim="800000"/>
                      <a:headEnd/>
                      <a:tailEnd/>
                    </a:ln>
                  </pic:spPr>
                </pic:pic>
              </a:graphicData>
            </a:graphic>
          </wp:anchor>
        </w:drawing>
      </w:r>
      <w:r w:rsidR="002E7710">
        <w:rPr>
          <w:rFonts w:ascii="Verdana" w:hAnsi="Verdana" w:cs="Verdana"/>
          <w:b/>
          <w:sz w:val="21"/>
          <w:szCs w:val="21"/>
        </w:rPr>
        <w:t>Embed Videos</w:t>
      </w:r>
      <w:r w:rsidR="00902D53" w:rsidRPr="00955E94">
        <w:rPr>
          <w:rFonts w:ascii="Verdana" w:hAnsi="Verdana" w:cs="Verdana"/>
          <w:b/>
          <w:sz w:val="21"/>
          <w:szCs w:val="21"/>
        </w:rPr>
        <w:t xml:space="preserve"> </w:t>
      </w:r>
    </w:p>
    <w:p w:rsidR="00902D53" w:rsidRDefault="00902D53" w:rsidP="00955E94">
      <w:pPr>
        <w:autoSpaceDE w:val="0"/>
        <w:autoSpaceDN w:val="0"/>
        <w:adjustRightInd w:val="0"/>
        <w:spacing w:line="360" w:lineRule="auto"/>
        <w:ind w:firstLine="709"/>
        <w:jc w:val="both"/>
        <w:rPr>
          <w:rFonts w:ascii="Verdana" w:hAnsi="Verdana" w:cs="Verdana"/>
          <w:sz w:val="21"/>
          <w:szCs w:val="21"/>
        </w:rPr>
      </w:pPr>
      <w:r w:rsidRPr="00955E94">
        <w:rPr>
          <w:rFonts w:ascii="Verdana" w:hAnsi="Verdana" w:cs="Verdana"/>
          <w:sz w:val="21"/>
          <w:szCs w:val="21"/>
        </w:rPr>
        <w:t xml:space="preserve">Powers you with an option to embed videos on other websites upon clicking the Share button. </w:t>
      </w:r>
    </w:p>
    <w:p w:rsidR="00DE5D5F" w:rsidRPr="00955E94" w:rsidRDefault="00DE5D5F" w:rsidP="00955E94">
      <w:pPr>
        <w:autoSpaceDE w:val="0"/>
        <w:autoSpaceDN w:val="0"/>
        <w:adjustRightInd w:val="0"/>
        <w:spacing w:line="360" w:lineRule="auto"/>
        <w:ind w:firstLine="709"/>
        <w:jc w:val="both"/>
        <w:rPr>
          <w:rFonts w:ascii="Verdana" w:hAnsi="Verdana" w:cs="Verdana"/>
          <w:sz w:val="21"/>
          <w:szCs w:val="21"/>
        </w:rPr>
      </w:pPr>
    </w:p>
    <w:p w:rsidR="00902D53" w:rsidRPr="00955E94" w:rsidRDefault="002E7710" w:rsidP="00955E94">
      <w:pPr>
        <w:autoSpaceDE w:val="0"/>
        <w:autoSpaceDN w:val="0"/>
        <w:adjustRightInd w:val="0"/>
        <w:spacing w:line="360" w:lineRule="auto"/>
        <w:jc w:val="both"/>
        <w:rPr>
          <w:rFonts w:ascii="Verdana" w:hAnsi="Verdana" w:cs="Verdana"/>
          <w:b/>
          <w:sz w:val="21"/>
          <w:szCs w:val="21"/>
        </w:rPr>
      </w:pPr>
      <w:r>
        <w:rPr>
          <w:rFonts w:ascii="Verdana" w:hAnsi="Verdana" w:cs="Verdana"/>
          <w:b/>
          <w:sz w:val="21"/>
          <w:szCs w:val="21"/>
        </w:rPr>
        <w:t>Bookmarking</w:t>
      </w:r>
    </w:p>
    <w:p w:rsidR="00902D53" w:rsidRPr="00955E94" w:rsidRDefault="00902D53" w:rsidP="00955E94">
      <w:pPr>
        <w:autoSpaceDE w:val="0"/>
        <w:autoSpaceDN w:val="0"/>
        <w:adjustRightInd w:val="0"/>
        <w:spacing w:line="360" w:lineRule="auto"/>
        <w:ind w:firstLine="709"/>
        <w:jc w:val="both"/>
        <w:rPr>
          <w:rFonts w:ascii="Verdana" w:hAnsi="Verdana" w:cs="Verdana"/>
          <w:sz w:val="21"/>
          <w:szCs w:val="21"/>
        </w:rPr>
      </w:pPr>
      <w:r w:rsidRPr="00955E94">
        <w:rPr>
          <w:rFonts w:ascii="Verdana" w:hAnsi="Verdana" w:cs="Verdana"/>
          <w:sz w:val="21"/>
          <w:szCs w:val="21"/>
        </w:rPr>
        <w:t xml:space="preserve">Provides you with an option to share your videos via 4 social networking sites like Facebook, Twitter, Google+, and Tumblr. </w:t>
      </w:r>
    </w:p>
    <w:p w:rsidR="003F0A44" w:rsidRPr="00955E94" w:rsidRDefault="003F0A44" w:rsidP="00955E94">
      <w:pPr>
        <w:autoSpaceDE w:val="0"/>
        <w:autoSpaceDN w:val="0"/>
        <w:adjustRightInd w:val="0"/>
        <w:spacing w:line="360" w:lineRule="auto"/>
        <w:jc w:val="both"/>
        <w:rPr>
          <w:rFonts w:ascii="Verdana" w:hAnsi="Verdana" w:cs="Verdana"/>
          <w:sz w:val="21"/>
          <w:szCs w:val="21"/>
        </w:rPr>
      </w:pPr>
    </w:p>
    <w:p w:rsidR="003F0A44" w:rsidRPr="00955E94" w:rsidRDefault="002E7710" w:rsidP="00955E94">
      <w:pPr>
        <w:autoSpaceDE w:val="0"/>
        <w:autoSpaceDN w:val="0"/>
        <w:adjustRightInd w:val="0"/>
        <w:spacing w:line="360" w:lineRule="auto"/>
        <w:jc w:val="both"/>
        <w:rPr>
          <w:rFonts w:ascii="Verdana" w:hAnsi="Verdana" w:cs="Verdana"/>
          <w:b/>
          <w:sz w:val="21"/>
          <w:szCs w:val="21"/>
        </w:rPr>
      </w:pPr>
      <w:r>
        <w:rPr>
          <w:rFonts w:ascii="Verdana" w:hAnsi="Verdana" w:cs="Verdana"/>
          <w:b/>
          <w:sz w:val="21"/>
          <w:szCs w:val="21"/>
        </w:rPr>
        <w:t>Tool Tip</w:t>
      </w:r>
      <w:r w:rsidR="003F0A44" w:rsidRPr="00955E94">
        <w:rPr>
          <w:rFonts w:ascii="Verdana" w:hAnsi="Verdana" w:cs="Verdana"/>
          <w:b/>
          <w:sz w:val="21"/>
          <w:szCs w:val="21"/>
        </w:rPr>
        <w:t xml:space="preserve"> </w:t>
      </w:r>
    </w:p>
    <w:p w:rsidR="003F0A44" w:rsidRPr="00955E94" w:rsidRDefault="003F0A44" w:rsidP="00955E94">
      <w:pPr>
        <w:autoSpaceDE w:val="0"/>
        <w:autoSpaceDN w:val="0"/>
        <w:adjustRightInd w:val="0"/>
        <w:spacing w:line="360" w:lineRule="auto"/>
        <w:ind w:firstLine="709"/>
        <w:jc w:val="both"/>
        <w:rPr>
          <w:rFonts w:ascii="Verdana" w:hAnsi="Verdana" w:cs="Verdana"/>
          <w:sz w:val="21"/>
          <w:szCs w:val="21"/>
        </w:rPr>
      </w:pPr>
      <w:r w:rsidRPr="00955E94">
        <w:rPr>
          <w:rFonts w:ascii="Verdana" w:hAnsi="Verdana" w:cs="Verdana"/>
          <w:sz w:val="21"/>
          <w:szCs w:val="21"/>
        </w:rPr>
        <w:t xml:space="preserve">Powers you with Tool Tip button which can be set to your native language as well. </w:t>
      </w:r>
    </w:p>
    <w:p w:rsidR="003F0A44" w:rsidRPr="00955E94" w:rsidRDefault="003F0A44" w:rsidP="00955E94">
      <w:pPr>
        <w:autoSpaceDE w:val="0"/>
        <w:autoSpaceDN w:val="0"/>
        <w:adjustRightInd w:val="0"/>
        <w:spacing w:line="360" w:lineRule="auto"/>
        <w:jc w:val="both"/>
        <w:rPr>
          <w:rFonts w:ascii="Verdana" w:hAnsi="Verdana" w:cs="Verdana"/>
          <w:b/>
          <w:sz w:val="21"/>
          <w:szCs w:val="21"/>
        </w:rPr>
      </w:pPr>
    </w:p>
    <w:p w:rsidR="003F0A44" w:rsidRPr="00955E94" w:rsidRDefault="002E7710" w:rsidP="00955E94">
      <w:pPr>
        <w:autoSpaceDE w:val="0"/>
        <w:autoSpaceDN w:val="0"/>
        <w:adjustRightInd w:val="0"/>
        <w:spacing w:line="360" w:lineRule="auto"/>
        <w:jc w:val="both"/>
        <w:rPr>
          <w:rFonts w:ascii="Verdana" w:hAnsi="Verdana" w:cs="Verdana"/>
          <w:b/>
          <w:sz w:val="21"/>
          <w:szCs w:val="21"/>
        </w:rPr>
      </w:pPr>
      <w:r>
        <w:rPr>
          <w:rFonts w:ascii="Verdana" w:hAnsi="Verdana" w:cs="Verdana"/>
          <w:b/>
          <w:sz w:val="21"/>
          <w:szCs w:val="21"/>
        </w:rPr>
        <w:t>Google Analytics</w:t>
      </w:r>
      <w:r w:rsidR="003F0A44" w:rsidRPr="00955E94">
        <w:rPr>
          <w:rFonts w:ascii="Verdana" w:hAnsi="Verdana" w:cs="Verdana"/>
          <w:b/>
          <w:sz w:val="21"/>
          <w:szCs w:val="21"/>
        </w:rPr>
        <w:t xml:space="preserve"> </w:t>
      </w:r>
    </w:p>
    <w:p w:rsidR="003F0A44" w:rsidRPr="00955E94" w:rsidRDefault="003F0A44" w:rsidP="00955E94">
      <w:pPr>
        <w:autoSpaceDE w:val="0"/>
        <w:autoSpaceDN w:val="0"/>
        <w:adjustRightInd w:val="0"/>
        <w:spacing w:line="360" w:lineRule="auto"/>
        <w:ind w:firstLine="709"/>
        <w:jc w:val="both"/>
        <w:rPr>
          <w:rFonts w:ascii="Verdana" w:hAnsi="Verdana" w:cs="Verdana"/>
          <w:sz w:val="21"/>
          <w:szCs w:val="21"/>
        </w:rPr>
      </w:pPr>
      <w:r w:rsidRPr="00955E94">
        <w:rPr>
          <w:rFonts w:ascii="Verdana" w:hAnsi="Verdana" w:cs="Verdana"/>
          <w:sz w:val="21"/>
          <w:szCs w:val="21"/>
        </w:rPr>
        <w:t>Facilitates you with Google Analytics interface to track the flash-driven content easily.</w:t>
      </w:r>
    </w:p>
    <w:p w:rsidR="00902D53" w:rsidRPr="00955E94" w:rsidRDefault="00902D53" w:rsidP="00955E94">
      <w:pPr>
        <w:autoSpaceDE w:val="0"/>
        <w:spacing w:line="360" w:lineRule="auto"/>
        <w:jc w:val="both"/>
        <w:rPr>
          <w:rFonts w:ascii="Verdana" w:eastAsia="TimesNewRomanPSMT" w:hAnsi="Verdana" w:cs="Times New Roman"/>
          <w:b/>
          <w:color w:val="000000"/>
          <w:sz w:val="21"/>
          <w:szCs w:val="21"/>
        </w:rPr>
      </w:pPr>
    </w:p>
    <w:p w:rsidR="00902D53" w:rsidRPr="00955E94" w:rsidRDefault="00902D53" w:rsidP="00955E94">
      <w:pPr>
        <w:autoSpaceDE w:val="0"/>
        <w:spacing w:line="360" w:lineRule="auto"/>
        <w:jc w:val="both"/>
        <w:rPr>
          <w:rFonts w:ascii="Verdana" w:eastAsia="TimesNewRomanPSMT" w:hAnsi="Verdana" w:cs="Times New Roman"/>
          <w:b/>
          <w:color w:val="000000"/>
          <w:sz w:val="21"/>
          <w:szCs w:val="21"/>
        </w:rPr>
      </w:pPr>
    </w:p>
    <w:p w:rsidR="00DE5D5F" w:rsidRDefault="00DE5D5F" w:rsidP="00955E94">
      <w:pPr>
        <w:autoSpaceDE w:val="0"/>
        <w:spacing w:line="360" w:lineRule="auto"/>
        <w:rPr>
          <w:rFonts w:ascii="Verdana" w:eastAsia="Verdana" w:hAnsi="Verdana" w:cs="Times New Roman"/>
          <w:color w:val="FF3300"/>
          <w:sz w:val="21"/>
          <w:szCs w:val="21"/>
        </w:rPr>
      </w:pPr>
    </w:p>
    <w:p w:rsidR="00DE5D5F" w:rsidRDefault="00DE5D5F" w:rsidP="00955E94">
      <w:pPr>
        <w:autoSpaceDE w:val="0"/>
        <w:spacing w:line="360" w:lineRule="auto"/>
        <w:rPr>
          <w:rFonts w:ascii="Verdana" w:eastAsia="Verdana" w:hAnsi="Verdana" w:cs="Times New Roman"/>
          <w:color w:val="FF3300"/>
          <w:sz w:val="21"/>
          <w:szCs w:val="21"/>
        </w:rPr>
      </w:pPr>
    </w:p>
    <w:p w:rsidR="00DE5D5F" w:rsidRDefault="00DE5D5F" w:rsidP="00955E94">
      <w:pPr>
        <w:autoSpaceDE w:val="0"/>
        <w:spacing w:line="360" w:lineRule="auto"/>
        <w:rPr>
          <w:rFonts w:ascii="Verdana" w:eastAsia="Verdana" w:hAnsi="Verdana" w:cs="Times New Roman"/>
          <w:color w:val="FF3300"/>
          <w:sz w:val="21"/>
          <w:szCs w:val="21"/>
        </w:rPr>
      </w:pPr>
    </w:p>
    <w:p w:rsidR="00DE5D5F" w:rsidRDefault="00DE5D5F" w:rsidP="00955E94">
      <w:pPr>
        <w:autoSpaceDE w:val="0"/>
        <w:spacing w:line="360" w:lineRule="auto"/>
        <w:rPr>
          <w:rFonts w:ascii="Verdana" w:eastAsia="Verdana" w:hAnsi="Verdana" w:cs="Times New Roman"/>
          <w:color w:val="FF3300"/>
          <w:sz w:val="21"/>
          <w:szCs w:val="21"/>
        </w:rPr>
      </w:pPr>
    </w:p>
    <w:p w:rsidR="00DE5D5F" w:rsidRDefault="00DE5D5F" w:rsidP="00955E94">
      <w:pPr>
        <w:autoSpaceDE w:val="0"/>
        <w:spacing w:line="360" w:lineRule="auto"/>
        <w:rPr>
          <w:rFonts w:ascii="Verdana" w:eastAsia="Verdana" w:hAnsi="Verdana" w:cs="Times New Roman"/>
          <w:color w:val="FF3300"/>
          <w:sz w:val="21"/>
          <w:szCs w:val="21"/>
        </w:rPr>
      </w:pPr>
    </w:p>
    <w:p w:rsidR="00DE5D5F" w:rsidRDefault="00DE5D5F" w:rsidP="00955E94">
      <w:pPr>
        <w:autoSpaceDE w:val="0"/>
        <w:spacing w:line="360" w:lineRule="auto"/>
        <w:rPr>
          <w:rFonts w:ascii="Verdana" w:eastAsia="Verdana" w:hAnsi="Verdana" w:cs="Times New Roman"/>
          <w:color w:val="FF3300"/>
          <w:sz w:val="21"/>
          <w:szCs w:val="21"/>
        </w:rPr>
      </w:pPr>
    </w:p>
    <w:p w:rsidR="00DE5D5F" w:rsidRDefault="00DE5D5F" w:rsidP="00955E94">
      <w:pPr>
        <w:autoSpaceDE w:val="0"/>
        <w:spacing w:line="360" w:lineRule="auto"/>
        <w:rPr>
          <w:rFonts w:ascii="Verdana" w:eastAsia="Verdana" w:hAnsi="Verdana" w:cs="Times New Roman"/>
          <w:color w:val="FF3300"/>
          <w:sz w:val="21"/>
          <w:szCs w:val="21"/>
        </w:rPr>
      </w:pPr>
    </w:p>
    <w:p w:rsidR="00DE5D5F" w:rsidRDefault="00DE5D5F" w:rsidP="00955E94">
      <w:pPr>
        <w:autoSpaceDE w:val="0"/>
        <w:spacing w:line="360" w:lineRule="auto"/>
        <w:rPr>
          <w:rFonts w:ascii="Verdana" w:eastAsia="Verdana" w:hAnsi="Verdana" w:cs="Times New Roman"/>
          <w:color w:val="FF3300"/>
          <w:sz w:val="21"/>
          <w:szCs w:val="21"/>
        </w:rPr>
      </w:pPr>
    </w:p>
    <w:p w:rsidR="00DE5D5F" w:rsidRDefault="00DE5D5F" w:rsidP="00955E94">
      <w:pPr>
        <w:autoSpaceDE w:val="0"/>
        <w:spacing w:line="360" w:lineRule="auto"/>
        <w:rPr>
          <w:rFonts w:ascii="Verdana" w:eastAsia="Verdana" w:hAnsi="Verdana" w:cs="Times New Roman"/>
          <w:color w:val="FF3300"/>
          <w:sz w:val="21"/>
          <w:szCs w:val="21"/>
        </w:rPr>
      </w:pPr>
    </w:p>
    <w:p w:rsidR="00DE5D5F" w:rsidRDefault="00DE5D5F" w:rsidP="00955E94">
      <w:pPr>
        <w:autoSpaceDE w:val="0"/>
        <w:spacing w:line="360" w:lineRule="auto"/>
        <w:rPr>
          <w:rFonts w:ascii="Verdana" w:eastAsia="Verdana" w:hAnsi="Verdana" w:cs="Times New Roman"/>
          <w:color w:val="FF3300"/>
          <w:sz w:val="21"/>
          <w:szCs w:val="21"/>
        </w:rPr>
      </w:pPr>
    </w:p>
    <w:p w:rsidR="00DE5D5F" w:rsidRDefault="00DE5D5F" w:rsidP="00955E94">
      <w:pPr>
        <w:autoSpaceDE w:val="0"/>
        <w:spacing w:line="360" w:lineRule="auto"/>
        <w:rPr>
          <w:rFonts w:ascii="Verdana" w:eastAsia="Verdana" w:hAnsi="Verdana" w:cs="Times New Roman"/>
          <w:color w:val="FF3300"/>
          <w:sz w:val="21"/>
          <w:szCs w:val="21"/>
        </w:rPr>
      </w:pPr>
    </w:p>
    <w:p w:rsidR="00DE5D5F" w:rsidRDefault="00DE5D5F" w:rsidP="00955E94">
      <w:pPr>
        <w:autoSpaceDE w:val="0"/>
        <w:spacing w:line="360" w:lineRule="auto"/>
        <w:rPr>
          <w:rFonts w:ascii="Verdana" w:eastAsia="Verdana" w:hAnsi="Verdana" w:cs="Times New Roman"/>
          <w:color w:val="FF3300"/>
          <w:sz w:val="21"/>
          <w:szCs w:val="21"/>
        </w:rPr>
      </w:pPr>
    </w:p>
    <w:p w:rsidR="00DE5D5F" w:rsidRDefault="00DE5D5F" w:rsidP="00955E94">
      <w:pPr>
        <w:autoSpaceDE w:val="0"/>
        <w:spacing w:line="360" w:lineRule="auto"/>
        <w:rPr>
          <w:rFonts w:ascii="Verdana" w:eastAsia="Verdana" w:hAnsi="Verdana" w:cs="Times New Roman"/>
          <w:color w:val="FF3300"/>
          <w:sz w:val="21"/>
          <w:szCs w:val="21"/>
        </w:rPr>
      </w:pPr>
    </w:p>
    <w:p w:rsidR="00DE5D5F" w:rsidRDefault="00DE5D5F" w:rsidP="00955E94">
      <w:pPr>
        <w:autoSpaceDE w:val="0"/>
        <w:spacing w:line="360" w:lineRule="auto"/>
        <w:rPr>
          <w:rFonts w:ascii="Verdana" w:eastAsia="Verdana" w:hAnsi="Verdana" w:cs="Times New Roman"/>
          <w:color w:val="FF3300"/>
          <w:sz w:val="21"/>
          <w:szCs w:val="21"/>
        </w:rPr>
      </w:pPr>
    </w:p>
    <w:p w:rsidR="006364CF" w:rsidRDefault="006364CF" w:rsidP="00955E94">
      <w:pPr>
        <w:autoSpaceDE w:val="0"/>
        <w:spacing w:line="360" w:lineRule="auto"/>
        <w:rPr>
          <w:rFonts w:ascii="Verdana" w:eastAsia="Verdana" w:hAnsi="Verdana" w:cs="Times New Roman"/>
          <w:color w:val="FF3300"/>
          <w:sz w:val="21"/>
          <w:szCs w:val="21"/>
        </w:rPr>
      </w:pPr>
    </w:p>
    <w:p w:rsidR="006364CF" w:rsidRDefault="006364CF" w:rsidP="00955E94">
      <w:pPr>
        <w:autoSpaceDE w:val="0"/>
        <w:spacing w:line="360" w:lineRule="auto"/>
        <w:rPr>
          <w:rFonts w:ascii="Verdana" w:eastAsia="Verdana" w:hAnsi="Verdana" w:cs="Times New Roman"/>
          <w:color w:val="FF3300"/>
          <w:sz w:val="21"/>
          <w:szCs w:val="21"/>
        </w:rPr>
      </w:pPr>
    </w:p>
    <w:p w:rsidR="00F307CC" w:rsidRPr="00DE5D5F" w:rsidRDefault="003F0A44" w:rsidP="00955E94">
      <w:pPr>
        <w:autoSpaceDE w:val="0"/>
        <w:spacing w:line="360" w:lineRule="auto"/>
        <w:rPr>
          <w:rFonts w:ascii="Verdana" w:eastAsia="Verdana" w:hAnsi="Verdana" w:cs="Times New Roman"/>
          <w:color w:val="FF3300"/>
          <w:sz w:val="32"/>
          <w:szCs w:val="32"/>
        </w:rPr>
      </w:pPr>
      <w:r w:rsidRPr="00DE5D5F">
        <w:rPr>
          <w:rFonts w:ascii="Verdana" w:eastAsia="Verdana" w:hAnsi="Verdana" w:cs="Times New Roman"/>
          <w:color w:val="FF3300"/>
          <w:sz w:val="32"/>
          <w:szCs w:val="32"/>
        </w:rPr>
        <w:lastRenderedPageBreak/>
        <w:t>HD FLV Player XML</w:t>
      </w:r>
    </w:p>
    <w:p w:rsidR="00F307CC" w:rsidRPr="00955E94" w:rsidRDefault="0081114D" w:rsidP="00955E94">
      <w:pPr>
        <w:autoSpaceDE w:val="0"/>
        <w:spacing w:line="360" w:lineRule="auto"/>
        <w:rPr>
          <w:rFonts w:ascii="Verdana" w:eastAsia="Verdana" w:hAnsi="Verdana" w:cs="Times New Roman"/>
          <w:color w:val="000000"/>
          <w:sz w:val="21"/>
          <w:szCs w:val="21"/>
        </w:rPr>
      </w:pPr>
      <w:r>
        <w:rPr>
          <w:rFonts w:ascii="Verdana" w:eastAsia="Verdana" w:hAnsi="Verdana" w:cs="Times New Roman"/>
          <w:noProof/>
          <w:color w:val="000000"/>
          <w:sz w:val="21"/>
          <w:szCs w:val="21"/>
          <w:lang w:eastAsia="en-US" w:bidi="ar-SA"/>
        </w:rPr>
        <w:pict>
          <v:shape id="_x0000_s1052" type="#_x0000_t32" style="position:absolute;margin-left:.1pt;margin-top:10.1pt;width:507.95pt;height:0;z-index:251656704" o:connectortype="straight"/>
        </w:pict>
      </w:r>
    </w:p>
    <w:p w:rsidR="003F0A44" w:rsidRPr="00955E94" w:rsidRDefault="003F0A44" w:rsidP="00DE5D5F">
      <w:pPr>
        <w:autoSpaceDE w:val="0"/>
        <w:spacing w:line="360" w:lineRule="auto"/>
        <w:ind w:firstLine="709"/>
        <w:rPr>
          <w:rFonts w:ascii="Verdana" w:hAnsi="Verdana"/>
          <w:sz w:val="21"/>
          <w:szCs w:val="21"/>
        </w:rPr>
      </w:pPr>
      <w:r w:rsidRPr="00955E94">
        <w:rPr>
          <w:rFonts w:ascii="Verdana" w:hAnsi="Verdana"/>
          <w:sz w:val="21"/>
          <w:szCs w:val="21"/>
        </w:rPr>
        <w:t xml:space="preserve">Find the following XML files that we have incorporated on the player to perform multiple actions based on your preferences. </w:t>
      </w:r>
    </w:p>
    <w:p w:rsidR="003F0A44" w:rsidRPr="00955E94" w:rsidRDefault="003F0A44" w:rsidP="00955E94">
      <w:pPr>
        <w:autoSpaceDE w:val="0"/>
        <w:spacing w:line="360" w:lineRule="auto"/>
        <w:rPr>
          <w:rFonts w:ascii="Verdana" w:hAnsi="Verdana"/>
          <w:sz w:val="21"/>
          <w:szCs w:val="21"/>
        </w:rPr>
      </w:pPr>
    </w:p>
    <w:p w:rsidR="003F0A44" w:rsidRPr="00955E94" w:rsidRDefault="003F0A44" w:rsidP="00955E94">
      <w:pPr>
        <w:tabs>
          <w:tab w:val="left" w:pos="8520"/>
        </w:tabs>
        <w:spacing w:before="43" w:line="360" w:lineRule="auto"/>
        <w:rPr>
          <w:rFonts w:ascii="Verdana" w:eastAsia="Times New Roman" w:hAnsi="Verdana" w:cs="Times New Roman"/>
          <w:b/>
          <w:sz w:val="21"/>
          <w:szCs w:val="21"/>
        </w:rPr>
      </w:pPr>
      <w:r w:rsidRPr="00955E94">
        <w:rPr>
          <w:rFonts w:ascii="Verdana" w:hAnsi="Verdana" w:cs="Verdana"/>
          <w:b/>
          <w:sz w:val="21"/>
          <w:szCs w:val="21"/>
        </w:rPr>
        <w:t>Player Configuration</w:t>
      </w:r>
    </w:p>
    <w:p w:rsidR="003F0A44" w:rsidRPr="00955E94" w:rsidRDefault="003F0A44" w:rsidP="00955E94">
      <w:pPr>
        <w:tabs>
          <w:tab w:val="center" w:pos="4910"/>
          <w:tab w:val="left" w:pos="5505"/>
        </w:tabs>
        <w:autoSpaceDE w:val="0"/>
        <w:autoSpaceDN w:val="0"/>
        <w:adjustRightInd w:val="0"/>
        <w:spacing w:line="360" w:lineRule="auto"/>
        <w:rPr>
          <w:rFonts w:ascii="Verdana" w:hAnsi="Verdana"/>
          <w:sz w:val="21"/>
          <w:szCs w:val="21"/>
        </w:rPr>
      </w:pPr>
    </w:p>
    <w:p w:rsidR="003F0A44" w:rsidRPr="00955E94" w:rsidRDefault="00DE5D5F" w:rsidP="00955E94">
      <w:pPr>
        <w:tabs>
          <w:tab w:val="center" w:pos="4910"/>
          <w:tab w:val="left" w:pos="5505"/>
        </w:tabs>
        <w:autoSpaceDE w:val="0"/>
        <w:autoSpaceDN w:val="0"/>
        <w:adjustRightInd w:val="0"/>
        <w:spacing w:line="360" w:lineRule="auto"/>
        <w:rPr>
          <w:rFonts w:ascii="Verdana" w:hAnsi="Verdana"/>
          <w:sz w:val="21"/>
          <w:szCs w:val="21"/>
        </w:rPr>
      </w:pPr>
      <w:r>
        <w:rPr>
          <w:rFonts w:ascii="Verdana" w:hAnsi="Verdana"/>
          <w:sz w:val="21"/>
          <w:szCs w:val="21"/>
        </w:rPr>
        <w:t>1</w:t>
      </w:r>
      <w:r w:rsidR="003F0A44" w:rsidRPr="00955E94">
        <w:rPr>
          <w:rFonts w:ascii="Verdana" w:hAnsi="Verdana"/>
          <w:sz w:val="21"/>
          <w:szCs w:val="21"/>
        </w:rPr>
        <w:t xml:space="preserve">. Open Hd Flv Player – xml – config.xml in text editor (Notepad, </w:t>
      </w:r>
      <w:r w:rsidR="00A0577E" w:rsidRPr="00955E94">
        <w:rPr>
          <w:rFonts w:ascii="Verdana" w:hAnsi="Verdana"/>
          <w:sz w:val="21"/>
          <w:szCs w:val="21"/>
        </w:rPr>
        <w:t>WordPad</w:t>
      </w:r>
      <w:r w:rsidR="003F0A44" w:rsidRPr="00955E94">
        <w:rPr>
          <w:rFonts w:ascii="Verdana" w:hAnsi="Verdana"/>
          <w:sz w:val="21"/>
          <w:szCs w:val="21"/>
        </w:rPr>
        <w:t>, etc.)</w:t>
      </w:r>
      <w:r w:rsidR="002A325B" w:rsidRPr="002A325B">
        <w:rPr>
          <w:rStyle w:val="Normal"/>
          <w:snapToGrid w:val="0"/>
          <w:color w:val="000000"/>
          <w:w w:val="0"/>
          <w:sz w:val="0"/>
          <w:szCs w:val="0"/>
          <w:u w:color="000000"/>
          <w:bdr w:val="none" w:sz="0" w:space="0" w:color="000000"/>
          <w:shd w:val="clear" w:color="000000" w:fill="000000"/>
          <w:lang/>
        </w:rPr>
        <w:t xml:space="preserve"> </w:t>
      </w:r>
      <w:r w:rsidR="002A325B">
        <w:rPr>
          <w:rStyle w:val="Normal"/>
          <w:snapToGrid w:val="0"/>
          <w:color w:val="000000"/>
          <w:w w:val="0"/>
          <w:sz w:val="0"/>
          <w:szCs w:val="0"/>
          <w:u w:color="000000"/>
          <w:bdr w:val="none" w:sz="0" w:space="0" w:color="000000"/>
          <w:shd w:val="clear" w:color="000000" w:fill="000000"/>
          <w:lang/>
        </w:rPr>
        <w:t xml:space="preserve">   </w:t>
      </w:r>
      <w:r w:rsidR="00692864">
        <w:rPr>
          <w:rFonts w:ascii="Verdana" w:hAnsi="Verdana"/>
          <w:noProof/>
          <w:sz w:val="21"/>
          <w:szCs w:val="21"/>
          <w:lang w:eastAsia="en-US" w:bidi="ar-SA"/>
        </w:rPr>
        <w:drawing>
          <wp:inline distT="0" distB="0" distL="0" distR="0">
            <wp:extent cx="4824730" cy="788035"/>
            <wp:effectExtent l="19050" t="0" r="0" b="0"/>
            <wp:docPr id="6" name="Picture 8" descr="D:\xampp\htdocs\EMP0152\play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xampp\htdocs\EMP0152\player1.png"/>
                    <pic:cNvPicPr>
                      <a:picLocks noChangeAspect="1" noChangeArrowheads="1"/>
                    </pic:cNvPicPr>
                  </pic:nvPicPr>
                  <pic:blipFill>
                    <a:blip r:embed="rId16"/>
                    <a:srcRect/>
                    <a:stretch>
                      <a:fillRect/>
                    </a:stretch>
                  </pic:blipFill>
                  <pic:spPr bwMode="auto">
                    <a:xfrm>
                      <a:off x="0" y="0"/>
                      <a:ext cx="4824730" cy="788035"/>
                    </a:xfrm>
                    <a:prstGeom prst="rect">
                      <a:avLst/>
                    </a:prstGeom>
                    <a:noFill/>
                    <a:ln w="9525">
                      <a:noFill/>
                      <a:miter lim="800000"/>
                      <a:headEnd/>
                      <a:tailEnd/>
                    </a:ln>
                  </pic:spPr>
                </pic:pic>
              </a:graphicData>
            </a:graphic>
          </wp:inline>
        </w:drawing>
      </w:r>
    </w:p>
    <w:p w:rsidR="003F0A44" w:rsidRPr="00955E94" w:rsidRDefault="00DE5D5F" w:rsidP="00955E94">
      <w:pPr>
        <w:tabs>
          <w:tab w:val="left" w:pos="1530"/>
        </w:tabs>
        <w:spacing w:line="360" w:lineRule="auto"/>
        <w:rPr>
          <w:rFonts w:ascii="Verdana" w:hAnsi="Verdana"/>
          <w:sz w:val="21"/>
          <w:szCs w:val="21"/>
        </w:rPr>
      </w:pPr>
      <w:r>
        <w:rPr>
          <w:rFonts w:ascii="Verdana" w:hAnsi="Verdana"/>
          <w:sz w:val="21"/>
          <w:szCs w:val="21"/>
        </w:rPr>
        <w:t>2</w:t>
      </w:r>
      <w:r w:rsidR="003F0A44" w:rsidRPr="00955E94">
        <w:rPr>
          <w:rFonts w:ascii="Verdana" w:hAnsi="Verdana"/>
          <w:sz w:val="21"/>
          <w:szCs w:val="21"/>
        </w:rPr>
        <w:t>. Find the following variables to configure the player.</w:t>
      </w:r>
    </w:p>
    <w:p w:rsidR="003F0A44" w:rsidRPr="00955E94" w:rsidRDefault="003F0A44" w:rsidP="00955E94">
      <w:pPr>
        <w:tabs>
          <w:tab w:val="left" w:pos="1530"/>
        </w:tabs>
        <w:spacing w:line="360" w:lineRule="auto"/>
        <w:rPr>
          <w:rFonts w:ascii="Verdana" w:hAnsi="Verdana"/>
          <w:sz w:val="21"/>
          <w:szCs w:val="2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56"/>
        <w:gridCol w:w="3026"/>
        <w:gridCol w:w="2494"/>
        <w:gridCol w:w="2892"/>
      </w:tblGrid>
      <w:tr w:rsidR="003F0A44" w:rsidRPr="00955E94" w:rsidTr="004076A5">
        <w:tc>
          <w:tcPr>
            <w:tcW w:w="105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S. No.</w:t>
            </w: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Variables</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Value</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Process</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tabs>
                <w:tab w:val="left" w:pos="600"/>
                <w:tab w:val="center" w:pos="1139"/>
              </w:tabs>
              <w:spacing w:line="360" w:lineRule="auto"/>
              <w:rPr>
                <w:rFonts w:ascii="Verdana" w:hAnsi="Verdana"/>
                <w:sz w:val="21"/>
                <w:szCs w:val="21"/>
              </w:rPr>
            </w:pPr>
            <w:r w:rsidRPr="004076A5">
              <w:rPr>
                <w:rFonts w:ascii="Verdana" w:hAnsi="Verdana"/>
                <w:sz w:val="21"/>
                <w:szCs w:val="21"/>
              </w:rPr>
              <w:t>Stagecolor</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Hexa-decimal value (0xFFFFFF)</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Changes the color of player background.</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Autoplay</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True “or” false</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1. If set “true” starts playing the video when page gets loaded (without user mouse event).</w:t>
            </w:r>
            <w:r w:rsidRPr="004076A5">
              <w:rPr>
                <w:rFonts w:ascii="Verdana" w:hAnsi="Verdana"/>
                <w:sz w:val="21"/>
                <w:szCs w:val="21"/>
              </w:rPr>
              <w:br/>
              <w:t>2. If set “false” waits for the user’s mouse event to play the video.</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Buffer</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 xml:space="preserve">0–10 </w:t>
            </w:r>
          </w:p>
          <w:p w:rsidR="003F0A44" w:rsidRPr="004076A5" w:rsidRDefault="003F0A44" w:rsidP="004076A5">
            <w:pPr>
              <w:spacing w:line="360" w:lineRule="auto"/>
              <w:rPr>
                <w:rFonts w:ascii="Verdana" w:hAnsi="Verdana"/>
                <w:sz w:val="21"/>
                <w:szCs w:val="21"/>
              </w:rPr>
            </w:pPr>
            <w:r w:rsidRPr="004076A5">
              <w:rPr>
                <w:rFonts w:ascii="Verdana" w:hAnsi="Verdana"/>
                <w:sz w:val="21"/>
                <w:szCs w:val="21"/>
              </w:rPr>
              <w:t>(recommended = 3)</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Controls the buffer seconds.</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Volume</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0–100</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Controls the initial volume level.</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Normalscale</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0, 1, 2</w:t>
            </w:r>
          </w:p>
          <w:p w:rsidR="003F0A44" w:rsidRPr="004076A5" w:rsidRDefault="003F0A44" w:rsidP="004076A5">
            <w:pPr>
              <w:spacing w:line="360" w:lineRule="auto"/>
              <w:rPr>
                <w:rFonts w:ascii="Verdana" w:eastAsia="Times New Roman" w:hAnsi="Verdana" w:cs="Times New Roman"/>
                <w:sz w:val="21"/>
                <w:szCs w:val="21"/>
              </w:rPr>
            </w:pPr>
            <w:r w:rsidRPr="004076A5">
              <w:rPr>
                <w:rFonts w:ascii="Verdana" w:eastAsia="Times New Roman" w:hAnsi="Verdana" w:cs="Times New Roman"/>
                <w:sz w:val="21"/>
                <w:szCs w:val="21"/>
              </w:rPr>
              <w:t>0–Aspect ratio</w:t>
            </w:r>
          </w:p>
          <w:p w:rsidR="003F0A44" w:rsidRPr="004076A5" w:rsidRDefault="003F0A44" w:rsidP="004076A5">
            <w:pPr>
              <w:spacing w:line="360" w:lineRule="auto"/>
              <w:rPr>
                <w:rFonts w:ascii="Verdana" w:eastAsia="Times New Roman" w:hAnsi="Verdana" w:cs="Times New Roman"/>
                <w:sz w:val="21"/>
                <w:szCs w:val="21"/>
              </w:rPr>
            </w:pPr>
            <w:r w:rsidRPr="004076A5">
              <w:rPr>
                <w:rFonts w:ascii="Verdana" w:eastAsia="Times New Roman" w:hAnsi="Verdana" w:cs="Times New Roman"/>
                <w:sz w:val="21"/>
                <w:szCs w:val="21"/>
              </w:rPr>
              <w:t>1–Keep original size</w:t>
            </w:r>
          </w:p>
          <w:p w:rsidR="003F0A44" w:rsidRPr="004076A5" w:rsidRDefault="003F0A44" w:rsidP="004076A5">
            <w:pPr>
              <w:spacing w:line="360" w:lineRule="auto"/>
              <w:rPr>
                <w:rFonts w:ascii="Verdana" w:hAnsi="Verdana"/>
                <w:sz w:val="21"/>
                <w:szCs w:val="21"/>
              </w:rPr>
            </w:pPr>
            <w:r w:rsidRPr="004076A5">
              <w:rPr>
                <w:rFonts w:ascii="Verdana" w:eastAsia="Times New Roman" w:hAnsi="Verdana" w:cs="Times New Roman"/>
                <w:sz w:val="21"/>
                <w:szCs w:val="21"/>
              </w:rPr>
              <w:t>2–Fit to screen</w:t>
            </w:r>
          </w:p>
        </w:tc>
        <w:tc>
          <w:tcPr>
            <w:tcW w:w="2892" w:type="dxa"/>
          </w:tcPr>
          <w:p w:rsidR="003F0A44" w:rsidRPr="004076A5" w:rsidRDefault="003F0A44" w:rsidP="004076A5">
            <w:pPr>
              <w:spacing w:line="360" w:lineRule="auto"/>
              <w:rPr>
                <w:rFonts w:ascii="Verdana" w:eastAsia="Times New Roman" w:hAnsi="Verdana" w:cs="Times New Roman"/>
                <w:sz w:val="21"/>
                <w:szCs w:val="21"/>
              </w:rPr>
            </w:pPr>
            <w:r w:rsidRPr="004076A5">
              <w:rPr>
                <w:rFonts w:ascii="Verdana" w:eastAsia="Times New Roman" w:hAnsi="Verdana" w:cs="Times New Roman"/>
                <w:sz w:val="21"/>
                <w:szCs w:val="21"/>
              </w:rPr>
              <w:t>Controls the scaling of video in Normal screen mode.</w:t>
            </w:r>
          </w:p>
        </w:tc>
      </w:tr>
      <w:tr w:rsidR="003F0A44" w:rsidRPr="00955E94" w:rsidTr="004076A5">
        <w:trPr>
          <w:trHeight w:val="350"/>
        </w:trPr>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Fullscreenscale</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0, 1, 2</w:t>
            </w:r>
          </w:p>
          <w:p w:rsidR="003F0A44" w:rsidRPr="004076A5" w:rsidRDefault="003F0A44" w:rsidP="004076A5">
            <w:pPr>
              <w:spacing w:line="360" w:lineRule="auto"/>
              <w:rPr>
                <w:rFonts w:ascii="Verdana" w:eastAsia="Times New Roman" w:hAnsi="Verdana" w:cs="Times New Roman"/>
                <w:sz w:val="21"/>
                <w:szCs w:val="21"/>
              </w:rPr>
            </w:pPr>
            <w:r w:rsidRPr="004076A5">
              <w:rPr>
                <w:rFonts w:ascii="Verdana" w:eastAsia="Times New Roman" w:hAnsi="Verdana" w:cs="Times New Roman"/>
                <w:sz w:val="21"/>
                <w:szCs w:val="21"/>
              </w:rPr>
              <w:t>0–Aspect ratio</w:t>
            </w:r>
          </w:p>
          <w:p w:rsidR="003F0A44" w:rsidRPr="004076A5" w:rsidRDefault="003F0A44" w:rsidP="004076A5">
            <w:pPr>
              <w:spacing w:line="360" w:lineRule="auto"/>
              <w:rPr>
                <w:rFonts w:ascii="Verdana" w:eastAsia="Times New Roman" w:hAnsi="Verdana" w:cs="Times New Roman"/>
                <w:sz w:val="21"/>
                <w:szCs w:val="21"/>
              </w:rPr>
            </w:pPr>
            <w:r w:rsidRPr="004076A5">
              <w:rPr>
                <w:rFonts w:ascii="Verdana" w:eastAsia="Times New Roman" w:hAnsi="Verdana" w:cs="Times New Roman"/>
                <w:sz w:val="21"/>
                <w:szCs w:val="21"/>
              </w:rPr>
              <w:t>1–Keep original size</w:t>
            </w:r>
          </w:p>
          <w:p w:rsidR="003F0A44" w:rsidRPr="004076A5" w:rsidRDefault="003F0A44" w:rsidP="004076A5">
            <w:pPr>
              <w:spacing w:line="360" w:lineRule="auto"/>
              <w:rPr>
                <w:rFonts w:ascii="Verdana" w:eastAsia="Times New Roman" w:hAnsi="Verdana" w:cs="Times New Roman"/>
                <w:sz w:val="21"/>
                <w:szCs w:val="21"/>
              </w:rPr>
            </w:pPr>
            <w:r w:rsidRPr="004076A5">
              <w:rPr>
                <w:rFonts w:ascii="Verdana" w:eastAsia="Times New Roman" w:hAnsi="Verdana" w:cs="Times New Roman"/>
                <w:sz w:val="21"/>
                <w:szCs w:val="21"/>
              </w:rPr>
              <w:lastRenderedPageBreak/>
              <w:t>2–Fit to screen</w:t>
            </w:r>
          </w:p>
        </w:tc>
        <w:tc>
          <w:tcPr>
            <w:tcW w:w="2892" w:type="dxa"/>
          </w:tcPr>
          <w:p w:rsidR="003F0A44" w:rsidRPr="004076A5" w:rsidRDefault="003F0A44" w:rsidP="004076A5">
            <w:pPr>
              <w:spacing w:line="360" w:lineRule="auto"/>
              <w:rPr>
                <w:rFonts w:ascii="Verdana" w:eastAsia="Times New Roman" w:hAnsi="Verdana" w:cs="Times New Roman"/>
                <w:sz w:val="21"/>
                <w:szCs w:val="21"/>
              </w:rPr>
            </w:pPr>
            <w:r w:rsidRPr="004076A5">
              <w:rPr>
                <w:rFonts w:ascii="Verdana" w:eastAsia="Times New Roman" w:hAnsi="Verdana" w:cs="Times New Roman"/>
                <w:sz w:val="21"/>
                <w:szCs w:val="21"/>
              </w:rPr>
              <w:lastRenderedPageBreak/>
              <w:t>Controls the scaling of video in Full screen mode.</w:t>
            </w:r>
          </w:p>
          <w:p w:rsidR="003F0A44" w:rsidRPr="004076A5" w:rsidRDefault="003F0A44" w:rsidP="004076A5">
            <w:pPr>
              <w:spacing w:line="360" w:lineRule="auto"/>
              <w:rPr>
                <w:rFonts w:ascii="Verdana" w:eastAsia="Times New Roman" w:hAnsi="Verdana" w:cs="Times New Roman"/>
                <w:sz w:val="21"/>
                <w:szCs w:val="21"/>
              </w:rPr>
            </w:pPr>
          </w:p>
          <w:p w:rsidR="003F0A44" w:rsidRPr="004076A5" w:rsidRDefault="003F0A44" w:rsidP="004076A5">
            <w:pPr>
              <w:spacing w:line="360" w:lineRule="auto"/>
              <w:rPr>
                <w:rFonts w:ascii="Verdana" w:eastAsia="Times New Roman" w:hAnsi="Verdana" w:cs="Times New Roman"/>
                <w:sz w:val="21"/>
                <w:szCs w:val="21"/>
              </w:rPr>
            </w:pP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License</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License key provided by us for the commercial version.</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Could use own logo with copyright permission.</w:t>
            </w:r>
          </w:p>
          <w:p w:rsidR="003F0A44" w:rsidRPr="004076A5" w:rsidRDefault="003F0A44" w:rsidP="004076A5">
            <w:pPr>
              <w:spacing w:line="360" w:lineRule="auto"/>
              <w:rPr>
                <w:rFonts w:ascii="Verdana" w:hAnsi="Verdana"/>
                <w:sz w:val="21"/>
                <w:szCs w:val="21"/>
              </w:rPr>
            </w:pP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Logopath</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Absolute path of your logo (works only in commercial version)</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Passes the logo path.</w:t>
            </w:r>
            <w:r w:rsidRPr="004076A5">
              <w:rPr>
                <w:rFonts w:ascii="Verdana" w:hAnsi="Verdana"/>
                <w:sz w:val="21"/>
                <w:szCs w:val="21"/>
              </w:rPr>
              <w:br/>
              <w:t>(Allowed extensions: jpg, png, gif, swf)</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Logoalpha</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0–100</w:t>
            </w:r>
            <w:r w:rsidRPr="004076A5">
              <w:rPr>
                <w:rFonts w:ascii="Verdana" w:hAnsi="Verdana"/>
                <w:sz w:val="21"/>
                <w:szCs w:val="21"/>
              </w:rPr>
              <w:br/>
              <w:t>(works only in commercial version)</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Controls the alpha transparency of Logo.</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Logoalign</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TL–Top-left alignment</w:t>
            </w:r>
            <w:r w:rsidRPr="004076A5">
              <w:rPr>
                <w:rFonts w:ascii="Verdana" w:hAnsi="Verdana"/>
                <w:sz w:val="21"/>
                <w:szCs w:val="21"/>
              </w:rPr>
              <w:br/>
              <w:t>TR–Top-right alignment</w:t>
            </w:r>
            <w:r w:rsidRPr="004076A5">
              <w:rPr>
                <w:rFonts w:ascii="Verdana" w:hAnsi="Verdana"/>
                <w:sz w:val="21"/>
                <w:szCs w:val="21"/>
              </w:rPr>
              <w:br/>
              <w:t>BR–Bottom-right alignment</w:t>
            </w:r>
            <w:r w:rsidRPr="004076A5">
              <w:rPr>
                <w:rFonts w:ascii="Verdana" w:hAnsi="Verdana"/>
                <w:sz w:val="21"/>
                <w:szCs w:val="21"/>
              </w:rPr>
              <w:br/>
              <w:t>BL–Bottom-left alignment (works only in commercial version)</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Controls the logo alignment.</w:t>
            </w:r>
            <w:r w:rsidRPr="004076A5">
              <w:rPr>
                <w:rFonts w:ascii="Verdana" w:hAnsi="Verdana"/>
                <w:sz w:val="21"/>
                <w:szCs w:val="21"/>
              </w:rPr>
              <w:br/>
            </w:r>
          </w:p>
          <w:p w:rsidR="003F0A44" w:rsidRPr="004076A5" w:rsidRDefault="003F0A44" w:rsidP="004076A5">
            <w:pPr>
              <w:spacing w:line="360" w:lineRule="auto"/>
              <w:rPr>
                <w:rFonts w:ascii="Verdana" w:hAnsi="Verdana"/>
                <w:sz w:val="21"/>
                <w:szCs w:val="21"/>
              </w:rPr>
            </w:pPr>
          </w:p>
          <w:p w:rsidR="003F0A44" w:rsidRPr="004076A5" w:rsidRDefault="003F0A44" w:rsidP="004076A5">
            <w:pPr>
              <w:spacing w:line="360" w:lineRule="auto"/>
              <w:rPr>
                <w:rFonts w:ascii="Verdana" w:hAnsi="Verdana"/>
                <w:sz w:val="21"/>
                <w:szCs w:val="21"/>
              </w:rPr>
            </w:pP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logo_target</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Absolute path (Works only in commercial version)</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Redirects to Target Page on clicking the Logo.</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Skin</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Absolute path</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Uses the provided skin from skin folder.</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skin_autohide</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True “or” false</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Uses the skin auto hide option.</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skinBgColor</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Hexa-decimal value (0×333333)</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Changes the color of player’s skin background.</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seek_barColor</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Hexa-decimal value (0xFFFFFF)</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Changes the color of player’s skin seek_bar color.</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buffer_barColor</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Hexa-decimal value (0×999999)</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Changes the color of player’s skin buffer_bar color.</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pro_BgColor</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Hexa-decimal value (0×000000)</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Changes the color of player’s skin progress bar background color.</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skinIconColor</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Hexa-decimal value (0xFCFCFC)</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Changes the color of player’s skin icon color.</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languageXML</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Absolute path</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XML file that converts your player to your native language.</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playlistXML</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Absolute path</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XML file that contains the videos Information (will be explained below).</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relatedVideoView</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Side “or” Center</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Displays Related Video planers either at the center or right side of the player.</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showPlaylist</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True “or” false</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Shows/Hides the playlist thumbnails.</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playlist_open</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True “or” false</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Opens Related Video thumbnails when video loads.</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relatedVideoBgColor</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Hexa-decimal value (0×000000)</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Changes the color of player-related video panel background.</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scroll_barColor</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Hexa-decimal value (0xFFFFFF)</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Changes the color of player-related video scroll_bar color.</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scroll_BgColor</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Hexa-decimal value (0×000000)</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Changes the color of player-related video scroll_bar background color.</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scroll_BgColor</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Hexa-decimal value (0×000000)</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Changes the color of player-related video scroll_bar background color.</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playButtonColor</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 xml:space="preserve">Hexa-decimal value </w:t>
            </w:r>
            <w:r w:rsidRPr="004076A5">
              <w:rPr>
                <w:rFonts w:ascii="Verdana" w:hAnsi="Verdana"/>
                <w:sz w:val="21"/>
                <w:szCs w:val="21"/>
              </w:rPr>
              <w:lastRenderedPageBreak/>
              <w:t>(0xFFFFFF)</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lastRenderedPageBreak/>
              <w:t xml:space="preserve">Changes the color of </w:t>
            </w:r>
            <w:r w:rsidRPr="004076A5">
              <w:rPr>
                <w:rFonts w:ascii="Verdana" w:hAnsi="Verdana"/>
                <w:sz w:val="21"/>
                <w:szCs w:val="21"/>
              </w:rPr>
              <w:lastRenderedPageBreak/>
              <w:t>player’s Play button color.</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playButtonBgColor</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Hexa-decimal value (0xFFFFFF)</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Changes the color of player’s Play button background color.</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HD_default</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True “or” false</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Makes playing the HD videos in default if both HD and normal videos provided to the player.</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adXML</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Absolute path</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XML file that contains self created pre- and post-roll ads to be played along with videos.</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preroll_ads</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True “or” false</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Global control to enable/disable pre-roll ads.</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tabs>
                <w:tab w:val="left" w:pos="450"/>
                <w:tab w:val="center" w:pos="1139"/>
              </w:tabs>
              <w:spacing w:line="360" w:lineRule="auto"/>
              <w:rPr>
                <w:rFonts w:ascii="Verdana" w:hAnsi="Verdana"/>
                <w:sz w:val="21"/>
                <w:szCs w:val="21"/>
              </w:rPr>
            </w:pPr>
            <w:r w:rsidRPr="004076A5">
              <w:rPr>
                <w:rFonts w:ascii="Verdana" w:hAnsi="Verdana"/>
                <w:sz w:val="21"/>
                <w:szCs w:val="21"/>
              </w:rPr>
              <w:t>postroll_ads</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True “or” false</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Global control to enable/disable post-roll ads.</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midrollXML</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Absolute path</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XML file that contains self created mid-roll ads to be played for the videos.</w:t>
            </w:r>
          </w:p>
          <w:p w:rsidR="003F0A44" w:rsidRPr="004076A5" w:rsidRDefault="003F0A44" w:rsidP="004076A5">
            <w:pPr>
              <w:spacing w:line="360" w:lineRule="auto"/>
              <w:rPr>
                <w:rFonts w:ascii="Verdana" w:hAnsi="Verdana"/>
                <w:sz w:val="21"/>
                <w:szCs w:val="21"/>
              </w:rPr>
            </w:pP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midroll_ads</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True “or” false</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Global control to enable/disable mid-roll ads.</w:t>
            </w:r>
          </w:p>
          <w:p w:rsidR="003F0A44" w:rsidRPr="004076A5" w:rsidRDefault="003F0A44" w:rsidP="004076A5">
            <w:pPr>
              <w:spacing w:line="360" w:lineRule="auto"/>
              <w:rPr>
                <w:rFonts w:ascii="Verdana" w:hAnsi="Verdana"/>
                <w:sz w:val="21"/>
                <w:szCs w:val="21"/>
              </w:rPr>
            </w:pP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adsSkip</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True “or” false</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Shows/Hides the pre-roll or post-roll Ads Skip button player.</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adsSkipDuration</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Numerical value represented in seconds</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 xml:space="preserve">Shows/Hides the pre-roll or post-roll Ads Skip </w:t>
            </w:r>
          </w:p>
          <w:p w:rsidR="003F0A44" w:rsidRPr="004076A5" w:rsidRDefault="003F0A44" w:rsidP="004076A5">
            <w:pPr>
              <w:spacing w:line="360" w:lineRule="auto"/>
              <w:rPr>
                <w:rFonts w:ascii="Verdana" w:hAnsi="Verdana"/>
                <w:sz w:val="21"/>
                <w:szCs w:val="21"/>
              </w:rPr>
            </w:pPr>
            <w:r w:rsidRPr="004076A5">
              <w:rPr>
                <w:rFonts w:ascii="Verdana" w:hAnsi="Verdana"/>
                <w:sz w:val="21"/>
                <w:szCs w:val="21"/>
              </w:rPr>
              <w:t>button player.</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imaAds</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True “or” false</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 xml:space="preserve">Global control to enable </w:t>
            </w:r>
            <w:r w:rsidRPr="004076A5">
              <w:rPr>
                <w:rFonts w:ascii="Verdana" w:hAnsi="Verdana"/>
                <w:sz w:val="21"/>
                <w:szCs w:val="21"/>
              </w:rPr>
              <w:lastRenderedPageBreak/>
              <w:t>or disable IMA ads.</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tabs>
                <w:tab w:val="left" w:pos="645"/>
                <w:tab w:val="center" w:pos="1139"/>
              </w:tabs>
              <w:spacing w:line="360" w:lineRule="auto"/>
              <w:rPr>
                <w:rFonts w:ascii="Verdana" w:hAnsi="Verdana"/>
                <w:sz w:val="21"/>
                <w:szCs w:val="21"/>
              </w:rPr>
            </w:pPr>
            <w:r w:rsidRPr="004076A5">
              <w:rPr>
                <w:rFonts w:ascii="Verdana" w:hAnsi="Verdana"/>
                <w:sz w:val="21"/>
                <w:szCs w:val="21"/>
              </w:rPr>
              <w:t>shareURL</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Absolute path</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File that contains server side script to Send mail.</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embed_visible</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True “or” false</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Enables/disables the Embed option.</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Download</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True “or” false</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Global control to enable/disable Download button in player.</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downloadUrl</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Absolute path</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File that contains server side script to download videos.</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trackCode</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Tracking code</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Form trackCode UA-XXXX-Y or UA-XXXXX-YY.</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showTag</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True “or” false</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Shows/Hides the video description on top of player.</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textColor</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Hexa-decimal value (0xFFFFFF)</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Changes the color of player’s default text.</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sharepanel_up_BgColor</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Hexa-decimal value (0×000000)</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Changes the color of player’s share panel up background color.</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sharepanel_down_BgColor</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Hexa-decimal value (0×000000)</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Changes the color of player share panel down background color.</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sharepaneltextColor</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Hexa-decimal value (0×000000)</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Changes the color of player share panel text color.</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sendButtonColor</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Hexa-decimal value (0×000000)</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Changes the color of player Mail Send button .</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sendButtonTextColor</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Hexa-decimal value (0×000000)</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Changes the color of player Mail Send button text color.</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imageDefault</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True “or” false</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Shows/Hides to display default images in player.</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Timer</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True “or” false</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Shows/Hides the Timer button in skin.</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zoomIcon</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True “or” false</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Shows/Hides the Zoom button in top-left of the player.</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shareIcon</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True “or” false</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Shows or hides the Share button in top-left of the player.</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fullscreen</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True “or” false</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Shows/Hides the Full Screen button in skin.</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Volumecontrol</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True “or” false</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Shows/Hides the Volume Control button in skin.</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progressControl</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True “or” false</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Shows/Hides the Progress bar in skin.</w:t>
            </w:r>
          </w:p>
        </w:tc>
      </w:tr>
      <w:tr w:rsidR="00521E82" w:rsidRPr="00955E94" w:rsidTr="004076A5">
        <w:tc>
          <w:tcPr>
            <w:tcW w:w="1056" w:type="dxa"/>
          </w:tcPr>
          <w:p w:rsidR="00521E82" w:rsidRPr="004076A5" w:rsidRDefault="00521E82" w:rsidP="004076A5">
            <w:pPr>
              <w:pStyle w:val="ListParagraph"/>
              <w:widowControl/>
              <w:numPr>
                <w:ilvl w:val="0"/>
                <w:numId w:val="19"/>
              </w:numPr>
              <w:suppressAutoHyphens w:val="0"/>
              <w:spacing w:line="360" w:lineRule="auto"/>
              <w:rPr>
                <w:rFonts w:ascii="Verdana" w:hAnsi="Verdana"/>
                <w:sz w:val="21"/>
              </w:rPr>
            </w:pPr>
          </w:p>
        </w:tc>
        <w:tc>
          <w:tcPr>
            <w:tcW w:w="3026" w:type="dxa"/>
          </w:tcPr>
          <w:p w:rsidR="00521E82" w:rsidRPr="004076A5" w:rsidRDefault="00521E82" w:rsidP="004076A5">
            <w:pPr>
              <w:spacing w:line="360" w:lineRule="auto"/>
              <w:rPr>
                <w:rFonts w:ascii="Verdana" w:hAnsi="Verdana"/>
                <w:sz w:val="21"/>
                <w:szCs w:val="21"/>
              </w:rPr>
            </w:pPr>
            <w:r>
              <w:rPr>
                <w:rFonts w:ascii="Verdana" w:hAnsi="Verdana"/>
                <w:sz w:val="21"/>
                <w:szCs w:val="21"/>
              </w:rPr>
              <w:t>skin_opacity</w:t>
            </w:r>
          </w:p>
        </w:tc>
        <w:tc>
          <w:tcPr>
            <w:tcW w:w="2494" w:type="dxa"/>
          </w:tcPr>
          <w:p w:rsidR="00521E82" w:rsidRDefault="00521E82" w:rsidP="004076A5">
            <w:pPr>
              <w:spacing w:line="360" w:lineRule="auto"/>
              <w:rPr>
                <w:rFonts w:ascii="Verdana" w:hAnsi="Verdana"/>
                <w:sz w:val="21"/>
                <w:szCs w:val="21"/>
              </w:rPr>
            </w:pPr>
            <w:r w:rsidRPr="004076A5">
              <w:rPr>
                <w:rFonts w:ascii="Verdana" w:hAnsi="Verdana"/>
                <w:sz w:val="21"/>
                <w:szCs w:val="21"/>
              </w:rPr>
              <w:t>Numerical value</w:t>
            </w:r>
          </w:p>
          <w:p w:rsidR="00521E82" w:rsidRPr="004076A5" w:rsidRDefault="00521E82" w:rsidP="004076A5">
            <w:pPr>
              <w:spacing w:line="360" w:lineRule="auto"/>
              <w:rPr>
                <w:rFonts w:ascii="Verdana" w:hAnsi="Verdana"/>
                <w:sz w:val="21"/>
                <w:szCs w:val="21"/>
              </w:rPr>
            </w:pPr>
            <w:r>
              <w:rPr>
                <w:rFonts w:ascii="Verdana" w:hAnsi="Verdana"/>
                <w:sz w:val="21"/>
                <w:szCs w:val="21"/>
              </w:rPr>
              <w:t xml:space="preserve">       0-1</w:t>
            </w:r>
          </w:p>
        </w:tc>
        <w:tc>
          <w:tcPr>
            <w:tcW w:w="2892" w:type="dxa"/>
          </w:tcPr>
          <w:p w:rsidR="00521E82" w:rsidRPr="004076A5" w:rsidRDefault="00521E82" w:rsidP="00521E82">
            <w:pPr>
              <w:spacing w:line="360" w:lineRule="auto"/>
              <w:rPr>
                <w:rFonts w:ascii="Verdana" w:hAnsi="Verdana"/>
                <w:sz w:val="21"/>
                <w:szCs w:val="21"/>
              </w:rPr>
            </w:pPr>
            <w:r w:rsidRPr="004076A5">
              <w:rPr>
                <w:rFonts w:ascii="Verdana" w:hAnsi="Verdana"/>
                <w:sz w:val="21"/>
                <w:szCs w:val="21"/>
              </w:rPr>
              <w:t xml:space="preserve">Controls the alpha transparency of </w:t>
            </w:r>
            <w:r>
              <w:rPr>
                <w:rFonts w:ascii="Verdana" w:hAnsi="Verdana"/>
                <w:sz w:val="21"/>
                <w:szCs w:val="21"/>
              </w:rPr>
              <w:t>Skin</w:t>
            </w:r>
            <w:r w:rsidRPr="004076A5">
              <w:rPr>
                <w:rFonts w:ascii="Verdana" w:hAnsi="Verdana"/>
                <w:sz w:val="21"/>
                <w:szCs w:val="21"/>
              </w:rPr>
              <w:t>.</w:t>
            </w:r>
          </w:p>
        </w:tc>
      </w:tr>
      <w:tr w:rsidR="003F0A44" w:rsidRPr="00955E94" w:rsidTr="004076A5">
        <w:tc>
          <w:tcPr>
            <w:tcW w:w="1056" w:type="dxa"/>
          </w:tcPr>
          <w:p w:rsidR="003F0A44" w:rsidRPr="004076A5" w:rsidRDefault="003F0A44" w:rsidP="004076A5">
            <w:pPr>
              <w:pStyle w:val="ListParagraph"/>
              <w:widowControl/>
              <w:numPr>
                <w:ilvl w:val="0"/>
                <w:numId w:val="19"/>
              </w:numPr>
              <w:suppressAutoHyphens w:val="0"/>
              <w:spacing w:line="360" w:lineRule="auto"/>
              <w:rPr>
                <w:rFonts w:ascii="Verdana" w:hAnsi="Verdana"/>
                <w:sz w:val="21"/>
              </w:rPr>
            </w:pPr>
          </w:p>
        </w:tc>
        <w:tc>
          <w:tcPr>
            <w:tcW w:w="3026"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skinVisible</w:t>
            </w:r>
          </w:p>
        </w:tc>
        <w:tc>
          <w:tcPr>
            <w:tcW w:w="2494"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True “or” false</w:t>
            </w:r>
          </w:p>
        </w:tc>
        <w:tc>
          <w:tcPr>
            <w:tcW w:w="2892" w:type="dxa"/>
          </w:tcPr>
          <w:p w:rsidR="003F0A44" w:rsidRPr="004076A5" w:rsidRDefault="003F0A44" w:rsidP="004076A5">
            <w:pPr>
              <w:spacing w:line="360" w:lineRule="auto"/>
              <w:rPr>
                <w:rFonts w:ascii="Verdana" w:hAnsi="Verdana"/>
                <w:sz w:val="21"/>
                <w:szCs w:val="21"/>
              </w:rPr>
            </w:pPr>
            <w:r w:rsidRPr="004076A5">
              <w:rPr>
                <w:rFonts w:ascii="Verdana" w:hAnsi="Verdana"/>
                <w:sz w:val="21"/>
                <w:szCs w:val="21"/>
              </w:rPr>
              <w:t>Shows/Hides the skin of player.</w:t>
            </w:r>
          </w:p>
        </w:tc>
      </w:tr>
      <w:tr w:rsidR="0011347F" w:rsidRPr="00955E94" w:rsidTr="004076A5">
        <w:tc>
          <w:tcPr>
            <w:tcW w:w="1056" w:type="dxa"/>
          </w:tcPr>
          <w:p w:rsidR="0011347F" w:rsidRPr="004076A5" w:rsidRDefault="0011347F" w:rsidP="004076A5">
            <w:pPr>
              <w:pStyle w:val="ListParagraph"/>
              <w:widowControl/>
              <w:numPr>
                <w:ilvl w:val="0"/>
                <w:numId w:val="19"/>
              </w:numPr>
              <w:suppressAutoHyphens w:val="0"/>
              <w:spacing w:line="360" w:lineRule="auto"/>
              <w:rPr>
                <w:rFonts w:ascii="Verdana" w:hAnsi="Verdana"/>
                <w:sz w:val="21"/>
              </w:rPr>
            </w:pPr>
          </w:p>
        </w:tc>
        <w:tc>
          <w:tcPr>
            <w:tcW w:w="3026" w:type="dxa"/>
          </w:tcPr>
          <w:p w:rsidR="0011347F" w:rsidRPr="0011347F" w:rsidRDefault="0011347F" w:rsidP="004076A5">
            <w:pPr>
              <w:spacing w:line="360" w:lineRule="auto"/>
              <w:rPr>
                <w:rFonts w:ascii="Verdana" w:hAnsi="Verdana"/>
                <w:sz w:val="21"/>
                <w:szCs w:val="21"/>
              </w:rPr>
            </w:pPr>
            <w:r w:rsidRPr="0011347F">
              <w:rPr>
                <w:rFonts w:ascii="Verdana" w:hAnsi="Verdana" w:cs="Courier New"/>
                <w:sz w:val="21"/>
                <w:szCs w:val="21"/>
              </w:rPr>
              <w:t>subTitleColor</w:t>
            </w:r>
          </w:p>
        </w:tc>
        <w:tc>
          <w:tcPr>
            <w:tcW w:w="2494" w:type="dxa"/>
          </w:tcPr>
          <w:p w:rsidR="0011347F" w:rsidRPr="004076A5" w:rsidRDefault="0011347F" w:rsidP="002C5F9C">
            <w:pPr>
              <w:spacing w:line="360" w:lineRule="auto"/>
              <w:rPr>
                <w:rFonts w:ascii="Verdana" w:hAnsi="Verdana"/>
                <w:sz w:val="21"/>
                <w:szCs w:val="21"/>
              </w:rPr>
            </w:pPr>
            <w:r w:rsidRPr="004076A5">
              <w:rPr>
                <w:rFonts w:ascii="Verdana" w:hAnsi="Verdana"/>
                <w:sz w:val="21"/>
                <w:szCs w:val="21"/>
              </w:rPr>
              <w:t>Hexa-decimal value (0xFFFFFF)</w:t>
            </w:r>
          </w:p>
        </w:tc>
        <w:tc>
          <w:tcPr>
            <w:tcW w:w="2892" w:type="dxa"/>
          </w:tcPr>
          <w:p w:rsidR="0011347F" w:rsidRPr="004076A5" w:rsidRDefault="0011347F" w:rsidP="0011347F">
            <w:pPr>
              <w:spacing w:line="360" w:lineRule="auto"/>
              <w:rPr>
                <w:rFonts w:ascii="Verdana" w:hAnsi="Verdana"/>
                <w:sz w:val="21"/>
                <w:szCs w:val="21"/>
              </w:rPr>
            </w:pPr>
            <w:r w:rsidRPr="004076A5">
              <w:rPr>
                <w:rFonts w:ascii="Verdana" w:hAnsi="Verdana"/>
                <w:sz w:val="21"/>
                <w:szCs w:val="21"/>
              </w:rPr>
              <w:t xml:space="preserve">Changes the color of </w:t>
            </w:r>
            <w:r>
              <w:rPr>
                <w:rFonts w:ascii="Verdana" w:hAnsi="Verdana"/>
                <w:sz w:val="21"/>
                <w:szCs w:val="21"/>
              </w:rPr>
              <w:t>subtitle text</w:t>
            </w:r>
            <w:r w:rsidRPr="004076A5">
              <w:rPr>
                <w:rFonts w:ascii="Verdana" w:hAnsi="Verdana"/>
                <w:sz w:val="21"/>
                <w:szCs w:val="21"/>
              </w:rPr>
              <w:t>.</w:t>
            </w:r>
          </w:p>
        </w:tc>
      </w:tr>
      <w:tr w:rsidR="0011347F" w:rsidRPr="00955E94" w:rsidTr="004076A5">
        <w:tc>
          <w:tcPr>
            <w:tcW w:w="1056" w:type="dxa"/>
          </w:tcPr>
          <w:p w:rsidR="0011347F" w:rsidRPr="004076A5" w:rsidRDefault="0011347F" w:rsidP="004076A5">
            <w:pPr>
              <w:pStyle w:val="ListParagraph"/>
              <w:widowControl/>
              <w:numPr>
                <w:ilvl w:val="0"/>
                <w:numId w:val="19"/>
              </w:numPr>
              <w:suppressAutoHyphens w:val="0"/>
              <w:spacing w:line="360" w:lineRule="auto"/>
              <w:rPr>
                <w:rFonts w:ascii="Verdana" w:hAnsi="Verdana"/>
                <w:sz w:val="21"/>
              </w:rPr>
            </w:pPr>
          </w:p>
        </w:tc>
        <w:tc>
          <w:tcPr>
            <w:tcW w:w="3026" w:type="dxa"/>
          </w:tcPr>
          <w:p w:rsidR="0011347F" w:rsidRPr="0011347F" w:rsidRDefault="0011347F" w:rsidP="004076A5">
            <w:pPr>
              <w:spacing w:line="360" w:lineRule="auto"/>
              <w:rPr>
                <w:rFonts w:ascii="Verdana" w:hAnsi="Verdana" w:cs="Courier New"/>
                <w:sz w:val="21"/>
                <w:szCs w:val="21"/>
              </w:rPr>
            </w:pPr>
            <w:r w:rsidRPr="0011347F">
              <w:rPr>
                <w:rFonts w:ascii="Verdana" w:hAnsi="Verdana" w:cs="Courier New"/>
                <w:sz w:val="21"/>
                <w:szCs w:val="21"/>
              </w:rPr>
              <w:t>subTitleBgColor</w:t>
            </w:r>
          </w:p>
        </w:tc>
        <w:tc>
          <w:tcPr>
            <w:tcW w:w="2494" w:type="dxa"/>
          </w:tcPr>
          <w:p w:rsidR="0011347F" w:rsidRPr="004076A5" w:rsidRDefault="0011347F" w:rsidP="002C5F9C">
            <w:pPr>
              <w:spacing w:line="360" w:lineRule="auto"/>
              <w:rPr>
                <w:rFonts w:ascii="Verdana" w:hAnsi="Verdana"/>
                <w:sz w:val="21"/>
                <w:szCs w:val="21"/>
              </w:rPr>
            </w:pPr>
            <w:r w:rsidRPr="004076A5">
              <w:rPr>
                <w:rFonts w:ascii="Verdana" w:hAnsi="Verdana"/>
                <w:sz w:val="21"/>
                <w:szCs w:val="21"/>
              </w:rPr>
              <w:t>Hexa-decimal value (0xFFFFFF)</w:t>
            </w:r>
          </w:p>
        </w:tc>
        <w:tc>
          <w:tcPr>
            <w:tcW w:w="2892" w:type="dxa"/>
          </w:tcPr>
          <w:p w:rsidR="0011347F" w:rsidRPr="004076A5" w:rsidRDefault="0011347F" w:rsidP="0011347F">
            <w:pPr>
              <w:spacing w:line="360" w:lineRule="auto"/>
              <w:rPr>
                <w:rFonts w:ascii="Verdana" w:hAnsi="Verdana"/>
                <w:sz w:val="21"/>
                <w:szCs w:val="21"/>
              </w:rPr>
            </w:pPr>
            <w:r w:rsidRPr="004076A5">
              <w:rPr>
                <w:rFonts w:ascii="Verdana" w:hAnsi="Verdana"/>
                <w:sz w:val="21"/>
                <w:szCs w:val="21"/>
              </w:rPr>
              <w:t xml:space="preserve">Changes the color of </w:t>
            </w:r>
            <w:r>
              <w:rPr>
                <w:rFonts w:ascii="Verdana" w:hAnsi="Verdana"/>
                <w:sz w:val="21"/>
                <w:szCs w:val="21"/>
              </w:rPr>
              <w:t>subtitle</w:t>
            </w:r>
            <w:r w:rsidRPr="004076A5">
              <w:rPr>
                <w:rFonts w:ascii="Verdana" w:hAnsi="Verdana"/>
                <w:sz w:val="21"/>
                <w:szCs w:val="21"/>
              </w:rPr>
              <w:t xml:space="preserve"> background.</w:t>
            </w:r>
          </w:p>
        </w:tc>
      </w:tr>
      <w:tr w:rsidR="0011347F" w:rsidRPr="00955E94" w:rsidTr="004076A5">
        <w:tc>
          <w:tcPr>
            <w:tcW w:w="1056" w:type="dxa"/>
          </w:tcPr>
          <w:p w:rsidR="0011347F" w:rsidRPr="004076A5" w:rsidRDefault="0011347F" w:rsidP="004076A5">
            <w:pPr>
              <w:pStyle w:val="ListParagraph"/>
              <w:widowControl/>
              <w:numPr>
                <w:ilvl w:val="0"/>
                <w:numId w:val="19"/>
              </w:numPr>
              <w:suppressAutoHyphens w:val="0"/>
              <w:spacing w:line="360" w:lineRule="auto"/>
              <w:rPr>
                <w:rFonts w:ascii="Verdana" w:hAnsi="Verdana"/>
                <w:sz w:val="21"/>
              </w:rPr>
            </w:pPr>
          </w:p>
        </w:tc>
        <w:tc>
          <w:tcPr>
            <w:tcW w:w="3026" w:type="dxa"/>
          </w:tcPr>
          <w:p w:rsidR="0011347F" w:rsidRPr="0011347F" w:rsidRDefault="0011347F" w:rsidP="004076A5">
            <w:pPr>
              <w:spacing w:line="360" w:lineRule="auto"/>
              <w:rPr>
                <w:rFonts w:ascii="Verdana" w:hAnsi="Verdana" w:cs="Courier New"/>
                <w:sz w:val="21"/>
                <w:szCs w:val="21"/>
              </w:rPr>
            </w:pPr>
            <w:r w:rsidRPr="0011347F">
              <w:rPr>
                <w:rFonts w:ascii="Verdana" w:hAnsi="Verdana" w:cs="Courier New"/>
                <w:sz w:val="21"/>
                <w:szCs w:val="21"/>
              </w:rPr>
              <w:t>subTitleFontFamily</w:t>
            </w:r>
          </w:p>
        </w:tc>
        <w:tc>
          <w:tcPr>
            <w:tcW w:w="2494" w:type="dxa"/>
          </w:tcPr>
          <w:p w:rsidR="0011347F" w:rsidRPr="004076A5" w:rsidRDefault="0011347F" w:rsidP="004076A5">
            <w:pPr>
              <w:spacing w:line="360" w:lineRule="auto"/>
              <w:rPr>
                <w:rFonts w:ascii="Verdana" w:hAnsi="Verdana"/>
                <w:sz w:val="21"/>
                <w:szCs w:val="21"/>
              </w:rPr>
            </w:pPr>
            <w:r>
              <w:rPr>
                <w:rFonts w:ascii="Verdana" w:hAnsi="Verdana"/>
                <w:sz w:val="21"/>
                <w:szCs w:val="21"/>
              </w:rPr>
              <w:t>Text font name</w:t>
            </w:r>
          </w:p>
        </w:tc>
        <w:tc>
          <w:tcPr>
            <w:tcW w:w="2892" w:type="dxa"/>
          </w:tcPr>
          <w:p w:rsidR="0011347F" w:rsidRPr="004076A5" w:rsidRDefault="0011347F" w:rsidP="0011347F">
            <w:pPr>
              <w:spacing w:line="360" w:lineRule="auto"/>
              <w:rPr>
                <w:rFonts w:ascii="Verdana" w:hAnsi="Verdana"/>
                <w:sz w:val="21"/>
                <w:szCs w:val="21"/>
              </w:rPr>
            </w:pPr>
            <w:r w:rsidRPr="004076A5">
              <w:rPr>
                <w:rFonts w:ascii="Verdana" w:hAnsi="Verdana"/>
                <w:sz w:val="21"/>
                <w:szCs w:val="21"/>
              </w:rPr>
              <w:t xml:space="preserve">Changes the </w:t>
            </w:r>
            <w:r>
              <w:rPr>
                <w:rFonts w:ascii="Verdana" w:hAnsi="Verdana"/>
                <w:sz w:val="21"/>
                <w:szCs w:val="21"/>
              </w:rPr>
              <w:t>text font</w:t>
            </w:r>
            <w:r w:rsidRPr="004076A5">
              <w:rPr>
                <w:rFonts w:ascii="Verdana" w:hAnsi="Verdana"/>
                <w:sz w:val="21"/>
                <w:szCs w:val="21"/>
              </w:rPr>
              <w:t xml:space="preserve"> of </w:t>
            </w:r>
            <w:r>
              <w:rPr>
                <w:rFonts w:ascii="Verdana" w:hAnsi="Verdana"/>
                <w:sz w:val="21"/>
                <w:szCs w:val="21"/>
              </w:rPr>
              <w:t>subtitle</w:t>
            </w:r>
            <w:r w:rsidRPr="004076A5">
              <w:rPr>
                <w:rFonts w:ascii="Verdana" w:hAnsi="Verdana"/>
                <w:sz w:val="21"/>
                <w:szCs w:val="21"/>
              </w:rPr>
              <w:t xml:space="preserve"> </w:t>
            </w:r>
            <w:r>
              <w:rPr>
                <w:rFonts w:ascii="Verdana" w:hAnsi="Verdana"/>
                <w:sz w:val="21"/>
                <w:szCs w:val="21"/>
              </w:rPr>
              <w:t>text</w:t>
            </w:r>
          </w:p>
        </w:tc>
      </w:tr>
      <w:tr w:rsidR="0011347F" w:rsidRPr="00955E94" w:rsidTr="004076A5">
        <w:tc>
          <w:tcPr>
            <w:tcW w:w="1056" w:type="dxa"/>
          </w:tcPr>
          <w:p w:rsidR="0011347F" w:rsidRPr="004076A5" w:rsidRDefault="0011347F" w:rsidP="004076A5">
            <w:pPr>
              <w:pStyle w:val="ListParagraph"/>
              <w:widowControl/>
              <w:numPr>
                <w:ilvl w:val="0"/>
                <w:numId w:val="19"/>
              </w:numPr>
              <w:suppressAutoHyphens w:val="0"/>
              <w:spacing w:line="360" w:lineRule="auto"/>
              <w:rPr>
                <w:rFonts w:ascii="Verdana" w:hAnsi="Verdana"/>
                <w:sz w:val="21"/>
              </w:rPr>
            </w:pPr>
          </w:p>
        </w:tc>
        <w:tc>
          <w:tcPr>
            <w:tcW w:w="3026" w:type="dxa"/>
          </w:tcPr>
          <w:p w:rsidR="0011347F" w:rsidRPr="0011347F" w:rsidRDefault="0011347F" w:rsidP="004076A5">
            <w:pPr>
              <w:spacing w:line="360" w:lineRule="auto"/>
              <w:rPr>
                <w:rFonts w:ascii="Verdana" w:hAnsi="Verdana" w:cs="Courier New"/>
                <w:sz w:val="21"/>
                <w:szCs w:val="21"/>
              </w:rPr>
            </w:pPr>
            <w:r w:rsidRPr="0011347F">
              <w:rPr>
                <w:rFonts w:ascii="Verdana" w:hAnsi="Verdana" w:cs="Courier New"/>
                <w:sz w:val="21"/>
                <w:szCs w:val="21"/>
              </w:rPr>
              <w:t>subTitleFontSize</w:t>
            </w:r>
          </w:p>
        </w:tc>
        <w:tc>
          <w:tcPr>
            <w:tcW w:w="2494" w:type="dxa"/>
          </w:tcPr>
          <w:p w:rsidR="0011347F" w:rsidRDefault="0011347F" w:rsidP="002C5F9C">
            <w:pPr>
              <w:spacing w:line="360" w:lineRule="auto"/>
              <w:rPr>
                <w:rFonts w:ascii="Verdana" w:hAnsi="Verdana"/>
                <w:sz w:val="21"/>
                <w:szCs w:val="21"/>
              </w:rPr>
            </w:pPr>
            <w:r w:rsidRPr="004076A5">
              <w:rPr>
                <w:rFonts w:ascii="Verdana" w:hAnsi="Verdana"/>
                <w:sz w:val="21"/>
                <w:szCs w:val="21"/>
              </w:rPr>
              <w:t>Numerical value</w:t>
            </w:r>
          </w:p>
          <w:p w:rsidR="0011347F" w:rsidRPr="004076A5" w:rsidRDefault="0011347F" w:rsidP="002C5F9C">
            <w:pPr>
              <w:spacing w:line="360" w:lineRule="auto"/>
              <w:rPr>
                <w:rFonts w:ascii="Verdana" w:hAnsi="Verdana"/>
                <w:sz w:val="21"/>
                <w:szCs w:val="21"/>
              </w:rPr>
            </w:pPr>
            <w:r>
              <w:rPr>
                <w:rFonts w:ascii="Verdana" w:hAnsi="Verdana"/>
                <w:sz w:val="21"/>
                <w:szCs w:val="21"/>
              </w:rPr>
              <w:t xml:space="preserve">       0-1</w:t>
            </w:r>
          </w:p>
        </w:tc>
        <w:tc>
          <w:tcPr>
            <w:tcW w:w="2892" w:type="dxa"/>
          </w:tcPr>
          <w:p w:rsidR="0011347F" w:rsidRPr="004076A5" w:rsidRDefault="0011347F" w:rsidP="0011347F">
            <w:pPr>
              <w:spacing w:line="360" w:lineRule="auto"/>
              <w:rPr>
                <w:rFonts w:ascii="Verdana" w:hAnsi="Verdana"/>
                <w:sz w:val="21"/>
                <w:szCs w:val="21"/>
              </w:rPr>
            </w:pPr>
            <w:r w:rsidRPr="004076A5">
              <w:rPr>
                <w:rFonts w:ascii="Verdana" w:hAnsi="Verdana"/>
                <w:sz w:val="21"/>
                <w:szCs w:val="21"/>
              </w:rPr>
              <w:t xml:space="preserve">Controls the </w:t>
            </w:r>
            <w:r>
              <w:rPr>
                <w:rFonts w:ascii="Verdana" w:hAnsi="Verdana"/>
                <w:sz w:val="21"/>
                <w:szCs w:val="21"/>
              </w:rPr>
              <w:t xml:space="preserve">size </w:t>
            </w:r>
            <w:r w:rsidRPr="004076A5">
              <w:rPr>
                <w:rFonts w:ascii="Verdana" w:hAnsi="Verdana"/>
                <w:sz w:val="21"/>
                <w:szCs w:val="21"/>
              </w:rPr>
              <w:t xml:space="preserve">of </w:t>
            </w:r>
            <w:r>
              <w:rPr>
                <w:rFonts w:ascii="Verdana" w:hAnsi="Verdana"/>
                <w:sz w:val="21"/>
                <w:szCs w:val="21"/>
              </w:rPr>
              <w:t>subtitle text</w:t>
            </w:r>
            <w:r w:rsidRPr="004076A5">
              <w:rPr>
                <w:rFonts w:ascii="Verdana" w:hAnsi="Verdana"/>
                <w:sz w:val="21"/>
                <w:szCs w:val="21"/>
              </w:rPr>
              <w:t>.</w:t>
            </w:r>
          </w:p>
        </w:tc>
      </w:tr>
    </w:tbl>
    <w:p w:rsidR="00DE5D5F" w:rsidRDefault="00DE5D5F" w:rsidP="00955E94">
      <w:pPr>
        <w:tabs>
          <w:tab w:val="left" w:pos="8520"/>
        </w:tabs>
        <w:spacing w:before="43" w:line="360" w:lineRule="auto"/>
        <w:rPr>
          <w:rFonts w:ascii="Verdana" w:hAnsi="Verdana" w:cs="Verdana"/>
          <w:b/>
          <w:sz w:val="21"/>
          <w:szCs w:val="21"/>
        </w:rPr>
      </w:pPr>
    </w:p>
    <w:p w:rsidR="008637DC" w:rsidRDefault="008637DC" w:rsidP="00955E94">
      <w:pPr>
        <w:tabs>
          <w:tab w:val="left" w:pos="8520"/>
        </w:tabs>
        <w:spacing w:before="43" w:line="360" w:lineRule="auto"/>
        <w:rPr>
          <w:rFonts w:ascii="Verdana" w:hAnsi="Verdana" w:cs="Verdana"/>
          <w:b/>
          <w:sz w:val="21"/>
          <w:szCs w:val="21"/>
        </w:rPr>
      </w:pPr>
    </w:p>
    <w:p w:rsidR="002062CB" w:rsidRDefault="002062CB" w:rsidP="00955E94">
      <w:pPr>
        <w:tabs>
          <w:tab w:val="left" w:pos="8520"/>
        </w:tabs>
        <w:spacing w:before="43" w:line="360" w:lineRule="auto"/>
        <w:rPr>
          <w:rFonts w:ascii="Verdana" w:hAnsi="Verdana" w:cs="Verdana"/>
          <w:b/>
          <w:sz w:val="21"/>
          <w:szCs w:val="21"/>
        </w:rPr>
      </w:pPr>
    </w:p>
    <w:p w:rsidR="002062CB" w:rsidRDefault="002062CB" w:rsidP="00955E94">
      <w:pPr>
        <w:tabs>
          <w:tab w:val="left" w:pos="8520"/>
        </w:tabs>
        <w:spacing w:before="43" w:line="360" w:lineRule="auto"/>
        <w:rPr>
          <w:rFonts w:ascii="Verdana" w:hAnsi="Verdana" w:cs="Verdana"/>
          <w:b/>
          <w:sz w:val="21"/>
          <w:szCs w:val="21"/>
        </w:rPr>
      </w:pPr>
    </w:p>
    <w:p w:rsidR="002062CB" w:rsidRDefault="002062CB" w:rsidP="00955E94">
      <w:pPr>
        <w:tabs>
          <w:tab w:val="left" w:pos="8520"/>
        </w:tabs>
        <w:spacing w:before="43" w:line="360" w:lineRule="auto"/>
        <w:rPr>
          <w:rFonts w:ascii="Verdana" w:hAnsi="Verdana" w:cs="Verdana"/>
          <w:b/>
          <w:sz w:val="21"/>
          <w:szCs w:val="21"/>
        </w:rPr>
      </w:pPr>
    </w:p>
    <w:p w:rsidR="002062CB" w:rsidRDefault="002062CB" w:rsidP="00955E94">
      <w:pPr>
        <w:tabs>
          <w:tab w:val="left" w:pos="8520"/>
        </w:tabs>
        <w:spacing w:before="43" w:line="360" w:lineRule="auto"/>
        <w:rPr>
          <w:rFonts w:ascii="Verdana" w:hAnsi="Verdana" w:cs="Verdana"/>
          <w:b/>
          <w:sz w:val="21"/>
          <w:szCs w:val="21"/>
        </w:rPr>
      </w:pPr>
    </w:p>
    <w:p w:rsidR="002062CB" w:rsidRDefault="002062CB" w:rsidP="00955E94">
      <w:pPr>
        <w:tabs>
          <w:tab w:val="left" w:pos="8520"/>
        </w:tabs>
        <w:spacing w:before="43" w:line="360" w:lineRule="auto"/>
        <w:rPr>
          <w:rFonts w:ascii="Verdana" w:hAnsi="Verdana" w:cs="Verdana"/>
          <w:b/>
          <w:sz w:val="21"/>
          <w:szCs w:val="21"/>
        </w:rPr>
      </w:pPr>
    </w:p>
    <w:p w:rsidR="002062CB" w:rsidRDefault="002062CB" w:rsidP="00955E94">
      <w:pPr>
        <w:tabs>
          <w:tab w:val="left" w:pos="8520"/>
        </w:tabs>
        <w:spacing w:before="43" w:line="360" w:lineRule="auto"/>
        <w:rPr>
          <w:rFonts w:ascii="Verdana" w:hAnsi="Verdana" w:cs="Verdana"/>
          <w:b/>
          <w:sz w:val="21"/>
          <w:szCs w:val="21"/>
        </w:rPr>
      </w:pPr>
    </w:p>
    <w:p w:rsidR="002062CB" w:rsidRDefault="002062CB" w:rsidP="00955E94">
      <w:pPr>
        <w:tabs>
          <w:tab w:val="left" w:pos="8520"/>
        </w:tabs>
        <w:spacing w:before="43" w:line="360" w:lineRule="auto"/>
        <w:rPr>
          <w:rFonts w:ascii="Verdana" w:hAnsi="Verdana" w:cs="Verdana"/>
          <w:b/>
          <w:sz w:val="21"/>
          <w:szCs w:val="21"/>
        </w:rPr>
      </w:pPr>
    </w:p>
    <w:p w:rsidR="002062CB" w:rsidRDefault="002062CB" w:rsidP="00955E94">
      <w:pPr>
        <w:tabs>
          <w:tab w:val="left" w:pos="8520"/>
        </w:tabs>
        <w:spacing w:before="43" w:line="360" w:lineRule="auto"/>
        <w:rPr>
          <w:rFonts w:ascii="Verdana" w:hAnsi="Verdana" w:cs="Verdana"/>
          <w:b/>
          <w:sz w:val="21"/>
          <w:szCs w:val="21"/>
        </w:rPr>
      </w:pPr>
    </w:p>
    <w:p w:rsidR="001675A0" w:rsidRDefault="001675A0" w:rsidP="00955E94">
      <w:pPr>
        <w:tabs>
          <w:tab w:val="left" w:pos="8520"/>
        </w:tabs>
        <w:spacing w:before="43" w:line="360" w:lineRule="auto"/>
        <w:rPr>
          <w:rFonts w:ascii="Verdana" w:hAnsi="Verdana" w:cs="Verdana"/>
          <w:b/>
          <w:sz w:val="21"/>
          <w:szCs w:val="21"/>
        </w:rPr>
      </w:pPr>
    </w:p>
    <w:p w:rsidR="00E518EC" w:rsidRPr="00955E94" w:rsidRDefault="007E785C" w:rsidP="00955E94">
      <w:pPr>
        <w:tabs>
          <w:tab w:val="left" w:pos="8520"/>
        </w:tabs>
        <w:spacing w:before="43" w:line="360" w:lineRule="auto"/>
        <w:rPr>
          <w:rFonts w:ascii="Verdana" w:eastAsia="Times New Roman" w:hAnsi="Verdana" w:cs="Times New Roman"/>
          <w:b/>
          <w:sz w:val="21"/>
          <w:szCs w:val="21"/>
        </w:rPr>
      </w:pPr>
      <w:r w:rsidRPr="00955E94">
        <w:rPr>
          <w:rFonts w:ascii="Verdana" w:hAnsi="Verdana" w:cs="Verdana"/>
          <w:b/>
          <w:sz w:val="21"/>
          <w:szCs w:val="21"/>
        </w:rPr>
        <w:lastRenderedPageBreak/>
        <w:t>Playlist Configuration</w:t>
      </w:r>
    </w:p>
    <w:p w:rsidR="00E518EC" w:rsidRPr="00955E94" w:rsidRDefault="00E518EC" w:rsidP="00955E94">
      <w:pPr>
        <w:tabs>
          <w:tab w:val="center" w:pos="4910"/>
          <w:tab w:val="left" w:pos="5505"/>
        </w:tabs>
        <w:autoSpaceDE w:val="0"/>
        <w:autoSpaceDN w:val="0"/>
        <w:adjustRightInd w:val="0"/>
        <w:spacing w:line="360" w:lineRule="auto"/>
        <w:rPr>
          <w:rFonts w:ascii="Verdana" w:hAnsi="Verdana"/>
          <w:sz w:val="21"/>
          <w:szCs w:val="21"/>
        </w:rPr>
      </w:pPr>
    </w:p>
    <w:p w:rsidR="00E518EC" w:rsidRPr="00955E94" w:rsidRDefault="00DE5D5F" w:rsidP="00955E94">
      <w:pPr>
        <w:tabs>
          <w:tab w:val="center" w:pos="4910"/>
          <w:tab w:val="left" w:pos="5505"/>
        </w:tabs>
        <w:autoSpaceDE w:val="0"/>
        <w:autoSpaceDN w:val="0"/>
        <w:adjustRightInd w:val="0"/>
        <w:spacing w:line="360" w:lineRule="auto"/>
        <w:jc w:val="both"/>
        <w:rPr>
          <w:rFonts w:ascii="Verdana" w:hAnsi="Verdana"/>
          <w:sz w:val="21"/>
          <w:szCs w:val="21"/>
        </w:rPr>
      </w:pPr>
      <w:r>
        <w:rPr>
          <w:rFonts w:ascii="Verdana" w:hAnsi="Verdana"/>
          <w:sz w:val="21"/>
          <w:szCs w:val="21"/>
        </w:rPr>
        <w:t>1</w:t>
      </w:r>
      <w:r w:rsidR="00E518EC" w:rsidRPr="00955E94">
        <w:rPr>
          <w:rFonts w:ascii="Verdana" w:hAnsi="Verdana"/>
          <w:sz w:val="21"/>
          <w:szCs w:val="21"/>
        </w:rPr>
        <w:t>. Open Hd Flv Player – xml – playlist.xml in text editor (Notepad, Wordpad etc.)</w:t>
      </w:r>
    </w:p>
    <w:p w:rsidR="00E518EC" w:rsidRDefault="00692864" w:rsidP="00955E94">
      <w:pPr>
        <w:spacing w:line="360" w:lineRule="auto"/>
        <w:ind w:left="709"/>
        <w:rPr>
          <w:rFonts w:ascii="Verdana" w:hAnsi="Verdana"/>
          <w:noProof/>
          <w:sz w:val="21"/>
          <w:szCs w:val="21"/>
          <w:lang w:eastAsia="en-US" w:bidi="ar-SA"/>
        </w:rPr>
      </w:pPr>
      <w:r>
        <w:rPr>
          <w:rFonts w:ascii="Verdana" w:hAnsi="Verdana"/>
          <w:noProof/>
          <w:sz w:val="21"/>
          <w:szCs w:val="21"/>
          <w:lang w:eastAsia="en-US" w:bidi="ar-SA"/>
        </w:rPr>
        <w:drawing>
          <wp:inline distT="0" distB="0" distL="0" distR="0">
            <wp:extent cx="4824730" cy="788035"/>
            <wp:effectExtent l="19050" t="0" r="0" b="0"/>
            <wp:docPr id="7" name="Picture 9" descr="D:\xampp\htdocs\EMP0152\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xampp\htdocs\EMP0152\play.png"/>
                    <pic:cNvPicPr>
                      <a:picLocks noChangeAspect="1" noChangeArrowheads="1"/>
                    </pic:cNvPicPr>
                  </pic:nvPicPr>
                  <pic:blipFill>
                    <a:blip r:embed="rId17"/>
                    <a:srcRect/>
                    <a:stretch>
                      <a:fillRect/>
                    </a:stretch>
                  </pic:blipFill>
                  <pic:spPr bwMode="auto">
                    <a:xfrm>
                      <a:off x="0" y="0"/>
                      <a:ext cx="4824730" cy="788035"/>
                    </a:xfrm>
                    <a:prstGeom prst="rect">
                      <a:avLst/>
                    </a:prstGeom>
                    <a:noFill/>
                    <a:ln w="9525">
                      <a:noFill/>
                      <a:miter lim="800000"/>
                      <a:headEnd/>
                      <a:tailEnd/>
                    </a:ln>
                  </pic:spPr>
                </pic:pic>
              </a:graphicData>
            </a:graphic>
          </wp:inline>
        </w:drawing>
      </w:r>
      <w:r w:rsidR="00362D9A">
        <w:rPr>
          <w:rFonts w:ascii="Verdana" w:hAnsi="Verdana"/>
          <w:noProof/>
          <w:sz w:val="21"/>
          <w:szCs w:val="21"/>
        </w:rPr>
        <w:t xml:space="preserve">                  </w:t>
      </w:r>
      <w:r>
        <w:rPr>
          <w:rFonts w:ascii="Verdana" w:hAnsi="Verdana"/>
          <w:noProof/>
          <w:sz w:val="21"/>
          <w:szCs w:val="21"/>
          <w:lang w:eastAsia="en-US" w:bidi="ar-SA"/>
        </w:rPr>
        <w:drawing>
          <wp:inline distT="0" distB="0" distL="0" distR="0">
            <wp:extent cx="5671185" cy="3209925"/>
            <wp:effectExtent l="19050" t="0" r="5715" b="0"/>
            <wp:docPr id="8" name="Picture 17" descr="D:\xampp\htdocs\EMP0152\h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xampp\htdocs\EMP0152\hd1.jpg"/>
                    <pic:cNvPicPr>
                      <a:picLocks noChangeAspect="1" noChangeArrowheads="1"/>
                    </pic:cNvPicPr>
                  </pic:nvPicPr>
                  <pic:blipFill>
                    <a:blip r:embed="rId18"/>
                    <a:srcRect/>
                    <a:stretch>
                      <a:fillRect/>
                    </a:stretch>
                  </pic:blipFill>
                  <pic:spPr bwMode="auto">
                    <a:xfrm>
                      <a:off x="0" y="0"/>
                      <a:ext cx="5671185" cy="3209925"/>
                    </a:xfrm>
                    <a:prstGeom prst="rect">
                      <a:avLst/>
                    </a:prstGeom>
                    <a:noFill/>
                    <a:ln w="9525">
                      <a:noFill/>
                      <a:miter lim="800000"/>
                      <a:headEnd/>
                      <a:tailEnd/>
                    </a:ln>
                  </pic:spPr>
                </pic:pic>
              </a:graphicData>
            </a:graphic>
          </wp:inline>
        </w:drawing>
      </w:r>
    </w:p>
    <w:p w:rsidR="008637DC" w:rsidRDefault="008637DC" w:rsidP="00955E94">
      <w:pPr>
        <w:spacing w:line="360" w:lineRule="auto"/>
        <w:ind w:left="709"/>
        <w:rPr>
          <w:rFonts w:ascii="Verdana" w:hAnsi="Verdana"/>
          <w:noProof/>
          <w:sz w:val="21"/>
          <w:szCs w:val="21"/>
        </w:rPr>
      </w:pPr>
    </w:p>
    <w:p w:rsidR="002062CB" w:rsidRDefault="002062CB" w:rsidP="00955E94">
      <w:pPr>
        <w:spacing w:line="360" w:lineRule="auto"/>
        <w:ind w:left="709"/>
        <w:rPr>
          <w:rFonts w:ascii="Verdana" w:hAnsi="Verdana"/>
          <w:noProof/>
          <w:sz w:val="21"/>
          <w:szCs w:val="21"/>
        </w:rPr>
      </w:pPr>
    </w:p>
    <w:p w:rsidR="00362D9A" w:rsidRPr="00955E94" w:rsidRDefault="00692864" w:rsidP="00955E94">
      <w:pPr>
        <w:spacing w:line="360" w:lineRule="auto"/>
        <w:ind w:left="709"/>
        <w:rPr>
          <w:rFonts w:ascii="Verdana" w:hAnsi="Verdana"/>
          <w:noProof/>
          <w:sz w:val="21"/>
          <w:szCs w:val="21"/>
        </w:rPr>
      </w:pPr>
      <w:r>
        <w:rPr>
          <w:rFonts w:ascii="Verdana" w:hAnsi="Verdana"/>
          <w:noProof/>
          <w:sz w:val="21"/>
          <w:szCs w:val="21"/>
          <w:lang w:eastAsia="en-US" w:bidi="ar-SA"/>
        </w:rPr>
        <w:drawing>
          <wp:inline distT="0" distB="0" distL="0" distR="0">
            <wp:extent cx="5632450" cy="3326765"/>
            <wp:effectExtent l="19050" t="0" r="6350" b="0"/>
            <wp:docPr id="9" name="Picture 18" descr="D:\xampp\htdocs\EMP0152\player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xampp\htdocs\EMP0152\player_hd.jpg"/>
                    <pic:cNvPicPr>
                      <a:picLocks noChangeAspect="1" noChangeArrowheads="1"/>
                    </pic:cNvPicPr>
                  </pic:nvPicPr>
                  <pic:blipFill>
                    <a:blip r:embed="rId19"/>
                    <a:srcRect/>
                    <a:stretch>
                      <a:fillRect/>
                    </a:stretch>
                  </pic:blipFill>
                  <pic:spPr bwMode="auto">
                    <a:xfrm>
                      <a:off x="0" y="0"/>
                      <a:ext cx="5632450" cy="3326765"/>
                    </a:xfrm>
                    <a:prstGeom prst="rect">
                      <a:avLst/>
                    </a:prstGeom>
                    <a:noFill/>
                    <a:ln w="9525">
                      <a:noFill/>
                      <a:miter lim="800000"/>
                      <a:headEnd/>
                      <a:tailEnd/>
                    </a:ln>
                  </pic:spPr>
                </pic:pic>
              </a:graphicData>
            </a:graphic>
          </wp:inline>
        </w:drawing>
      </w:r>
    </w:p>
    <w:p w:rsidR="002062CB" w:rsidRDefault="00E518EC" w:rsidP="002062CB">
      <w:pPr>
        <w:spacing w:line="360" w:lineRule="auto"/>
        <w:rPr>
          <w:rFonts w:ascii="Verdana" w:hAnsi="Verdana"/>
          <w:noProof/>
          <w:sz w:val="21"/>
          <w:szCs w:val="21"/>
        </w:rPr>
      </w:pPr>
      <w:r w:rsidRPr="00955E94">
        <w:rPr>
          <w:rFonts w:ascii="Verdana" w:hAnsi="Verdana"/>
          <w:noProof/>
          <w:sz w:val="21"/>
          <w:szCs w:val="21"/>
        </w:rPr>
        <w:t xml:space="preserve">                                            </w:t>
      </w:r>
    </w:p>
    <w:p w:rsidR="0015773A" w:rsidRDefault="0015773A" w:rsidP="00955E94">
      <w:pPr>
        <w:spacing w:line="360" w:lineRule="auto"/>
        <w:jc w:val="both"/>
        <w:rPr>
          <w:rFonts w:ascii="Verdana" w:hAnsi="Verdana"/>
          <w:sz w:val="21"/>
          <w:szCs w:val="21"/>
        </w:rPr>
      </w:pPr>
    </w:p>
    <w:p w:rsidR="00E518EC" w:rsidRPr="00955E94" w:rsidRDefault="00E518EC" w:rsidP="00955E94">
      <w:pPr>
        <w:spacing w:line="360" w:lineRule="auto"/>
        <w:jc w:val="both"/>
        <w:rPr>
          <w:rFonts w:ascii="Verdana" w:hAnsi="Verdana"/>
          <w:sz w:val="21"/>
          <w:szCs w:val="21"/>
        </w:rPr>
      </w:pPr>
      <w:r w:rsidRPr="00955E94">
        <w:rPr>
          <w:rFonts w:ascii="Verdana" w:hAnsi="Verdana"/>
          <w:sz w:val="21"/>
          <w:szCs w:val="21"/>
        </w:rPr>
        <w:t>2. You will be able to find the following attributes in playlist.</w:t>
      </w:r>
    </w:p>
    <w:p w:rsidR="007E785C" w:rsidRPr="00955E94" w:rsidRDefault="007E785C" w:rsidP="00955E94">
      <w:pPr>
        <w:spacing w:line="360" w:lineRule="auto"/>
        <w:jc w:val="both"/>
        <w:rPr>
          <w:rFonts w:ascii="Verdana" w:hAnsi="Verdana"/>
          <w:sz w:val="21"/>
          <w:szCs w:val="2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49"/>
        <w:gridCol w:w="2862"/>
        <w:gridCol w:w="2714"/>
        <w:gridCol w:w="2716"/>
      </w:tblGrid>
      <w:tr w:rsidR="00E518EC" w:rsidRPr="00955E94" w:rsidTr="00D317D1">
        <w:trPr>
          <w:trHeight w:val="240"/>
        </w:trPr>
        <w:tc>
          <w:tcPr>
            <w:tcW w:w="1149"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S. No.</w:t>
            </w:r>
          </w:p>
        </w:tc>
        <w:tc>
          <w:tcPr>
            <w:tcW w:w="2862"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Variables</w:t>
            </w:r>
          </w:p>
        </w:tc>
        <w:tc>
          <w:tcPr>
            <w:tcW w:w="2714"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Value</w:t>
            </w:r>
          </w:p>
        </w:tc>
        <w:tc>
          <w:tcPr>
            <w:tcW w:w="2716"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Process</w:t>
            </w:r>
          </w:p>
        </w:tc>
      </w:tr>
      <w:tr w:rsidR="00E518EC" w:rsidRPr="00955E94" w:rsidTr="00D317D1">
        <w:trPr>
          <w:trHeight w:val="764"/>
        </w:trPr>
        <w:tc>
          <w:tcPr>
            <w:tcW w:w="1149" w:type="dxa"/>
          </w:tcPr>
          <w:p w:rsidR="00E518EC" w:rsidRPr="004076A5" w:rsidRDefault="00E518EC" w:rsidP="004076A5">
            <w:pPr>
              <w:pStyle w:val="ListParagraph"/>
              <w:widowControl/>
              <w:numPr>
                <w:ilvl w:val="0"/>
                <w:numId w:val="20"/>
              </w:numPr>
              <w:suppressAutoHyphens w:val="0"/>
              <w:spacing w:line="360" w:lineRule="auto"/>
              <w:rPr>
                <w:rFonts w:ascii="Verdana" w:hAnsi="Verdana"/>
                <w:sz w:val="21"/>
              </w:rPr>
            </w:pPr>
          </w:p>
        </w:tc>
        <w:tc>
          <w:tcPr>
            <w:tcW w:w="2862" w:type="dxa"/>
          </w:tcPr>
          <w:p w:rsidR="00E518EC" w:rsidRPr="004076A5" w:rsidRDefault="00E518EC" w:rsidP="004076A5">
            <w:pPr>
              <w:tabs>
                <w:tab w:val="left" w:pos="600"/>
                <w:tab w:val="center" w:pos="1139"/>
              </w:tabs>
              <w:spacing w:line="360" w:lineRule="auto"/>
              <w:rPr>
                <w:rFonts w:ascii="Verdana" w:hAnsi="Verdana"/>
                <w:sz w:val="21"/>
                <w:szCs w:val="21"/>
              </w:rPr>
            </w:pPr>
            <w:r w:rsidRPr="004076A5">
              <w:rPr>
                <w:rFonts w:ascii="Verdana" w:hAnsi="Verdana"/>
                <w:sz w:val="21"/>
                <w:szCs w:val="21"/>
              </w:rPr>
              <w:t>autoplay</w:t>
            </w:r>
          </w:p>
        </w:tc>
        <w:tc>
          <w:tcPr>
            <w:tcW w:w="2714"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True “or” false</w:t>
            </w:r>
          </w:p>
        </w:tc>
        <w:tc>
          <w:tcPr>
            <w:tcW w:w="2716"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Player plays the videos</w:t>
            </w:r>
          </w:p>
          <w:p w:rsidR="00E518EC" w:rsidRPr="004076A5" w:rsidRDefault="00E518EC" w:rsidP="004076A5">
            <w:pPr>
              <w:spacing w:line="360" w:lineRule="auto"/>
              <w:rPr>
                <w:rFonts w:ascii="Verdana" w:hAnsi="Verdana"/>
                <w:sz w:val="21"/>
                <w:szCs w:val="21"/>
              </w:rPr>
            </w:pPr>
            <w:r w:rsidRPr="004076A5">
              <w:rPr>
                <w:rFonts w:ascii="Verdana" w:hAnsi="Verdana"/>
                <w:sz w:val="21"/>
                <w:szCs w:val="21"/>
              </w:rPr>
              <w:t>In loop.</w:t>
            </w:r>
          </w:p>
        </w:tc>
      </w:tr>
      <w:tr w:rsidR="00E518EC" w:rsidRPr="00955E94" w:rsidTr="00D317D1">
        <w:trPr>
          <w:trHeight w:val="764"/>
        </w:trPr>
        <w:tc>
          <w:tcPr>
            <w:tcW w:w="1149" w:type="dxa"/>
          </w:tcPr>
          <w:p w:rsidR="00E518EC" w:rsidRPr="004076A5" w:rsidRDefault="00E518EC" w:rsidP="004076A5">
            <w:pPr>
              <w:pStyle w:val="ListParagraph"/>
              <w:widowControl/>
              <w:numPr>
                <w:ilvl w:val="0"/>
                <w:numId w:val="20"/>
              </w:numPr>
              <w:suppressAutoHyphens w:val="0"/>
              <w:spacing w:line="360" w:lineRule="auto"/>
              <w:rPr>
                <w:rFonts w:ascii="Verdana" w:hAnsi="Verdana"/>
                <w:sz w:val="21"/>
              </w:rPr>
            </w:pPr>
          </w:p>
        </w:tc>
        <w:tc>
          <w:tcPr>
            <w:tcW w:w="2862"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Random</w:t>
            </w:r>
          </w:p>
        </w:tc>
        <w:tc>
          <w:tcPr>
            <w:tcW w:w="2714"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True “or” false</w:t>
            </w:r>
          </w:p>
        </w:tc>
        <w:tc>
          <w:tcPr>
            <w:tcW w:w="2716"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If set “True” player starts playing videos randomly.</w:t>
            </w:r>
          </w:p>
        </w:tc>
      </w:tr>
      <w:tr w:rsidR="00E518EC" w:rsidRPr="00955E94" w:rsidTr="00D317D1">
        <w:trPr>
          <w:trHeight w:val="749"/>
        </w:trPr>
        <w:tc>
          <w:tcPr>
            <w:tcW w:w="1149" w:type="dxa"/>
          </w:tcPr>
          <w:p w:rsidR="00E518EC" w:rsidRPr="004076A5" w:rsidRDefault="00E518EC" w:rsidP="004076A5">
            <w:pPr>
              <w:pStyle w:val="ListParagraph"/>
              <w:widowControl/>
              <w:numPr>
                <w:ilvl w:val="0"/>
                <w:numId w:val="20"/>
              </w:numPr>
              <w:suppressAutoHyphens w:val="0"/>
              <w:spacing w:line="360" w:lineRule="auto"/>
              <w:rPr>
                <w:rFonts w:ascii="Verdana" w:hAnsi="Verdana"/>
                <w:sz w:val="21"/>
              </w:rPr>
            </w:pPr>
          </w:p>
        </w:tc>
        <w:tc>
          <w:tcPr>
            <w:tcW w:w="2862"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video_url</w:t>
            </w:r>
          </w:p>
        </w:tc>
        <w:tc>
          <w:tcPr>
            <w:tcW w:w="2714"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Absolute path of the video</w:t>
            </w:r>
          </w:p>
        </w:tc>
        <w:tc>
          <w:tcPr>
            <w:tcW w:w="2716"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Facilitates with option to set Non-HD video file.</w:t>
            </w:r>
          </w:p>
        </w:tc>
      </w:tr>
      <w:tr w:rsidR="00E518EC" w:rsidRPr="00955E94" w:rsidTr="00D317D1">
        <w:trPr>
          <w:trHeight w:val="764"/>
        </w:trPr>
        <w:tc>
          <w:tcPr>
            <w:tcW w:w="1149" w:type="dxa"/>
          </w:tcPr>
          <w:p w:rsidR="00E518EC" w:rsidRPr="004076A5" w:rsidRDefault="00E518EC" w:rsidP="004076A5">
            <w:pPr>
              <w:pStyle w:val="ListParagraph"/>
              <w:widowControl/>
              <w:numPr>
                <w:ilvl w:val="0"/>
                <w:numId w:val="20"/>
              </w:numPr>
              <w:suppressAutoHyphens w:val="0"/>
              <w:spacing w:line="360" w:lineRule="auto"/>
              <w:rPr>
                <w:rFonts w:ascii="Verdana" w:hAnsi="Verdana"/>
                <w:sz w:val="21"/>
              </w:rPr>
            </w:pPr>
          </w:p>
        </w:tc>
        <w:tc>
          <w:tcPr>
            <w:tcW w:w="2862"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video_hdpath</w:t>
            </w:r>
          </w:p>
        </w:tc>
        <w:tc>
          <w:tcPr>
            <w:tcW w:w="2714"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Absolute path of the video</w:t>
            </w:r>
          </w:p>
        </w:tc>
        <w:tc>
          <w:tcPr>
            <w:tcW w:w="2716"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Facilitates with option to set HD video file.</w:t>
            </w:r>
          </w:p>
        </w:tc>
      </w:tr>
      <w:tr w:rsidR="00E518EC" w:rsidRPr="00955E94" w:rsidTr="00D317D1">
        <w:trPr>
          <w:trHeight w:val="510"/>
        </w:trPr>
        <w:tc>
          <w:tcPr>
            <w:tcW w:w="1149" w:type="dxa"/>
          </w:tcPr>
          <w:p w:rsidR="00E518EC" w:rsidRPr="004076A5" w:rsidRDefault="00E518EC" w:rsidP="004076A5">
            <w:pPr>
              <w:pStyle w:val="ListParagraph"/>
              <w:widowControl/>
              <w:numPr>
                <w:ilvl w:val="0"/>
                <w:numId w:val="20"/>
              </w:numPr>
              <w:suppressAutoHyphens w:val="0"/>
              <w:spacing w:line="360" w:lineRule="auto"/>
              <w:rPr>
                <w:rFonts w:ascii="Verdana" w:hAnsi="Verdana"/>
                <w:sz w:val="21"/>
              </w:rPr>
            </w:pPr>
          </w:p>
        </w:tc>
        <w:tc>
          <w:tcPr>
            <w:tcW w:w="2862"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Id</w:t>
            </w:r>
          </w:p>
        </w:tc>
        <w:tc>
          <w:tcPr>
            <w:tcW w:w="2714"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Unique video id</w:t>
            </w:r>
          </w:p>
        </w:tc>
        <w:tc>
          <w:tcPr>
            <w:tcW w:w="2716" w:type="dxa"/>
          </w:tcPr>
          <w:p w:rsidR="00E518EC" w:rsidRPr="004076A5" w:rsidRDefault="00E518EC" w:rsidP="004076A5">
            <w:pPr>
              <w:spacing w:before="100" w:beforeAutospacing="1" w:after="100" w:afterAutospacing="1" w:line="360" w:lineRule="auto"/>
              <w:rPr>
                <w:rFonts w:ascii="Verdana" w:eastAsia="Times New Roman" w:hAnsi="Verdana" w:cs="Times New Roman"/>
                <w:sz w:val="21"/>
                <w:szCs w:val="21"/>
              </w:rPr>
            </w:pPr>
            <w:r w:rsidRPr="004076A5">
              <w:rPr>
                <w:rFonts w:ascii="Verdana" w:hAnsi="Verdana"/>
                <w:sz w:val="21"/>
                <w:szCs w:val="21"/>
              </w:rPr>
              <w:t>This variable helps to share videos.</w:t>
            </w:r>
          </w:p>
        </w:tc>
      </w:tr>
      <w:tr w:rsidR="00E518EC" w:rsidRPr="00955E94" w:rsidTr="00D317D1">
        <w:trPr>
          <w:trHeight w:val="350"/>
        </w:trPr>
        <w:tc>
          <w:tcPr>
            <w:tcW w:w="1149" w:type="dxa"/>
          </w:tcPr>
          <w:p w:rsidR="00E518EC" w:rsidRPr="004076A5" w:rsidRDefault="00E518EC" w:rsidP="004076A5">
            <w:pPr>
              <w:pStyle w:val="ListParagraph"/>
              <w:widowControl/>
              <w:numPr>
                <w:ilvl w:val="0"/>
                <w:numId w:val="20"/>
              </w:numPr>
              <w:suppressAutoHyphens w:val="0"/>
              <w:spacing w:line="360" w:lineRule="auto"/>
              <w:rPr>
                <w:rFonts w:ascii="Verdana" w:hAnsi="Verdana"/>
                <w:sz w:val="21"/>
              </w:rPr>
            </w:pPr>
          </w:p>
        </w:tc>
        <w:tc>
          <w:tcPr>
            <w:tcW w:w="2862"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thumb_image</w:t>
            </w:r>
          </w:p>
        </w:tc>
        <w:tc>
          <w:tcPr>
            <w:tcW w:w="2714"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Absolute path</w:t>
            </w:r>
          </w:p>
        </w:tc>
        <w:tc>
          <w:tcPr>
            <w:tcW w:w="2716" w:type="dxa"/>
          </w:tcPr>
          <w:p w:rsidR="00E518EC" w:rsidRPr="004076A5" w:rsidRDefault="00E518EC" w:rsidP="004076A5">
            <w:pPr>
              <w:pStyle w:val="NormalWeb"/>
              <w:spacing w:line="360" w:lineRule="auto"/>
              <w:rPr>
                <w:rFonts w:ascii="Verdana" w:hAnsi="Verdana"/>
                <w:sz w:val="21"/>
                <w:szCs w:val="21"/>
              </w:rPr>
            </w:pPr>
            <w:r w:rsidRPr="004076A5">
              <w:rPr>
                <w:rFonts w:ascii="Verdana" w:hAnsi="Verdana"/>
                <w:sz w:val="21"/>
                <w:szCs w:val="21"/>
              </w:rPr>
              <w:t>Displays related video list in Thumbnails.</w:t>
            </w:r>
          </w:p>
        </w:tc>
      </w:tr>
      <w:tr w:rsidR="00E518EC" w:rsidRPr="00955E94" w:rsidTr="00D317D1">
        <w:trPr>
          <w:trHeight w:val="1019"/>
        </w:trPr>
        <w:tc>
          <w:tcPr>
            <w:tcW w:w="1149" w:type="dxa"/>
          </w:tcPr>
          <w:p w:rsidR="00E518EC" w:rsidRPr="004076A5" w:rsidRDefault="00E518EC" w:rsidP="004076A5">
            <w:pPr>
              <w:pStyle w:val="ListParagraph"/>
              <w:widowControl/>
              <w:numPr>
                <w:ilvl w:val="0"/>
                <w:numId w:val="20"/>
              </w:numPr>
              <w:suppressAutoHyphens w:val="0"/>
              <w:spacing w:line="360" w:lineRule="auto"/>
              <w:rPr>
                <w:rFonts w:ascii="Verdana" w:hAnsi="Verdana"/>
                <w:sz w:val="21"/>
              </w:rPr>
            </w:pPr>
          </w:p>
        </w:tc>
        <w:tc>
          <w:tcPr>
            <w:tcW w:w="2862"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preview_image</w:t>
            </w:r>
          </w:p>
        </w:tc>
        <w:tc>
          <w:tcPr>
            <w:tcW w:w="2714"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Absolute path</w:t>
            </w:r>
          </w:p>
        </w:tc>
        <w:tc>
          <w:tcPr>
            <w:tcW w:w="2716"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Displays Preview image before Video plays and after video ends.</w:t>
            </w:r>
          </w:p>
        </w:tc>
      </w:tr>
      <w:tr w:rsidR="00E518EC" w:rsidRPr="00955E94" w:rsidTr="00D317D1">
        <w:trPr>
          <w:trHeight w:val="1019"/>
        </w:trPr>
        <w:tc>
          <w:tcPr>
            <w:tcW w:w="1149" w:type="dxa"/>
          </w:tcPr>
          <w:p w:rsidR="00E518EC" w:rsidRPr="004076A5" w:rsidRDefault="00E518EC" w:rsidP="004076A5">
            <w:pPr>
              <w:pStyle w:val="ListParagraph"/>
              <w:widowControl/>
              <w:numPr>
                <w:ilvl w:val="0"/>
                <w:numId w:val="20"/>
              </w:numPr>
              <w:suppressAutoHyphens w:val="0"/>
              <w:spacing w:line="360" w:lineRule="auto"/>
              <w:rPr>
                <w:rFonts w:ascii="Verdana" w:hAnsi="Verdana"/>
                <w:sz w:val="21"/>
              </w:rPr>
            </w:pPr>
          </w:p>
        </w:tc>
        <w:tc>
          <w:tcPr>
            <w:tcW w:w="2862"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allow_preroll</w:t>
            </w:r>
          </w:p>
        </w:tc>
        <w:tc>
          <w:tcPr>
            <w:tcW w:w="2714"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True “or” false</w:t>
            </w:r>
          </w:p>
        </w:tc>
        <w:tc>
          <w:tcPr>
            <w:tcW w:w="2716" w:type="dxa"/>
          </w:tcPr>
          <w:p w:rsidR="00E518EC" w:rsidRPr="004076A5" w:rsidRDefault="00E518EC" w:rsidP="004076A5">
            <w:pPr>
              <w:spacing w:line="360" w:lineRule="auto"/>
              <w:rPr>
                <w:rFonts w:ascii="Verdana" w:eastAsia="Times New Roman" w:hAnsi="Verdana" w:cs="Times New Roman"/>
                <w:sz w:val="21"/>
                <w:szCs w:val="21"/>
              </w:rPr>
            </w:pPr>
            <w:r w:rsidRPr="004076A5">
              <w:rPr>
                <w:rFonts w:ascii="Verdana" w:eastAsia="Times New Roman" w:hAnsi="Verdana" w:cs="Times New Roman"/>
                <w:sz w:val="21"/>
                <w:szCs w:val="21"/>
              </w:rPr>
              <w:t>If set “True” pre-roll ad video will be displayed for this video.</w:t>
            </w:r>
          </w:p>
        </w:tc>
      </w:tr>
      <w:tr w:rsidR="00E518EC" w:rsidRPr="00955E94" w:rsidTr="00D317D1">
        <w:trPr>
          <w:trHeight w:val="495"/>
        </w:trPr>
        <w:tc>
          <w:tcPr>
            <w:tcW w:w="1149" w:type="dxa"/>
          </w:tcPr>
          <w:p w:rsidR="00E518EC" w:rsidRPr="004076A5" w:rsidRDefault="00E518EC" w:rsidP="004076A5">
            <w:pPr>
              <w:pStyle w:val="ListParagraph"/>
              <w:widowControl/>
              <w:numPr>
                <w:ilvl w:val="0"/>
                <w:numId w:val="20"/>
              </w:numPr>
              <w:suppressAutoHyphens w:val="0"/>
              <w:spacing w:line="360" w:lineRule="auto"/>
              <w:rPr>
                <w:rFonts w:ascii="Verdana" w:hAnsi="Verdana"/>
                <w:sz w:val="21"/>
              </w:rPr>
            </w:pPr>
          </w:p>
        </w:tc>
        <w:tc>
          <w:tcPr>
            <w:tcW w:w="2862"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preroll_id</w:t>
            </w:r>
          </w:p>
        </w:tc>
        <w:tc>
          <w:tcPr>
            <w:tcW w:w="2714"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Unique pre-roll id.</w:t>
            </w:r>
          </w:p>
        </w:tc>
        <w:tc>
          <w:tcPr>
            <w:tcW w:w="2716"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To get pre-roll data from Ads xml.</w:t>
            </w:r>
          </w:p>
        </w:tc>
      </w:tr>
      <w:tr w:rsidR="00E518EC" w:rsidRPr="00955E94" w:rsidTr="00D317D1">
        <w:trPr>
          <w:trHeight w:val="764"/>
        </w:trPr>
        <w:tc>
          <w:tcPr>
            <w:tcW w:w="1149" w:type="dxa"/>
          </w:tcPr>
          <w:p w:rsidR="00E518EC" w:rsidRPr="004076A5" w:rsidRDefault="00E518EC" w:rsidP="004076A5">
            <w:pPr>
              <w:pStyle w:val="ListParagraph"/>
              <w:widowControl/>
              <w:numPr>
                <w:ilvl w:val="0"/>
                <w:numId w:val="20"/>
              </w:numPr>
              <w:suppressAutoHyphens w:val="0"/>
              <w:spacing w:line="360" w:lineRule="auto"/>
              <w:rPr>
                <w:rFonts w:ascii="Verdana" w:hAnsi="Verdana"/>
                <w:sz w:val="21"/>
              </w:rPr>
            </w:pPr>
          </w:p>
        </w:tc>
        <w:tc>
          <w:tcPr>
            <w:tcW w:w="2862"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allow_midroll</w:t>
            </w:r>
          </w:p>
        </w:tc>
        <w:tc>
          <w:tcPr>
            <w:tcW w:w="2714"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True “or” false</w:t>
            </w:r>
          </w:p>
        </w:tc>
        <w:tc>
          <w:tcPr>
            <w:tcW w:w="2716"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If set “True” mid-roll ad will be displayed for this video.</w:t>
            </w:r>
          </w:p>
        </w:tc>
      </w:tr>
      <w:tr w:rsidR="00E518EC" w:rsidRPr="00955E94" w:rsidTr="00D317D1">
        <w:trPr>
          <w:trHeight w:val="1019"/>
        </w:trPr>
        <w:tc>
          <w:tcPr>
            <w:tcW w:w="1149" w:type="dxa"/>
          </w:tcPr>
          <w:p w:rsidR="00E518EC" w:rsidRPr="004076A5" w:rsidRDefault="00E518EC" w:rsidP="004076A5">
            <w:pPr>
              <w:pStyle w:val="ListParagraph"/>
              <w:widowControl/>
              <w:numPr>
                <w:ilvl w:val="0"/>
                <w:numId w:val="20"/>
              </w:numPr>
              <w:suppressAutoHyphens w:val="0"/>
              <w:spacing w:line="360" w:lineRule="auto"/>
              <w:rPr>
                <w:rFonts w:ascii="Verdana" w:hAnsi="Verdana"/>
                <w:sz w:val="21"/>
              </w:rPr>
            </w:pPr>
          </w:p>
        </w:tc>
        <w:tc>
          <w:tcPr>
            <w:tcW w:w="2862"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allow_postroll</w:t>
            </w:r>
          </w:p>
        </w:tc>
        <w:tc>
          <w:tcPr>
            <w:tcW w:w="2714"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True “or” false</w:t>
            </w:r>
          </w:p>
        </w:tc>
        <w:tc>
          <w:tcPr>
            <w:tcW w:w="2716"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If set “True” post-roll ad video will be displayed for this video.</w:t>
            </w:r>
          </w:p>
        </w:tc>
      </w:tr>
      <w:tr w:rsidR="00E518EC" w:rsidRPr="00955E94" w:rsidTr="00D317D1">
        <w:trPr>
          <w:trHeight w:val="495"/>
        </w:trPr>
        <w:tc>
          <w:tcPr>
            <w:tcW w:w="1149" w:type="dxa"/>
          </w:tcPr>
          <w:p w:rsidR="00E518EC" w:rsidRPr="004076A5" w:rsidRDefault="00E518EC" w:rsidP="004076A5">
            <w:pPr>
              <w:pStyle w:val="ListParagraph"/>
              <w:widowControl/>
              <w:numPr>
                <w:ilvl w:val="0"/>
                <w:numId w:val="20"/>
              </w:numPr>
              <w:suppressAutoHyphens w:val="0"/>
              <w:spacing w:line="360" w:lineRule="auto"/>
              <w:rPr>
                <w:rFonts w:ascii="Verdana" w:hAnsi="Verdana"/>
                <w:sz w:val="21"/>
              </w:rPr>
            </w:pPr>
          </w:p>
        </w:tc>
        <w:tc>
          <w:tcPr>
            <w:tcW w:w="2862"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postroll_id</w:t>
            </w:r>
          </w:p>
        </w:tc>
        <w:tc>
          <w:tcPr>
            <w:tcW w:w="2714"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Unique post-roll id</w:t>
            </w:r>
          </w:p>
        </w:tc>
        <w:tc>
          <w:tcPr>
            <w:tcW w:w="2716"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To get post-roll data from Ads xml.</w:t>
            </w:r>
          </w:p>
        </w:tc>
      </w:tr>
      <w:tr w:rsidR="00E518EC" w:rsidRPr="00955E94" w:rsidTr="00D317D1">
        <w:trPr>
          <w:trHeight w:val="1529"/>
        </w:trPr>
        <w:tc>
          <w:tcPr>
            <w:tcW w:w="1149" w:type="dxa"/>
          </w:tcPr>
          <w:p w:rsidR="00E518EC" w:rsidRPr="004076A5" w:rsidRDefault="00E518EC" w:rsidP="004076A5">
            <w:pPr>
              <w:pStyle w:val="ListParagraph"/>
              <w:widowControl/>
              <w:numPr>
                <w:ilvl w:val="0"/>
                <w:numId w:val="20"/>
              </w:numPr>
              <w:suppressAutoHyphens w:val="0"/>
              <w:spacing w:line="360" w:lineRule="auto"/>
              <w:rPr>
                <w:rFonts w:ascii="Verdana" w:hAnsi="Verdana"/>
                <w:sz w:val="21"/>
              </w:rPr>
            </w:pPr>
          </w:p>
        </w:tc>
        <w:tc>
          <w:tcPr>
            <w:tcW w:w="2862"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allow_download</w:t>
            </w:r>
          </w:p>
        </w:tc>
        <w:tc>
          <w:tcPr>
            <w:tcW w:w="2714"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True “or” false</w:t>
            </w:r>
          </w:p>
        </w:tc>
        <w:tc>
          <w:tcPr>
            <w:tcW w:w="2716" w:type="dxa"/>
          </w:tcPr>
          <w:p w:rsidR="00E518EC" w:rsidRPr="004076A5" w:rsidRDefault="00E518EC" w:rsidP="004076A5">
            <w:pPr>
              <w:spacing w:line="360" w:lineRule="auto"/>
              <w:rPr>
                <w:rFonts w:ascii="Verdana" w:eastAsia="Times New Roman" w:hAnsi="Verdana" w:cs="Times New Roman"/>
                <w:sz w:val="21"/>
                <w:szCs w:val="21"/>
              </w:rPr>
            </w:pPr>
            <w:r w:rsidRPr="004076A5">
              <w:rPr>
                <w:rFonts w:ascii="Verdana" w:eastAsia="Times New Roman" w:hAnsi="Verdana" w:cs="Times New Roman"/>
                <w:sz w:val="21"/>
                <w:szCs w:val="21"/>
              </w:rPr>
              <w:t>Enables/disables Download button in share part, where the viewers can download the Playing video.</w:t>
            </w:r>
          </w:p>
        </w:tc>
      </w:tr>
      <w:tr w:rsidR="00D317D1" w:rsidRPr="00955E94" w:rsidTr="00D317D1">
        <w:trPr>
          <w:trHeight w:val="1529"/>
        </w:trPr>
        <w:tc>
          <w:tcPr>
            <w:tcW w:w="1149" w:type="dxa"/>
          </w:tcPr>
          <w:p w:rsidR="00D317D1" w:rsidRPr="004076A5" w:rsidRDefault="00D317D1" w:rsidP="004076A5">
            <w:pPr>
              <w:pStyle w:val="ListParagraph"/>
              <w:widowControl/>
              <w:numPr>
                <w:ilvl w:val="0"/>
                <w:numId w:val="20"/>
              </w:numPr>
              <w:suppressAutoHyphens w:val="0"/>
              <w:spacing w:line="360" w:lineRule="auto"/>
              <w:rPr>
                <w:rFonts w:ascii="Verdana" w:hAnsi="Verdana"/>
                <w:sz w:val="21"/>
              </w:rPr>
            </w:pPr>
          </w:p>
        </w:tc>
        <w:tc>
          <w:tcPr>
            <w:tcW w:w="2862" w:type="dxa"/>
          </w:tcPr>
          <w:p w:rsidR="00D317D1" w:rsidRPr="004076A5" w:rsidRDefault="00D317D1" w:rsidP="004076A5">
            <w:pPr>
              <w:spacing w:line="360" w:lineRule="auto"/>
              <w:rPr>
                <w:rFonts w:ascii="Verdana" w:hAnsi="Verdana"/>
                <w:sz w:val="21"/>
                <w:szCs w:val="21"/>
              </w:rPr>
            </w:pPr>
            <w:r>
              <w:rPr>
                <w:rFonts w:ascii="Verdana" w:hAnsi="Verdana"/>
                <w:sz w:val="21"/>
                <w:szCs w:val="21"/>
              </w:rPr>
              <w:t>subtitle</w:t>
            </w:r>
          </w:p>
        </w:tc>
        <w:tc>
          <w:tcPr>
            <w:tcW w:w="2714" w:type="dxa"/>
          </w:tcPr>
          <w:p w:rsidR="00D317D1" w:rsidRPr="004076A5" w:rsidRDefault="00D317D1" w:rsidP="002C5F9C">
            <w:pPr>
              <w:spacing w:line="360" w:lineRule="auto"/>
              <w:rPr>
                <w:rFonts w:ascii="Verdana" w:hAnsi="Verdana"/>
                <w:sz w:val="21"/>
                <w:szCs w:val="21"/>
              </w:rPr>
            </w:pPr>
            <w:r w:rsidRPr="004076A5">
              <w:rPr>
                <w:rFonts w:ascii="Verdana" w:hAnsi="Verdana"/>
                <w:sz w:val="21"/>
                <w:szCs w:val="21"/>
              </w:rPr>
              <w:t>Absolute path</w:t>
            </w:r>
          </w:p>
        </w:tc>
        <w:tc>
          <w:tcPr>
            <w:tcW w:w="2716" w:type="dxa"/>
          </w:tcPr>
          <w:p w:rsidR="00D317D1" w:rsidRPr="004076A5" w:rsidRDefault="00D317D1" w:rsidP="00D317D1">
            <w:pPr>
              <w:pStyle w:val="NormalWeb"/>
              <w:spacing w:line="360" w:lineRule="auto"/>
              <w:rPr>
                <w:rFonts w:ascii="Verdana" w:hAnsi="Verdana"/>
                <w:sz w:val="21"/>
                <w:szCs w:val="21"/>
              </w:rPr>
            </w:pPr>
            <w:r w:rsidRPr="004076A5">
              <w:rPr>
                <w:rFonts w:ascii="Verdana" w:hAnsi="Verdana"/>
                <w:sz w:val="21"/>
                <w:szCs w:val="21"/>
              </w:rPr>
              <w:t xml:space="preserve">Displays related video </w:t>
            </w:r>
            <w:r>
              <w:rPr>
                <w:rFonts w:ascii="Verdana" w:hAnsi="Verdana"/>
                <w:sz w:val="21"/>
                <w:szCs w:val="21"/>
              </w:rPr>
              <w:t>subtitle(,srt) file path</w:t>
            </w:r>
          </w:p>
        </w:tc>
      </w:tr>
      <w:tr w:rsidR="00D317D1" w:rsidRPr="00955E94" w:rsidTr="00D317D1">
        <w:trPr>
          <w:trHeight w:val="764"/>
        </w:trPr>
        <w:tc>
          <w:tcPr>
            <w:tcW w:w="1149" w:type="dxa"/>
          </w:tcPr>
          <w:p w:rsidR="00D317D1" w:rsidRPr="004076A5" w:rsidRDefault="00D317D1" w:rsidP="004076A5">
            <w:pPr>
              <w:pStyle w:val="ListParagraph"/>
              <w:widowControl/>
              <w:numPr>
                <w:ilvl w:val="0"/>
                <w:numId w:val="20"/>
              </w:numPr>
              <w:suppressAutoHyphens w:val="0"/>
              <w:spacing w:line="360" w:lineRule="auto"/>
              <w:rPr>
                <w:rFonts w:ascii="Verdana" w:hAnsi="Verdana"/>
                <w:sz w:val="21"/>
              </w:rPr>
            </w:pPr>
          </w:p>
        </w:tc>
        <w:tc>
          <w:tcPr>
            <w:tcW w:w="2862" w:type="dxa"/>
          </w:tcPr>
          <w:p w:rsidR="00D317D1" w:rsidRPr="004076A5" w:rsidRDefault="00D317D1" w:rsidP="004076A5">
            <w:pPr>
              <w:spacing w:line="360" w:lineRule="auto"/>
              <w:rPr>
                <w:rFonts w:ascii="Verdana" w:hAnsi="Verdana"/>
                <w:sz w:val="21"/>
                <w:szCs w:val="21"/>
              </w:rPr>
            </w:pPr>
            <w:r w:rsidRPr="004076A5">
              <w:rPr>
                <w:rFonts w:ascii="Verdana" w:hAnsi="Verdana"/>
                <w:sz w:val="21"/>
                <w:szCs w:val="21"/>
              </w:rPr>
              <w:t>streamer_path</w:t>
            </w:r>
          </w:p>
        </w:tc>
        <w:tc>
          <w:tcPr>
            <w:tcW w:w="2714" w:type="dxa"/>
          </w:tcPr>
          <w:p w:rsidR="00D317D1" w:rsidRPr="004076A5" w:rsidRDefault="00D317D1" w:rsidP="004076A5">
            <w:pPr>
              <w:spacing w:line="360" w:lineRule="auto"/>
              <w:rPr>
                <w:rFonts w:ascii="Verdana" w:hAnsi="Verdana"/>
                <w:sz w:val="21"/>
                <w:szCs w:val="21"/>
              </w:rPr>
            </w:pPr>
            <w:r w:rsidRPr="004076A5">
              <w:rPr>
                <w:rFonts w:ascii="Verdana" w:hAnsi="Verdana"/>
                <w:sz w:val="21"/>
                <w:szCs w:val="21"/>
              </w:rPr>
              <w:t>Streamer path</w:t>
            </w:r>
          </w:p>
        </w:tc>
        <w:tc>
          <w:tcPr>
            <w:tcW w:w="2716" w:type="dxa"/>
          </w:tcPr>
          <w:p w:rsidR="00D317D1" w:rsidRPr="004076A5" w:rsidRDefault="00D317D1" w:rsidP="004076A5">
            <w:pPr>
              <w:spacing w:line="360" w:lineRule="auto"/>
              <w:rPr>
                <w:rFonts w:ascii="Verdana" w:hAnsi="Verdana"/>
                <w:sz w:val="21"/>
                <w:szCs w:val="21"/>
              </w:rPr>
            </w:pPr>
            <w:r w:rsidRPr="004076A5">
              <w:rPr>
                <w:rFonts w:ascii="Verdana" w:hAnsi="Verdana"/>
                <w:sz w:val="21"/>
                <w:szCs w:val="21"/>
              </w:rPr>
              <w:t>Applicable only if the videos are from</w:t>
            </w:r>
            <w:r w:rsidRPr="004076A5">
              <w:rPr>
                <w:rFonts w:ascii="Verdana" w:hAnsi="Verdana"/>
                <w:sz w:val="21"/>
                <w:szCs w:val="21"/>
              </w:rPr>
              <w:br/>
              <w:t>Streaming servers.</w:t>
            </w:r>
          </w:p>
        </w:tc>
      </w:tr>
      <w:tr w:rsidR="00D317D1" w:rsidRPr="00955E94" w:rsidTr="00D317D1">
        <w:trPr>
          <w:trHeight w:val="495"/>
        </w:trPr>
        <w:tc>
          <w:tcPr>
            <w:tcW w:w="1149" w:type="dxa"/>
          </w:tcPr>
          <w:p w:rsidR="00D317D1" w:rsidRPr="004076A5" w:rsidRDefault="00D317D1" w:rsidP="004076A5">
            <w:pPr>
              <w:pStyle w:val="ListParagraph"/>
              <w:widowControl/>
              <w:numPr>
                <w:ilvl w:val="0"/>
                <w:numId w:val="20"/>
              </w:numPr>
              <w:suppressAutoHyphens w:val="0"/>
              <w:spacing w:line="360" w:lineRule="auto"/>
              <w:rPr>
                <w:rFonts w:ascii="Verdana" w:hAnsi="Verdana"/>
                <w:sz w:val="21"/>
              </w:rPr>
            </w:pPr>
          </w:p>
        </w:tc>
        <w:tc>
          <w:tcPr>
            <w:tcW w:w="2862" w:type="dxa"/>
          </w:tcPr>
          <w:p w:rsidR="00D317D1" w:rsidRPr="004076A5" w:rsidRDefault="00D317D1" w:rsidP="004076A5">
            <w:pPr>
              <w:spacing w:line="360" w:lineRule="auto"/>
              <w:rPr>
                <w:rFonts w:ascii="Verdana" w:hAnsi="Verdana"/>
                <w:sz w:val="21"/>
                <w:szCs w:val="21"/>
              </w:rPr>
            </w:pPr>
            <w:r w:rsidRPr="004076A5">
              <w:rPr>
                <w:rFonts w:ascii="Verdana" w:hAnsi="Verdana"/>
                <w:sz w:val="21"/>
                <w:szCs w:val="21"/>
              </w:rPr>
              <w:t>Copylink</w:t>
            </w:r>
          </w:p>
        </w:tc>
        <w:tc>
          <w:tcPr>
            <w:tcW w:w="2714" w:type="dxa"/>
          </w:tcPr>
          <w:p w:rsidR="00D317D1" w:rsidRPr="004076A5" w:rsidRDefault="00D317D1" w:rsidP="004076A5">
            <w:pPr>
              <w:spacing w:line="360" w:lineRule="auto"/>
              <w:rPr>
                <w:rFonts w:ascii="Verdana" w:hAnsi="Verdana"/>
                <w:sz w:val="21"/>
                <w:szCs w:val="21"/>
              </w:rPr>
            </w:pPr>
            <w:r w:rsidRPr="004076A5">
              <w:rPr>
                <w:rFonts w:ascii="Verdana" w:hAnsi="Verdana"/>
                <w:sz w:val="21"/>
                <w:szCs w:val="21"/>
              </w:rPr>
              <w:t>Absolute Path</w:t>
            </w:r>
          </w:p>
        </w:tc>
        <w:tc>
          <w:tcPr>
            <w:tcW w:w="2716" w:type="dxa"/>
          </w:tcPr>
          <w:p w:rsidR="00D317D1" w:rsidRPr="004076A5" w:rsidRDefault="00D317D1" w:rsidP="004076A5">
            <w:pPr>
              <w:spacing w:line="360" w:lineRule="auto"/>
              <w:rPr>
                <w:rFonts w:ascii="Verdana" w:hAnsi="Verdana"/>
                <w:sz w:val="21"/>
                <w:szCs w:val="21"/>
              </w:rPr>
            </w:pPr>
            <w:r w:rsidRPr="004076A5">
              <w:rPr>
                <w:rFonts w:ascii="Verdana" w:hAnsi="Verdana"/>
                <w:sz w:val="21"/>
                <w:szCs w:val="21"/>
              </w:rPr>
              <w:t>Video URL path (optional).</w:t>
            </w:r>
          </w:p>
        </w:tc>
      </w:tr>
      <w:tr w:rsidR="00D317D1" w:rsidRPr="00955E94" w:rsidTr="00D317D1">
        <w:trPr>
          <w:trHeight w:val="1019"/>
        </w:trPr>
        <w:tc>
          <w:tcPr>
            <w:tcW w:w="1149" w:type="dxa"/>
          </w:tcPr>
          <w:p w:rsidR="00D317D1" w:rsidRPr="004076A5" w:rsidRDefault="00D317D1" w:rsidP="004076A5">
            <w:pPr>
              <w:pStyle w:val="ListParagraph"/>
              <w:widowControl/>
              <w:numPr>
                <w:ilvl w:val="0"/>
                <w:numId w:val="20"/>
              </w:numPr>
              <w:suppressAutoHyphens w:val="0"/>
              <w:spacing w:line="360" w:lineRule="auto"/>
              <w:rPr>
                <w:rFonts w:ascii="Verdana" w:hAnsi="Verdana"/>
                <w:sz w:val="21"/>
              </w:rPr>
            </w:pPr>
          </w:p>
        </w:tc>
        <w:tc>
          <w:tcPr>
            <w:tcW w:w="2862" w:type="dxa"/>
          </w:tcPr>
          <w:p w:rsidR="00D317D1" w:rsidRPr="004076A5" w:rsidRDefault="00D317D1" w:rsidP="004076A5">
            <w:pPr>
              <w:spacing w:line="360" w:lineRule="auto"/>
              <w:rPr>
                <w:rFonts w:ascii="Verdana" w:hAnsi="Verdana"/>
                <w:sz w:val="21"/>
                <w:szCs w:val="21"/>
              </w:rPr>
            </w:pPr>
            <w:r w:rsidRPr="004076A5">
              <w:rPr>
                <w:rFonts w:ascii="Verdana" w:hAnsi="Verdana"/>
                <w:sz w:val="21"/>
                <w:szCs w:val="21"/>
              </w:rPr>
              <w:t>video_isLive</w:t>
            </w:r>
          </w:p>
        </w:tc>
        <w:tc>
          <w:tcPr>
            <w:tcW w:w="2714" w:type="dxa"/>
          </w:tcPr>
          <w:p w:rsidR="00D317D1" w:rsidRPr="004076A5" w:rsidRDefault="00D317D1" w:rsidP="004076A5">
            <w:pPr>
              <w:spacing w:line="360" w:lineRule="auto"/>
              <w:rPr>
                <w:rFonts w:ascii="Verdana" w:hAnsi="Verdana"/>
                <w:sz w:val="21"/>
                <w:szCs w:val="21"/>
              </w:rPr>
            </w:pPr>
            <w:r w:rsidRPr="004076A5">
              <w:rPr>
                <w:rFonts w:ascii="Verdana" w:hAnsi="Verdana"/>
                <w:sz w:val="21"/>
                <w:szCs w:val="21"/>
              </w:rPr>
              <w:t>True “or” false</w:t>
            </w:r>
          </w:p>
        </w:tc>
        <w:tc>
          <w:tcPr>
            <w:tcW w:w="2716" w:type="dxa"/>
          </w:tcPr>
          <w:p w:rsidR="00D317D1" w:rsidRPr="004076A5" w:rsidRDefault="00D317D1" w:rsidP="004076A5">
            <w:pPr>
              <w:spacing w:line="360" w:lineRule="auto"/>
              <w:rPr>
                <w:rFonts w:ascii="Verdana" w:hAnsi="Verdana"/>
                <w:sz w:val="21"/>
                <w:szCs w:val="21"/>
              </w:rPr>
            </w:pPr>
            <w:r w:rsidRPr="004076A5">
              <w:rPr>
                <w:rFonts w:ascii="Verdana" w:hAnsi="Verdana"/>
                <w:sz w:val="21"/>
                <w:szCs w:val="21"/>
              </w:rPr>
              <w:t>If set “True” plays the live stream Videos with options to control live videos.</w:t>
            </w:r>
          </w:p>
        </w:tc>
      </w:tr>
      <w:tr w:rsidR="00D317D1" w:rsidRPr="00955E94" w:rsidTr="004076A5">
        <w:trPr>
          <w:trHeight w:val="255"/>
        </w:trPr>
        <w:tc>
          <w:tcPr>
            <w:tcW w:w="9441" w:type="dxa"/>
            <w:gridSpan w:val="4"/>
          </w:tcPr>
          <w:p w:rsidR="00D317D1" w:rsidRPr="004076A5" w:rsidRDefault="00D317D1" w:rsidP="004076A5">
            <w:pPr>
              <w:spacing w:line="360" w:lineRule="auto"/>
              <w:rPr>
                <w:rFonts w:ascii="Verdana" w:hAnsi="Verdana"/>
                <w:sz w:val="21"/>
                <w:szCs w:val="21"/>
              </w:rPr>
            </w:pPr>
            <w:r w:rsidRPr="004076A5">
              <w:rPr>
                <w:rStyle w:val="Strong"/>
                <w:rFonts w:ascii="Verdana" w:hAnsi="Verdana"/>
                <w:b w:val="0"/>
                <w:sz w:val="21"/>
                <w:szCs w:val="21"/>
              </w:rPr>
              <w:t>&lt;title&gt;&lt;![CDATA[</w:t>
            </w:r>
            <w:r w:rsidRPr="004076A5">
              <w:rPr>
                <w:rStyle w:val="Strong"/>
                <w:rFonts w:ascii="Verdana" w:hAnsi="Verdana"/>
                <w:sz w:val="21"/>
                <w:szCs w:val="21"/>
              </w:rPr>
              <w:t>Video Title</w:t>
            </w:r>
            <w:r w:rsidRPr="004076A5">
              <w:rPr>
                <w:rStyle w:val="Strong"/>
                <w:rFonts w:ascii="Verdana" w:hAnsi="Verdana"/>
                <w:b w:val="0"/>
                <w:sz w:val="21"/>
                <w:szCs w:val="21"/>
              </w:rPr>
              <w:t>]]&gt;&lt;/title&gt;</w:t>
            </w:r>
            <w:r w:rsidRPr="004076A5">
              <w:rPr>
                <w:rStyle w:val="Strong"/>
                <w:rFonts w:ascii="Verdana" w:hAnsi="Verdana"/>
                <w:sz w:val="21"/>
                <w:szCs w:val="21"/>
              </w:rPr>
              <w:t xml:space="preserve">                 </w:t>
            </w:r>
            <w:r w:rsidRPr="004076A5">
              <w:rPr>
                <w:rFonts w:ascii="Verdana" w:hAnsi="Verdana"/>
                <w:sz w:val="21"/>
                <w:szCs w:val="21"/>
              </w:rPr>
              <w:t>Title of the video.</w:t>
            </w:r>
          </w:p>
        </w:tc>
      </w:tr>
      <w:tr w:rsidR="00D317D1" w:rsidRPr="00955E94" w:rsidTr="004076A5">
        <w:trPr>
          <w:trHeight w:val="255"/>
        </w:trPr>
        <w:tc>
          <w:tcPr>
            <w:tcW w:w="9441" w:type="dxa"/>
            <w:gridSpan w:val="4"/>
          </w:tcPr>
          <w:p w:rsidR="00D317D1" w:rsidRPr="004076A5" w:rsidRDefault="00D317D1" w:rsidP="004076A5">
            <w:pPr>
              <w:spacing w:line="360" w:lineRule="auto"/>
              <w:rPr>
                <w:rFonts w:ascii="Verdana" w:eastAsia="Times New Roman" w:hAnsi="Verdana" w:cs="Times New Roman"/>
                <w:sz w:val="21"/>
                <w:szCs w:val="21"/>
              </w:rPr>
            </w:pPr>
            <w:r w:rsidRPr="004076A5">
              <w:rPr>
                <w:rFonts w:ascii="Verdana" w:eastAsia="Times New Roman" w:hAnsi="Verdana" w:cs="Times New Roman"/>
                <w:bCs/>
                <w:sz w:val="21"/>
                <w:szCs w:val="21"/>
              </w:rPr>
              <w:t>&lt;tagline targeturl=”https://mydomain.com”&gt;&lt;![CDATA[</w:t>
            </w:r>
            <w:r w:rsidRPr="004076A5">
              <w:rPr>
                <w:rFonts w:ascii="Verdana" w:eastAsia="Times New Roman" w:hAnsi="Verdana" w:cs="Times New Roman"/>
                <w:b/>
                <w:bCs/>
                <w:sz w:val="21"/>
                <w:szCs w:val="21"/>
              </w:rPr>
              <w:t>Video Description</w:t>
            </w:r>
            <w:r w:rsidRPr="004076A5">
              <w:rPr>
                <w:rFonts w:ascii="Verdana" w:eastAsia="Times New Roman" w:hAnsi="Verdana" w:cs="Times New Roman"/>
                <w:bCs/>
                <w:sz w:val="21"/>
                <w:szCs w:val="21"/>
              </w:rPr>
              <w:t xml:space="preserve"> ]]&gt; &lt;/tagline&gt;</w:t>
            </w:r>
          </w:p>
        </w:tc>
      </w:tr>
    </w:tbl>
    <w:p w:rsidR="007E785C" w:rsidRPr="00955E94" w:rsidRDefault="007E785C" w:rsidP="00955E94">
      <w:pPr>
        <w:spacing w:line="360" w:lineRule="auto"/>
        <w:rPr>
          <w:rFonts w:ascii="Verdana" w:hAnsi="Verdana" w:cs="Verdana"/>
          <w:b/>
          <w:sz w:val="21"/>
          <w:szCs w:val="21"/>
          <w:u w:val="single"/>
        </w:rPr>
      </w:pPr>
    </w:p>
    <w:p w:rsidR="007E785C" w:rsidRPr="00955E94" w:rsidRDefault="00E518EC" w:rsidP="00955E94">
      <w:pPr>
        <w:spacing w:line="360" w:lineRule="auto"/>
        <w:rPr>
          <w:rFonts w:ascii="Verdana" w:hAnsi="Verdana"/>
          <w:sz w:val="21"/>
          <w:szCs w:val="21"/>
        </w:rPr>
      </w:pPr>
      <w:r w:rsidRPr="00955E94">
        <w:rPr>
          <w:rFonts w:ascii="Verdana" w:hAnsi="Verdana" w:cs="Verdana"/>
          <w:b/>
          <w:sz w:val="21"/>
          <w:szCs w:val="21"/>
        </w:rPr>
        <w:t>Language Configuration</w:t>
      </w:r>
      <w:r w:rsidRPr="00955E94">
        <w:rPr>
          <w:rFonts w:ascii="Verdana" w:hAnsi="Verdana"/>
          <w:b/>
          <w:sz w:val="21"/>
          <w:szCs w:val="21"/>
        </w:rPr>
        <w:t xml:space="preserve">:              </w:t>
      </w:r>
    </w:p>
    <w:p w:rsidR="00E518EC" w:rsidRPr="00955E94" w:rsidRDefault="00E518EC" w:rsidP="00955E94">
      <w:pPr>
        <w:spacing w:line="360" w:lineRule="auto"/>
        <w:rPr>
          <w:rFonts w:ascii="Verdana" w:hAnsi="Verdana"/>
          <w:sz w:val="21"/>
          <w:szCs w:val="21"/>
        </w:rPr>
      </w:pPr>
      <w:r w:rsidRPr="00955E94">
        <w:rPr>
          <w:rFonts w:ascii="Verdana" w:hAnsi="Verdana"/>
          <w:sz w:val="21"/>
          <w:szCs w:val="21"/>
        </w:rPr>
        <w:t xml:space="preserve">                                           </w:t>
      </w:r>
    </w:p>
    <w:p w:rsidR="00E518EC" w:rsidRPr="00955E94" w:rsidRDefault="00E518EC" w:rsidP="00955E94">
      <w:pPr>
        <w:spacing w:line="360" w:lineRule="auto"/>
        <w:rPr>
          <w:rFonts w:ascii="Verdana" w:hAnsi="Verdana"/>
          <w:sz w:val="21"/>
          <w:szCs w:val="21"/>
        </w:rPr>
      </w:pPr>
      <w:r w:rsidRPr="00955E94">
        <w:rPr>
          <w:rFonts w:ascii="Verdana" w:hAnsi="Verdana"/>
          <w:sz w:val="21"/>
          <w:szCs w:val="21"/>
        </w:rPr>
        <w:t>1. Open Hd Flv Player – xml – language.xml</w:t>
      </w:r>
    </w:p>
    <w:p w:rsidR="00E518EC" w:rsidRPr="00955E94" w:rsidRDefault="00692864" w:rsidP="00955E94">
      <w:pPr>
        <w:spacing w:line="360" w:lineRule="auto"/>
        <w:ind w:firstLine="709"/>
        <w:rPr>
          <w:rFonts w:ascii="Verdana" w:hAnsi="Verdana"/>
          <w:sz w:val="21"/>
          <w:szCs w:val="21"/>
        </w:rPr>
      </w:pPr>
      <w:r>
        <w:rPr>
          <w:rFonts w:ascii="Verdana" w:hAnsi="Verdana"/>
          <w:noProof/>
          <w:sz w:val="21"/>
          <w:szCs w:val="21"/>
          <w:lang w:eastAsia="en-US" w:bidi="ar-SA"/>
        </w:rPr>
        <w:drawing>
          <wp:inline distT="0" distB="0" distL="0" distR="0">
            <wp:extent cx="4864100" cy="671195"/>
            <wp:effectExtent l="19050" t="0" r="0" b="0"/>
            <wp:docPr id="10" name="Picture 10" descr="D:\xampp\htdocs\EMP0152\l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xampp\htdocs\EMP0152\lang.png"/>
                    <pic:cNvPicPr>
                      <a:picLocks noChangeAspect="1" noChangeArrowheads="1"/>
                    </pic:cNvPicPr>
                  </pic:nvPicPr>
                  <pic:blipFill>
                    <a:blip r:embed="rId20"/>
                    <a:srcRect/>
                    <a:stretch>
                      <a:fillRect/>
                    </a:stretch>
                  </pic:blipFill>
                  <pic:spPr bwMode="auto">
                    <a:xfrm>
                      <a:off x="0" y="0"/>
                      <a:ext cx="4864100" cy="671195"/>
                    </a:xfrm>
                    <a:prstGeom prst="rect">
                      <a:avLst/>
                    </a:prstGeom>
                    <a:noFill/>
                    <a:ln w="9525">
                      <a:noFill/>
                      <a:miter lim="800000"/>
                      <a:headEnd/>
                      <a:tailEnd/>
                    </a:ln>
                  </pic:spPr>
                </pic:pic>
              </a:graphicData>
            </a:graphic>
          </wp:inline>
        </w:drawing>
      </w:r>
    </w:p>
    <w:p w:rsidR="00E518EC" w:rsidRPr="00955E94" w:rsidRDefault="00E518EC" w:rsidP="00955E94">
      <w:pPr>
        <w:spacing w:line="360" w:lineRule="auto"/>
        <w:rPr>
          <w:rFonts w:ascii="Verdana" w:hAnsi="Verdana"/>
          <w:sz w:val="21"/>
          <w:szCs w:val="21"/>
        </w:rPr>
      </w:pPr>
      <w:r w:rsidRPr="00955E94">
        <w:rPr>
          <w:rFonts w:ascii="Verdana" w:hAnsi="Verdana"/>
          <w:sz w:val="21"/>
          <w:szCs w:val="21"/>
        </w:rPr>
        <w:t>2. You will be able to find the tags in the following format:</w:t>
      </w:r>
    </w:p>
    <w:p w:rsidR="007E785C" w:rsidRPr="00955E94" w:rsidRDefault="007E785C" w:rsidP="00955E94">
      <w:pPr>
        <w:spacing w:line="360" w:lineRule="auto"/>
        <w:rPr>
          <w:rFonts w:ascii="Verdana" w:hAnsi="Verdana"/>
          <w:sz w:val="21"/>
          <w:szCs w:val="21"/>
        </w:rPr>
      </w:pPr>
    </w:p>
    <w:p w:rsidR="00E518EC" w:rsidRPr="00955E94" w:rsidRDefault="00E518EC" w:rsidP="00955E94">
      <w:pPr>
        <w:spacing w:line="360" w:lineRule="auto"/>
        <w:rPr>
          <w:rFonts w:ascii="Verdana" w:hAnsi="Verdana"/>
          <w:sz w:val="21"/>
          <w:szCs w:val="21"/>
        </w:rPr>
      </w:pPr>
      <w:r w:rsidRPr="00955E94">
        <w:rPr>
          <w:rFonts w:ascii="Verdana" w:hAnsi="Verdana"/>
          <w:sz w:val="21"/>
          <w:szCs w:val="21"/>
        </w:rPr>
        <w:t xml:space="preserve">        </w:t>
      </w:r>
      <w:r w:rsidRPr="00A32921">
        <w:rPr>
          <w:rFonts w:ascii="Verdana" w:hAnsi="Verdana"/>
          <w:b/>
          <w:sz w:val="21"/>
          <w:szCs w:val="21"/>
        </w:rPr>
        <w:t>Example:</w:t>
      </w:r>
      <w:r w:rsidRPr="00955E94">
        <w:rPr>
          <w:rFonts w:ascii="Verdana" w:hAnsi="Verdana"/>
          <w:sz w:val="21"/>
          <w:szCs w:val="21"/>
        </w:rPr>
        <w:t xml:space="preserve"> &lt;play&gt; &lt;![CDATA[Play]]&gt; &lt;/play&gt;</w:t>
      </w:r>
    </w:p>
    <w:p w:rsidR="00E518EC" w:rsidRPr="00955E94" w:rsidRDefault="00E518EC" w:rsidP="00955E94">
      <w:pPr>
        <w:spacing w:line="360" w:lineRule="auto"/>
        <w:jc w:val="both"/>
        <w:rPr>
          <w:rFonts w:ascii="Verdana" w:hAnsi="Verdana"/>
          <w:sz w:val="21"/>
          <w:szCs w:val="21"/>
        </w:rPr>
      </w:pPr>
      <w:r w:rsidRPr="00955E94">
        <w:rPr>
          <w:rFonts w:ascii="Verdana" w:hAnsi="Verdana"/>
          <w:sz w:val="21"/>
          <w:szCs w:val="21"/>
        </w:rPr>
        <w:t>Just change the text “Play” to your native language and run it in your browser. You will be finding the text of Play changed to your language preference.</w:t>
      </w:r>
    </w:p>
    <w:p w:rsidR="00E518EC" w:rsidRPr="00955E94" w:rsidRDefault="00E518EC" w:rsidP="00955E94">
      <w:pPr>
        <w:spacing w:line="360" w:lineRule="auto"/>
        <w:jc w:val="both"/>
        <w:rPr>
          <w:rFonts w:ascii="Verdana" w:hAnsi="Verdana"/>
          <w:sz w:val="21"/>
          <w:szCs w:val="21"/>
        </w:rPr>
      </w:pPr>
      <w:r w:rsidRPr="00955E94">
        <w:rPr>
          <w:rFonts w:ascii="Verdana" w:hAnsi="Verdana"/>
          <w:sz w:val="21"/>
          <w:szCs w:val="21"/>
        </w:rPr>
        <w:t>Thus, you can change all the provided tags to your native language.</w:t>
      </w:r>
    </w:p>
    <w:p w:rsidR="007E785C" w:rsidRDefault="007E785C" w:rsidP="00955E94">
      <w:pPr>
        <w:spacing w:line="360" w:lineRule="auto"/>
        <w:jc w:val="both"/>
        <w:rPr>
          <w:rFonts w:ascii="Verdana" w:hAnsi="Verdana"/>
          <w:sz w:val="21"/>
          <w:szCs w:val="21"/>
        </w:rPr>
      </w:pPr>
    </w:p>
    <w:p w:rsidR="0015773A" w:rsidRDefault="0015773A" w:rsidP="00955E94">
      <w:pPr>
        <w:shd w:val="clear" w:color="auto" w:fill="FFFFFF"/>
        <w:autoSpaceDE w:val="0"/>
        <w:spacing w:line="360" w:lineRule="auto"/>
        <w:rPr>
          <w:rFonts w:ascii="Verdana" w:hAnsi="Verdana" w:cs="Verdana"/>
          <w:b/>
          <w:sz w:val="21"/>
          <w:szCs w:val="21"/>
        </w:rPr>
      </w:pPr>
    </w:p>
    <w:p w:rsidR="00A0577E" w:rsidRDefault="00E518EC" w:rsidP="00955E94">
      <w:pPr>
        <w:shd w:val="clear" w:color="auto" w:fill="FFFFFF"/>
        <w:autoSpaceDE w:val="0"/>
        <w:spacing w:line="360" w:lineRule="auto"/>
        <w:rPr>
          <w:rFonts w:ascii="Verdana" w:hAnsi="Verdana" w:cs="Verdana"/>
          <w:b/>
          <w:sz w:val="21"/>
          <w:szCs w:val="21"/>
        </w:rPr>
      </w:pPr>
      <w:r w:rsidRPr="00955E94">
        <w:rPr>
          <w:rFonts w:ascii="Verdana" w:hAnsi="Verdana" w:cs="Verdana"/>
          <w:b/>
          <w:sz w:val="21"/>
          <w:szCs w:val="21"/>
        </w:rPr>
        <w:lastRenderedPageBreak/>
        <w:t>Ads Configuration</w:t>
      </w:r>
    </w:p>
    <w:p w:rsidR="008E31AB" w:rsidRPr="00955E94" w:rsidRDefault="008E31AB" w:rsidP="00955E94">
      <w:pPr>
        <w:shd w:val="clear" w:color="auto" w:fill="FFFFFF"/>
        <w:autoSpaceDE w:val="0"/>
        <w:spacing w:line="360" w:lineRule="auto"/>
        <w:rPr>
          <w:rFonts w:ascii="Verdana" w:hAnsi="Verdana" w:cs="Verdana"/>
          <w:b/>
          <w:sz w:val="21"/>
          <w:szCs w:val="21"/>
        </w:rPr>
      </w:pPr>
    </w:p>
    <w:p w:rsidR="00E518EC" w:rsidRPr="00A0577E" w:rsidRDefault="00E518EC" w:rsidP="00A0577E">
      <w:pPr>
        <w:pStyle w:val="ListParagraph"/>
        <w:numPr>
          <w:ilvl w:val="0"/>
          <w:numId w:val="33"/>
        </w:numPr>
        <w:shd w:val="clear" w:color="auto" w:fill="FFFFFF"/>
        <w:autoSpaceDE w:val="0"/>
        <w:spacing w:line="360" w:lineRule="auto"/>
        <w:rPr>
          <w:rFonts w:ascii="Verdana" w:hAnsi="Verdana" w:cs="Times New Roman"/>
          <w:color w:val="000000"/>
          <w:sz w:val="21"/>
        </w:rPr>
      </w:pPr>
      <w:r w:rsidRPr="00A0577E">
        <w:rPr>
          <w:rFonts w:ascii="Verdana" w:hAnsi="Verdana" w:cs="Times New Roman"/>
          <w:color w:val="000000"/>
          <w:sz w:val="21"/>
        </w:rPr>
        <w:t>Open HD FLV Player – xml – ads.xml.</w:t>
      </w:r>
      <w:r w:rsidR="002A325B" w:rsidRPr="002A325B">
        <w:rPr>
          <w:rStyle w:val="Normal"/>
          <w:snapToGrid w:val="0"/>
          <w:color w:val="000000"/>
          <w:w w:val="0"/>
          <w:sz w:val="0"/>
          <w:szCs w:val="0"/>
          <w:u w:color="000000"/>
          <w:bdr w:val="none" w:sz="0" w:space="0" w:color="000000"/>
          <w:shd w:val="clear" w:color="000000" w:fill="000000"/>
          <w:lang/>
        </w:rPr>
        <w:t xml:space="preserve"> </w:t>
      </w:r>
      <w:r w:rsidR="00692864">
        <w:rPr>
          <w:rFonts w:ascii="Verdana" w:hAnsi="Verdana" w:cs="Times New Roman"/>
          <w:noProof/>
          <w:color w:val="000000"/>
          <w:sz w:val="21"/>
          <w:lang w:eastAsia="en-US" w:bidi="ar-SA"/>
        </w:rPr>
        <w:drawing>
          <wp:inline distT="0" distB="0" distL="0" distR="0">
            <wp:extent cx="4864100" cy="671195"/>
            <wp:effectExtent l="19050" t="0" r="0" b="0"/>
            <wp:docPr id="11" name="Picture 11" descr="D:\xampp\htdocs\EMP0152\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xampp\htdocs\EMP0152\ads.png"/>
                    <pic:cNvPicPr>
                      <a:picLocks noChangeAspect="1" noChangeArrowheads="1"/>
                    </pic:cNvPicPr>
                  </pic:nvPicPr>
                  <pic:blipFill>
                    <a:blip r:embed="rId21"/>
                    <a:srcRect/>
                    <a:stretch>
                      <a:fillRect/>
                    </a:stretch>
                  </pic:blipFill>
                  <pic:spPr bwMode="auto">
                    <a:xfrm>
                      <a:off x="0" y="0"/>
                      <a:ext cx="4864100" cy="671195"/>
                    </a:xfrm>
                    <a:prstGeom prst="rect">
                      <a:avLst/>
                    </a:prstGeom>
                    <a:noFill/>
                    <a:ln w="9525">
                      <a:noFill/>
                      <a:miter lim="800000"/>
                      <a:headEnd/>
                      <a:tailEnd/>
                    </a:ln>
                  </pic:spPr>
                </pic:pic>
              </a:graphicData>
            </a:graphic>
          </wp:inline>
        </w:drawing>
      </w:r>
    </w:p>
    <w:p w:rsidR="00A0577E" w:rsidRPr="00A0577E" w:rsidRDefault="00A0577E" w:rsidP="00A0577E">
      <w:pPr>
        <w:pStyle w:val="ListParagraph"/>
        <w:shd w:val="clear" w:color="auto" w:fill="FFFFFF"/>
        <w:autoSpaceDE w:val="0"/>
        <w:spacing w:line="360" w:lineRule="auto"/>
        <w:rPr>
          <w:rFonts w:ascii="Verdana" w:hAnsi="Verdana" w:cs="Times New Roman"/>
          <w:color w:val="000000"/>
          <w:sz w:val="21"/>
        </w:rPr>
      </w:pPr>
    </w:p>
    <w:p w:rsidR="00E518EC" w:rsidRPr="00955E94" w:rsidRDefault="00692864" w:rsidP="00BC401E">
      <w:pPr>
        <w:shd w:val="clear" w:color="auto" w:fill="FFFFFF"/>
        <w:autoSpaceDE w:val="0"/>
        <w:spacing w:line="360" w:lineRule="auto"/>
        <w:ind w:left="709"/>
        <w:jc w:val="center"/>
        <w:rPr>
          <w:rFonts w:ascii="Verdana" w:hAnsi="Verdana"/>
          <w:noProof/>
          <w:sz w:val="21"/>
          <w:szCs w:val="21"/>
        </w:rPr>
      </w:pPr>
      <w:r>
        <w:rPr>
          <w:rFonts w:ascii="Verdana" w:hAnsi="Verdana"/>
          <w:noProof/>
          <w:sz w:val="21"/>
          <w:szCs w:val="21"/>
          <w:bdr w:val="single" w:sz="12" w:space="0" w:color="0D0D0D"/>
          <w:lang w:eastAsia="en-US" w:bidi="ar-SA"/>
        </w:rPr>
        <w:drawing>
          <wp:inline distT="0" distB="0" distL="0" distR="0">
            <wp:extent cx="4824730" cy="2713990"/>
            <wp:effectExtent l="19050" t="0" r="0" b="0"/>
            <wp:docPr id="12" name="Picture 4" descr="http://www.hdflvplayer.net/documentation/wp-content/uploads/2011/02/adsconfigP-300x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hdflvplayer.net/documentation/wp-content/uploads/2011/02/adsconfigP-300x169.jpg"/>
                    <pic:cNvPicPr>
                      <a:picLocks noChangeAspect="1" noChangeArrowheads="1"/>
                    </pic:cNvPicPr>
                  </pic:nvPicPr>
                  <pic:blipFill>
                    <a:blip r:embed="rId22"/>
                    <a:srcRect/>
                    <a:stretch>
                      <a:fillRect/>
                    </a:stretch>
                  </pic:blipFill>
                  <pic:spPr bwMode="auto">
                    <a:xfrm>
                      <a:off x="0" y="0"/>
                      <a:ext cx="4824730" cy="2713990"/>
                    </a:xfrm>
                    <a:prstGeom prst="rect">
                      <a:avLst/>
                    </a:prstGeom>
                    <a:noFill/>
                    <a:ln w="9525">
                      <a:noFill/>
                      <a:miter lim="800000"/>
                      <a:headEnd/>
                      <a:tailEnd/>
                    </a:ln>
                  </pic:spPr>
                </pic:pic>
              </a:graphicData>
            </a:graphic>
          </wp:inline>
        </w:drawing>
      </w:r>
    </w:p>
    <w:p w:rsidR="00BC401E" w:rsidRDefault="00E518EC" w:rsidP="00955E94">
      <w:pPr>
        <w:shd w:val="clear" w:color="auto" w:fill="FFFFFF"/>
        <w:autoSpaceDE w:val="0"/>
        <w:spacing w:line="360" w:lineRule="auto"/>
        <w:rPr>
          <w:rFonts w:ascii="Verdana" w:hAnsi="Verdana"/>
          <w:noProof/>
          <w:sz w:val="21"/>
          <w:szCs w:val="21"/>
        </w:rPr>
      </w:pPr>
      <w:r w:rsidRPr="00955E94">
        <w:rPr>
          <w:rFonts w:ascii="Verdana" w:hAnsi="Verdana"/>
          <w:noProof/>
          <w:sz w:val="21"/>
          <w:szCs w:val="21"/>
        </w:rPr>
        <w:t xml:space="preserve"> </w:t>
      </w:r>
    </w:p>
    <w:p w:rsidR="00E518EC" w:rsidRPr="00955E94" w:rsidRDefault="00E518EC" w:rsidP="00955E94">
      <w:pPr>
        <w:shd w:val="clear" w:color="auto" w:fill="FFFFFF"/>
        <w:autoSpaceDE w:val="0"/>
        <w:spacing w:line="360" w:lineRule="auto"/>
        <w:rPr>
          <w:rFonts w:ascii="Verdana" w:hAnsi="Verdana"/>
          <w:sz w:val="21"/>
          <w:szCs w:val="21"/>
        </w:rPr>
      </w:pPr>
      <w:r w:rsidRPr="00955E94">
        <w:rPr>
          <w:rFonts w:ascii="Verdana" w:hAnsi="Verdana" w:cs="Times New Roman"/>
          <w:color w:val="000000"/>
          <w:sz w:val="21"/>
          <w:szCs w:val="21"/>
        </w:rPr>
        <w:t>2. XML attributes to help you play pre- and post-roll ads on the player.</w:t>
      </w:r>
      <w:r w:rsidRPr="00955E94">
        <w:rPr>
          <w:rFonts w:ascii="Verdana" w:hAnsi="Verdana"/>
          <w:sz w:val="21"/>
          <w:szCs w:val="21"/>
        </w:rPr>
        <w:tab/>
      </w:r>
    </w:p>
    <w:p w:rsidR="007E785C" w:rsidRPr="00955E94" w:rsidRDefault="007E785C" w:rsidP="00955E94">
      <w:pPr>
        <w:shd w:val="clear" w:color="auto" w:fill="FFFFFF"/>
        <w:autoSpaceDE w:val="0"/>
        <w:spacing w:line="360" w:lineRule="auto"/>
        <w:rPr>
          <w:rFonts w:ascii="Verdana" w:hAnsi="Verdana" w:cs="Verdana"/>
          <w:color w:val="000000"/>
          <w:sz w:val="21"/>
          <w:szCs w:val="2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36"/>
        <w:gridCol w:w="1672"/>
        <w:gridCol w:w="2723"/>
        <w:gridCol w:w="4181"/>
      </w:tblGrid>
      <w:tr w:rsidR="00E518EC" w:rsidRPr="00955E94" w:rsidTr="004076A5">
        <w:tc>
          <w:tcPr>
            <w:tcW w:w="1056"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S. No.</w:t>
            </w:r>
          </w:p>
        </w:tc>
        <w:tc>
          <w:tcPr>
            <w:tcW w:w="1566"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Variables</w:t>
            </w:r>
          </w:p>
        </w:tc>
        <w:tc>
          <w:tcPr>
            <w:tcW w:w="2791"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Value</w:t>
            </w:r>
          </w:p>
        </w:tc>
        <w:tc>
          <w:tcPr>
            <w:tcW w:w="4303"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Process</w:t>
            </w:r>
          </w:p>
        </w:tc>
      </w:tr>
      <w:tr w:rsidR="00E518EC" w:rsidRPr="00955E94" w:rsidTr="004076A5">
        <w:tc>
          <w:tcPr>
            <w:tcW w:w="1056" w:type="dxa"/>
          </w:tcPr>
          <w:p w:rsidR="00E518EC" w:rsidRPr="004076A5" w:rsidRDefault="00E518EC" w:rsidP="004076A5">
            <w:pPr>
              <w:pStyle w:val="ListParagraph"/>
              <w:widowControl/>
              <w:numPr>
                <w:ilvl w:val="0"/>
                <w:numId w:val="21"/>
              </w:numPr>
              <w:suppressAutoHyphens w:val="0"/>
              <w:spacing w:line="360" w:lineRule="auto"/>
              <w:rPr>
                <w:rFonts w:ascii="Verdana" w:hAnsi="Verdana"/>
                <w:sz w:val="21"/>
              </w:rPr>
            </w:pPr>
          </w:p>
        </w:tc>
        <w:tc>
          <w:tcPr>
            <w:tcW w:w="1566" w:type="dxa"/>
          </w:tcPr>
          <w:p w:rsidR="00E518EC" w:rsidRPr="004076A5" w:rsidRDefault="00E518EC" w:rsidP="004076A5">
            <w:pPr>
              <w:tabs>
                <w:tab w:val="left" w:pos="600"/>
                <w:tab w:val="center" w:pos="1139"/>
              </w:tabs>
              <w:spacing w:line="360" w:lineRule="auto"/>
              <w:rPr>
                <w:rFonts w:ascii="Verdana" w:hAnsi="Verdana"/>
                <w:sz w:val="21"/>
                <w:szCs w:val="21"/>
              </w:rPr>
            </w:pPr>
            <w:r w:rsidRPr="004076A5">
              <w:rPr>
                <w:rFonts w:ascii="Verdana" w:hAnsi="Verdana"/>
                <w:sz w:val="21"/>
                <w:szCs w:val="21"/>
              </w:rPr>
              <w:t>Random</w:t>
            </w:r>
          </w:p>
        </w:tc>
        <w:tc>
          <w:tcPr>
            <w:tcW w:w="2791"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True “or” false</w:t>
            </w:r>
          </w:p>
        </w:tc>
        <w:tc>
          <w:tcPr>
            <w:tcW w:w="4303"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If set “True” plays the ads randomly from ads XML file.</w:t>
            </w:r>
          </w:p>
        </w:tc>
      </w:tr>
      <w:tr w:rsidR="00E518EC" w:rsidRPr="00955E94" w:rsidTr="004076A5">
        <w:tc>
          <w:tcPr>
            <w:tcW w:w="1056" w:type="dxa"/>
          </w:tcPr>
          <w:p w:rsidR="00E518EC" w:rsidRPr="004076A5" w:rsidRDefault="00E518EC" w:rsidP="004076A5">
            <w:pPr>
              <w:pStyle w:val="ListParagraph"/>
              <w:widowControl/>
              <w:numPr>
                <w:ilvl w:val="0"/>
                <w:numId w:val="21"/>
              </w:numPr>
              <w:suppressAutoHyphens w:val="0"/>
              <w:spacing w:line="360" w:lineRule="auto"/>
              <w:rPr>
                <w:rFonts w:ascii="Verdana" w:hAnsi="Verdana"/>
                <w:sz w:val="21"/>
              </w:rPr>
            </w:pPr>
          </w:p>
        </w:tc>
        <w:tc>
          <w:tcPr>
            <w:tcW w:w="1566"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Id</w:t>
            </w:r>
          </w:p>
        </w:tc>
        <w:tc>
          <w:tcPr>
            <w:tcW w:w="2791"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Your ads video id goes here</w:t>
            </w:r>
          </w:p>
        </w:tc>
        <w:tc>
          <w:tcPr>
            <w:tcW w:w="4303"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Used to identify ads</w:t>
            </w:r>
          </w:p>
        </w:tc>
      </w:tr>
      <w:tr w:rsidR="00E518EC" w:rsidRPr="00955E94" w:rsidTr="004076A5">
        <w:tc>
          <w:tcPr>
            <w:tcW w:w="1056" w:type="dxa"/>
          </w:tcPr>
          <w:p w:rsidR="00E518EC" w:rsidRPr="004076A5" w:rsidRDefault="00E518EC" w:rsidP="004076A5">
            <w:pPr>
              <w:pStyle w:val="ListParagraph"/>
              <w:widowControl/>
              <w:numPr>
                <w:ilvl w:val="0"/>
                <w:numId w:val="21"/>
              </w:numPr>
              <w:suppressAutoHyphens w:val="0"/>
              <w:spacing w:line="360" w:lineRule="auto"/>
              <w:rPr>
                <w:rFonts w:ascii="Verdana" w:hAnsi="Verdana"/>
                <w:sz w:val="21"/>
              </w:rPr>
            </w:pPr>
          </w:p>
        </w:tc>
        <w:tc>
          <w:tcPr>
            <w:tcW w:w="1566"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Url</w:t>
            </w:r>
          </w:p>
        </w:tc>
        <w:tc>
          <w:tcPr>
            <w:tcW w:w="2791"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Absolute path of ad video</w:t>
            </w:r>
          </w:p>
        </w:tc>
        <w:tc>
          <w:tcPr>
            <w:tcW w:w="4303"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This url video play as ads</w:t>
            </w:r>
          </w:p>
        </w:tc>
      </w:tr>
      <w:tr w:rsidR="00E518EC" w:rsidRPr="00955E94" w:rsidTr="004076A5">
        <w:tc>
          <w:tcPr>
            <w:tcW w:w="1056" w:type="dxa"/>
          </w:tcPr>
          <w:p w:rsidR="00E518EC" w:rsidRPr="004076A5" w:rsidRDefault="00E518EC" w:rsidP="004076A5">
            <w:pPr>
              <w:pStyle w:val="ListParagraph"/>
              <w:widowControl/>
              <w:numPr>
                <w:ilvl w:val="0"/>
                <w:numId w:val="21"/>
              </w:numPr>
              <w:suppressAutoHyphens w:val="0"/>
              <w:spacing w:line="360" w:lineRule="auto"/>
              <w:rPr>
                <w:rFonts w:ascii="Verdana" w:hAnsi="Verdana"/>
                <w:sz w:val="21"/>
              </w:rPr>
            </w:pPr>
          </w:p>
        </w:tc>
        <w:tc>
          <w:tcPr>
            <w:tcW w:w="1566"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Targeturl</w:t>
            </w:r>
          </w:p>
        </w:tc>
        <w:tc>
          <w:tcPr>
            <w:tcW w:w="2791"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Absolute path</w:t>
            </w:r>
          </w:p>
        </w:tc>
        <w:tc>
          <w:tcPr>
            <w:tcW w:w="4303"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Redirects to target page on clicking the ad.</w:t>
            </w:r>
          </w:p>
        </w:tc>
      </w:tr>
      <w:tr w:rsidR="00996207" w:rsidRPr="00955E94" w:rsidTr="004076A5">
        <w:tc>
          <w:tcPr>
            <w:tcW w:w="1056" w:type="dxa"/>
            <w:tcBorders>
              <w:bottom w:val="single" w:sz="4" w:space="0" w:color="auto"/>
            </w:tcBorders>
          </w:tcPr>
          <w:p w:rsidR="00E518EC" w:rsidRPr="004076A5" w:rsidRDefault="00E518EC" w:rsidP="004076A5">
            <w:pPr>
              <w:pStyle w:val="ListParagraph"/>
              <w:widowControl/>
              <w:numPr>
                <w:ilvl w:val="0"/>
                <w:numId w:val="21"/>
              </w:numPr>
              <w:suppressAutoHyphens w:val="0"/>
              <w:spacing w:line="360" w:lineRule="auto"/>
              <w:rPr>
                <w:rFonts w:ascii="Verdana" w:hAnsi="Verdana"/>
                <w:sz w:val="21"/>
              </w:rPr>
            </w:pPr>
          </w:p>
        </w:tc>
        <w:tc>
          <w:tcPr>
            <w:tcW w:w="1566" w:type="dxa"/>
            <w:tcBorders>
              <w:bottom w:val="single" w:sz="4" w:space="0" w:color="auto"/>
            </w:tcBorders>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Clickurl</w:t>
            </w:r>
          </w:p>
        </w:tc>
        <w:tc>
          <w:tcPr>
            <w:tcW w:w="2791" w:type="dxa"/>
            <w:tcBorders>
              <w:bottom w:val="single" w:sz="4" w:space="0" w:color="auto"/>
            </w:tcBorders>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Unique video id</w:t>
            </w:r>
          </w:p>
        </w:tc>
        <w:tc>
          <w:tcPr>
            <w:tcW w:w="4303" w:type="dxa"/>
            <w:tcBorders>
              <w:bottom w:val="single" w:sz="4" w:space="0" w:color="auto"/>
            </w:tcBorders>
          </w:tcPr>
          <w:p w:rsidR="00E518EC" w:rsidRPr="004076A5" w:rsidRDefault="00E518EC" w:rsidP="004076A5">
            <w:pPr>
              <w:spacing w:before="100" w:beforeAutospacing="1" w:after="100" w:afterAutospacing="1" w:line="360" w:lineRule="auto"/>
              <w:rPr>
                <w:rFonts w:ascii="Verdana" w:eastAsia="Times New Roman" w:hAnsi="Verdana" w:cs="Times New Roman"/>
                <w:sz w:val="21"/>
                <w:szCs w:val="21"/>
              </w:rPr>
            </w:pPr>
            <w:r w:rsidRPr="004076A5">
              <w:rPr>
                <w:rFonts w:ascii="Verdana" w:hAnsi="Verdana"/>
                <w:sz w:val="21"/>
                <w:szCs w:val="21"/>
              </w:rPr>
              <w:t>A php file that counts the ad clicks</w:t>
            </w:r>
            <w:r w:rsidRPr="004076A5">
              <w:rPr>
                <w:rStyle w:val="Strong"/>
                <w:rFonts w:ascii="Verdana" w:hAnsi="Verdana"/>
                <w:sz w:val="21"/>
                <w:szCs w:val="21"/>
              </w:rPr>
              <w:t xml:space="preserve"> </w:t>
            </w:r>
            <w:r w:rsidRPr="004076A5">
              <w:rPr>
                <w:rStyle w:val="Strong"/>
                <w:rFonts w:ascii="Verdana" w:hAnsi="Verdana"/>
                <w:b w:val="0"/>
                <w:sz w:val="21"/>
                <w:szCs w:val="21"/>
              </w:rPr>
              <w:t>(optional).</w:t>
            </w:r>
          </w:p>
        </w:tc>
      </w:tr>
      <w:tr w:rsidR="00996207" w:rsidRPr="00955E94" w:rsidTr="004076A5">
        <w:trPr>
          <w:trHeight w:val="350"/>
        </w:trPr>
        <w:tc>
          <w:tcPr>
            <w:tcW w:w="1056" w:type="dxa"/>
            <w:tcBorders>
              <w:top w:val="single" w:sz="4" w:space="0" w:color="auto"/>
              <w:left w:val="single" w:sz="4" w:space="0" w:color="auto"/>
              <w:bottom w:val="single" w:sz="4" w:space="0" w:color="auto"/>
              <w:right w:val="single" w:sz="4" w:space="0" w:color="auto"/>
            </w:tcBorders>
          </w:tcPr>
          <w:p w:rsidR="00E518EC" w:rsidRPr="004076A5" w:rsidRDefault="00E518EC" w:rsidP="004076A5">
            <w:pPr>
              <w:pStyle w:val="ListParagraph"/>
              <w:widowControl/>
              <w:numPr>
                <w:ilvl w:val="0"/>
                <w:numId w:val="21"/>
              </w:numPr>
              <w:suppressAutoHyphens w:val="0"/>
              <w:spacing w:line="360" w:lineRule="auto"/>
              <w:rPr>
                <w:rFonts w:ascii="Verdana" w:hAnsi="Verdana"/>
                <w:sz w:val="21"/>
              </w:rPr>
            </w:pPr>
          </w:p>
        </w:tc>
        <w:tc>
          <w:tcPr>
            <w:tcW w:w="1566" w:type="dxa"/>
            <w:tcBorders>
              <w:top w:val="single" w:sz="4" w:space="0" w:color="auto"/>
              <w:left w:val="single" w:sz="4" w:space="0" w:color="auto"/>
              <w:bottom w:val="single" w:sz="4" w:space="0" w:color="auto"/>
              <w:right w:val="single" w:sz="4" w:space="0" w:color="auto"/>
            </w:tcBorders>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Impressionurl</w:t>
            </w:r>
          </w:p>
        </w:tc>
        <w:tc>
          <w:tcPr>
            <w:tcW w:w="2791" w:type="dxa"/>
            <w:tcBorders>
              <w:top w:val="single" w:sz="4" w:space="0" w:color="auto"/>
              <w:left w:val="single" w:sz="4" w:space="0" w:color="auto"/>
              <w:bottom w:val="single" w:sz="4" w:space="0" w:color="auto"/>
              <w:right w:val="single" w:sz="4" w:space="0" w:color="auto"/>
            </w:tcBorders>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Absolute path</w:t>
            </w:r>
          </w:p>
        </w:tc>
        <w:tc>
          <w:tcPr>
            <w:tcW w:w="4303" w:type="dxa"/>
            <w:tcBorders>
              <w:top w:val="single" w:sz="4" w:space="0" w:color="auto"/>
              <w:left w:val="single" w:sz="4" w:space="0" w:color="auto"/>
              <w:bottom w:val="single" w:sz="4" w:space="0" w:color="auto"/>
              <w:right w:val="single" w:sz="4" w:space="0" w:color="auto"/>
            </w:tcBorders>
          </w:tcPr>
          <w:p w:rsidR="00E518EC" w:rsidRPr="004076A5" w:rsidRDefault="00E518EC" w:rsidP="00C2420D">
            <w:pPr>
              <w:pStyle w:val="NormalWeb"/>
              <w:spacing w:line="276" w:lineRule="auto"/>
              <w:rPr>
                <w:rFonts w:ascii="Verdana" w:hAnsi="Verdana"/>
                <w:sz w:val="21"/>
                <w:szCs w:val="21"/>
              </w:rPr>
            </w:pPr>
            <w:r w:rsidRPr="004076A5">
              <w:rPr>
                <w:rFonts w:ascii="Verdana" w:hAnsi="Verdana"/>
                <w:sz w:val="21"/>
                <w:szCs w:val="21"/>
              </w:rPr>
              <w:t>A php file that counts the ad clicks</w:t>
            </w:r>
            <w:r w:rsidRPr="004076A5">
              <w:rPr>
                <w:rStyle w:val="Strong"/>
                <w:rFonts w:ascii="Verdana" w:hAnsi="Verdana"/>
                <w:sz w:val="21"/>
                <w:szCs w:val="21"/>
              </w:rPr>
              <w:t xml:space="preserve"> </w:t>
            </w:r>
            <w:r w:rsidRPr="004076A5">
              <w:rPr>
                <w:rStyle w:val="Strong"/>
                <w:rFonts w:ascii="Verdana" w:hAnsi="Verdana"/>
                <w:b w:val="0"/>
                <w:sz w:val="21"/>
                <w:szCs w:val="21"/>
              </w:rPr>
              <w:t>(optional).</w:t>
            </w:r>
          </w:p>
        </w:tc>
      </w:tr>
    </w:tbl>
    <w:p w:rsidR="00E518EC" w:rsidRPr="00955E94" w:rsidRDefault="00E518EC" w:rsidP="00955E94">
      <w:pPr>
        <w:shd w:val="clear" w:color="auto" w:fill="FFFFFF"/>
        <w:autoSpaceDE w:val="0"/>
        <w:spacing w:line="360" w:lineRule="auto"/>
        <w:rPr>
          <w:rFonts w:ascii="Verdana" w:hAnsi="Verdana" w:cs="Verdana"/>
          <w:b/>
          <w:sz w:val="21"/>
          <w:szCs w:val="21"/>
          <w:u w:val="single"/>
        </w:rPr>
      </w:pPr>
    </w:p>
    <w:p w:rsidR="00EF3A19" w:rsidRDefault="00EF3A19" w:rsidP="00955E94">
      <w:pPr>
        <w:shd w:val="clear" w:color="auto" w:fill="FFFFFF"/>
        <w:autoSpaceDE w:val="0"/>
        <w:spacing w:line="360" w:lineRule="auto"/>
        <w:rPr>
          <w:rFonts w:ascii="Verdana" w:hAnsi="Verdana" w:cs="Verdana"/>
          <w:b/>
          <w:sz w:val="21"/>
          <w:szCs w:val="21"/>
        </w:rPr>
      </w:pPr>
    </w:p>
    <w:p w:rsidR="002F3456" w:rsidRPr="00955E94" w:rsidRDefault="00E518EC" w:rsidP="00955E94">
      <w:pPr>
        <w:shd w:val="clear" w:color="auto" w:fill="FFFFFF"/>
        <w:autoSpaceDE w:val="0"/>
        <w:spacing w:line="360" w:lineRule="auto"/>
        <w:rPr>
          <w:rFonts w:ascii="Verdana" w:hAnsi="Verdana" w:cs="Verdana"/>
          <w:b/>
          <w:sz w:val="21"/>
          <w:szCs w:val="21"/>
        </w:rPr>
      </w:pPr>
      <w:r w:rsidRPr="00955E94">
        <w:rPr>
          <w:rFonts w:ascii="Verdana" w:hAnsi="Verdana" w:cs="Verdana"/>
          <w:b/>
          <w:sz w:val="21"/>
          <w:szCs w:val="21"/>
        </w:rPr>
        <w:lastRenderedPageBreak/>
        <w:t>Google Interactive Ads(IMA)</w:t>
      </w:r>
    </w:p>
    <w:p w:rsidR="00EF3A19" w:rsidRDefault="00EF3A19" w:rsidP="00955E94">
      <w:pPr>
        <w:shd w:val="clear" w:color="auto" w:fill="FFFFFF"/>
        <w:autoSpaceDE w:val="0"/>
        <w:spacing w:line="360" w:lineRule="auto"/>
        <w:rPr>
          <w:rFonts w:ascii="Verdana" w:hAnsi="Verdana" w:cs="Times New Roman"/>
          <w:color w:val="000000"/>
          <w:sz w:val="21"/>
          <w:szCs w:val="21"/>
        </w:rPr>
      </w:pPr>
    </w:p>
    <w:p w:rsidR="00E518EC" w:rsidRPr="00955E94" w:rsidRDefault="00E518EC" w:rsidP="00955E94">
      <w:pPr>
        <w:shd w:val="clear" w:color="auto" w:fill="FFFFFF"/>
        <w:autoSpaceDE w:val="0"/>
        <w:spacing w:line="360" w:lineRule="auto"/>
        <w:rPr>
          <w:rFonts w:ascii="Verdana" w:hAnsi="Verdana" w:cs="Times New Roman"/>
          <w:color w:val="000000"/>
          <w:sz w:val="21"/>
          <w:szCs w:val="21"/>
        </w:rPr>
      </w:pPr>
      <w:r w:rsidRPr="00955E94">
        <w:rPr>
          <w:rFonts w:ascii="Verdana" w:hAnsi="Verdana" w:cs="Times New Roman"/>
          <w:color w:val="000000"/>
          <w:sz w:val="21"/>
          <w:szCs w:val="21"/>
        </w:rPr>
        <w:t>1. Open HD FLV Player – xml – ima.xml.</w:t>
      </w:r>
    </w:p>
    <w:p w:rsidR="00E518EC" w:rsidRPr="00955E94" w:rsidRDefault="00692864" w:rsidP="00955E94">
      <w:pPr>
        <w:shd w:val="clear" w:color="auto" w:fill="FFFFFF"/>
        <w:autoSpaceDE w:val="0"/>
        <w:spacing w:line="360" w:lineRule="auto"/>
        <w:ind w:firstLine="709"/>
        <w:rPr>
          <w:rFonts w:ascii="Verdana" w:hAnsi="Verdana" w:cs="Times New Roman"/>
          <w:color w:val="000000"/>
          <w:sz w:val="21"/>
          <w:szCs w:val="21"/>
        </w:rPr>
      </w:pPr>
      <w:r>
        <w:rPr>
          <w:rFonts w:ascii="Verdana" w:hAnsi="Verdana" w:cs="Times New Roman"/>
          <w:noProof/>
          <w:color w:val="000000"/>
          <w:sz w:val="21"/>
          <w:szCs w:val="21"/>
          <w:lang w:eastAsia="en-US" w:bidi="ar-SA"/>
        </w:rPr>
        <w:drawing>
          <wp:inline distT="0" distB="0" distL="0" distR="0">
            <wp:extent cx="4864100" cy="671195"/>
            <wp:effectExtent l="19050" t="0" r="0" b="0"/>
            <wp:docPr id="13" name="Picture 12" descr="D:\xampp\htdocs\EMP0152\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xampp\htdocs\EMP0152\ima.png"/>
                    <pic:cNvPicPr>
                      <a:picLocks noChangeAspect="1" noChangeArrowheads="1"/>
                    </pic:cNvPicPr>
                  </pic:nvPicPr>
                  <pic:blipFill>
                    <a:blip r:embed="rId23"/>
                    <a:srcRect/>
                    <a:stretch>
                      <a:fillRect/>
                    </a:stretch>
                  </pic:blipFill>
                  <pic:spPr bwMode="auto">
                    <a:xfrm>
                      <a:off x="0" y="0"/>
                      <a:ext cx="4864100" cy="671195"/>
                    </a:xfrm>
                    <a:prstGeom prst="rect">
                      <a:avLst/>
                    </a:prstGeom>
                    <a:noFill/>
                    <a:ln w="9525">
                      <a:noFill/>
                      <a:miter lim="800000"/>
                      <a:headEnd/>
                      <a:tailEnd/>
                    </a:ln>
                  </pic:spPr>
                </pic:pic>
              </a:graphicData>
            </a:graphic>
          </wp:inline>
        </w:drawing>
      </w:r>
    </w:p>
    <w:p w:rsidR="00E518EC" w:rsidRPr="00955E94" w:rsidRDefault="00692864" w:rsidP="002F3456">
      <w:pPr>
        <w:shd w:val="clear" w:color="auto" w:fill="FFFFFF"/>
        <w:autoSpaceDE w:val="0"/>
        <w:spacing w:line="360" w:lineRule="auto"/>
        <w:jc w:val="center"/>
        <w:rPr>
          <w:rFonts w:ascii="Verdana" w:hAnsi="Verdana" w:cs="Times New Roman"/>
          <w:color w:val="000000"/>
          <w:sz w:val="21"/>
          <w:szCs w:val="21"/>
        </w:rPr>
      </w:pPr>
      <w:r>
        <w:rPr>
          <w:rFonts w:ascii="Verdana" w:hAnsi="Verdana" w:cs="Times New Roman"/>
          <w:noProof/>
          <w:color w:val="000000"/>
          <w:sz w:val="21"/>
          <w:szCs w:val="21"/>
          <w:lang w:eastAsia="en-US" w:bidi="ar-SA"/>
        </w:rPr>
        <w:drawing>
          <wp:inline distT="0" distB="0" distL="0" distR="0">
            <wp:extent cx="5379085" cy="3171190"/>
            <wp:effectExtent l="19050" t="0" r="0" b="0"/>
            <wp:docPr id="14" name="Picture 14" descr="Untitle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titled-11"/>
                    <pic:cNvPicPr>
                      <a:picLocks noChangeAspect="1" noChangeArrowheads="1"/>
                    </pic:cNvPicPr>
                  </pic:nvPicPr>
                  <pic:blipFill>
                    <a:blip r:embed="rId24"/>
                    <a:srcRect/>
                    <a:stretch>
                      <a:fillRect/>
                    </a:stretch>
                  </pic:blipFill>
                  <pic:spPr bwMode="auto">
                    <a:xfrm>
                      <a:off x="0" y="0"/>
                      <a:ext cx="5379085" cy="3171190"/>
                    </a:xfrm>
                    <a:prstGeom prst="rect">
                      <a:avLst/>
                    </a:prstGeom>
                    <a:noFill/>
                    <a:ln w="9525">
                      <a:noFill/>
                      <a:miter lim="800000"/>
                      <a:headEnd/>
                      <a:tailEnd/>
                    </a:ln>
                  </pic:spPr>
                </pic:pic>
              </a:graphicData>
            </a:graphic>
          </wp:inline>
        </w:drawing>
      </w:r>
    </w:p>
    <w:p w:rsidR="001549BC" w:rsidRPr="00955E94" w:rsidRDefault="00E518EC" w:rsidP="00955E94">
      <w:pPr>
        <w:shd w:val="clear" w:color="auto" w:fill="FFFFFF"/>
        <w:autoSpaceDE w:val="0"/>
        <w:spacing w:line="360" w:lineRule="auto"/>
        <w:rPr>
          <w:rFonts w:ascii="Verdana" w:hAnsi="Verdana" w:cs="Times New Roman"/>
          <w:color w:val="000000"/>
          <w:sz w:val="21"/>
          <w:szCs w:val="21"/>
        </w:rPr>
      </w:pPr>
      <w:r w:rsidRPr="00955E94">
        <w:rPr>
          <w:rFonts w:ascii="Verdana" w:hAnsi="Verdana"/>
          <w:noProof/>
          <w:sz w:val="21"/>
          <w:szCs w:val="21"/>
        </w:rPr>
        <w:t xml:space="preserve">                          </w:t>
      </w:r>
      <w:r w:rsidR="001549BC" w:rsidRPr="00955E94">
        <w:rPr>
          <w:rFonts w:ascii="Verdana" w:hAnsi="Verdana"/>
          <w:noProof/>
          <w:sz w:val="21"/>
          <w:szCs w:val="21"/>
        </w:rPr>
        <w:t xml:space="preserve">   </w:t>
      </w:r>
      <w:r w:rsidRPr="00955E94">
        <w:rPr>
          <w:rFonts w:ascii="Verdana" w:hAnsi="Verdana"/>
          <w:noProof/>
          <w:sz w:val="21"/>
          <w:szCs w:val="21"/>
        </w:rPr>
        <w:t xml:space="preserve"> </w:t>
      </w:r>
    </w:p>
    <w:p w:rsidR="00E518EC" w:rsidRPr="00955E94" w:rsidRDefault="00E518EC" w:rsidP="00955E94">
      <w:pPr>
        <w:shd w:val="clear" w:color="auto" w:fill="FFFFFF"/>
        <w:autoSpaceDE w:val="0"/>
        <w:spacing w:line="360" w:lineRule="auto"/>
        <w:rPr>
          <w:rFonts w:ascii="Verdana" w:hAnsi="Verdana" w:cs="Times New Roman"/>
          <w:color w:val="000000"/>
          <w:sz w:val="21"/>
          <w:szCs w:val="21"/>
        </w:rPr>
      </w:pPr>
      <w:r w:rsidRPr="00955E94">
        <w:rPr>
          <w:rFonts w:ascii="Verdana" w:hAnsi="Verdana" w:cs="Times New Roman"/>
          <w:color w:val="000000"/>
          <w:sz w:val="21"/>
          <w:szCs w:val="21"/>
        </w:rPr>
        <w:t>2. XML attributes to help you play Google Interactive Media Ads (IMA) on player.</w:t>
      </w:r>
    </w:p>
    <w:p w:rsidR="001549BC" w:rsidRPr="00955E94" w:rsidRDefault="001549BC" w:rsidP="00955E94">
      <w:pPr>
        <w:shd w:val="clear" w:color="auto" w:fill="FFFFFF"/>
        <w:autoSpaceDE w:val="0"/>
        <w:spacing w:line="360" w:lineRule="auto"/>
        <w:rPr>
          <w:rFonts w:ascii="Verdana" w:hAnsi="Verdana" w:cs="Verdana"/>
          <w:color w:val="000000"/>
          <w:sz w:val="21"/>
          <w:szCs w:val="2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43"/>
        <w:gridCol w:w="1564"/>
        <w:gridCol w:w="2762"/>
        <w:gridCol w:w="4243"/>
      </w:tblGrid>
      <w:tr w:rsidR="00E518EC" w:rsidRPr="00955E94" w:rsidTr="004076A5">
        <w:tc>
          <w:tcPr>
            <w:tcW w:w="1056"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S. No.</w:t>
            </w:r>
          </w:p>
        </w:tc>
        <w:tc>
          <w:tcPr>
            <w:tcW w:w="1566"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Variables</w:t>
            </w:r>
          </w:p>
        </w:tc>
        <w:tc>
          <w:tcPr>
            <w:tcW w:w="2791"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Value</w:t>
            </w:r>
          </w:p>
        </w:tc>
        <w:tc>
          <w:tcPr>
            <w:tcW w:w="4303"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Process</w:t>
            </w:r>
          </w:p>
        </w:tc>
      </w:tr>
      <w:tr w:rsidR="00E518EC" w:rsidRPr="00955E94" w:rsidTr="004076A5">
        <w:tc>
          <w:tcPr>
            <w:tcW w:w="1056" w:type="dxa"/>
          </w:tcPr>
          <w:p w:rsidR="00E518EC" w:rsidRPr="004076A5" w:rsidRDefault="00E518EC" w:rsidP="004076A5">
            <w:pPr>
              <w:pStyle w:val="ListParagraph"/>
              <w:widowControl/>
              <w:numPr>
                <w:ilvl w:val="0"/>
                <w:numId w:val="22"/>
              </w:numPr>
              <w:suppressAutoHyphens w:val="0"/>
              <w:spacing w:line="360" w:lineRule="auto"/>
              <w:rPr>
                <w:rFonts w:ascii="Verdana" w:hAnsi="Verdana"/>
                <w:sz w:val="21"/>
              </w:rPr>
            </w:pPr>
          </w:p>
        </w:tc>
        <w:tc>
          <w:tcPr>
            <w:tcW w:w="1566" w:type="dxa"/>
          </w:tcPr>
          <w:p w:rsidR="00E518EC" w:rsidRPr="004076A5" w:rsidRDefault="00E518EC" w:rsidP="004076A5">
            <w:pPr>
              <w:tabs>
                <w:tab w:val="left" w:pos="600"/>
                <w:tab w:val="center" w:pos="1139"/>
              </w:tabs>
              <w:spacing w:line="360" w:lineRule="auto"/>
              <w:rPr>
                <w:rFonts w:ascii="Verdana" w:hAnsi="Verdana"/>
                <w:sz w:val="21"/>
                <w:szCs w:val="21"/>
              </w:rPr>
            </w:pPr>
            <w:r w:rsidRPr="004076A5">
              <w:rPr>
                <w:rFonts w:ascii="Verdana" w:hAnsi="Verdana"/>
                <w:sz w:val="21"/>
                <w:szCs w:val="21"/>
              </w:rPr>
              <w:t>adSlotWidth</w:t>
            </w:r>
          </w:p>
        </w:tc>
        <w:tc>
          <w:tcPr>
            <w:tcW w:w="2791"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Number</w:t>
            </w:r>
          </w:p>
        </w:tc>
        <w:tc>
          <w:tcPr>
            <w:tcW w:w="4303"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The width/height of the player or area you want your ads to fill.</w:t>
            </w:r>
          </w:p>
        </w:tc>
      </w:tr>
      <w:tr w:rsidR="00E518EC" w:rsidRPr="00955E94" w:rsidTr="004076A5">
        <w:tc>
          <w:tcPr>
            <w:tcW w:w="1056" w:type="dxa"/>
          </w:tcPr>
          <w:p w:rsidR="00E518EC" w:rsidRPr="004076A5" w:rsidRDefault="00E518EC" w:rsidP="004076A5">
            <w:pPr>
              <w:pStyle w:val="ListParagraph"/>
              <w:widowControl/>
              <w:numPr>
                <w:ilvl w:val="0"/>
                <w:numId w:val="22"/>
              </w:numPr>
              <w:suppressAutoHyphens w:val="0"/>
              <w:spacing w:line="360" w:lineRule="auto"/>
              <w:rPr>
                <w:rFonts w:ascii="Verdana" w:hAnsi="Verdana"/>
                <w:sz w:val="21"/>
              </w:rPr>
            </w:pPr>
          </w:p>
        </w:tc>
        <w:tc>
          <w:tcPr>
            <w:tcW w:w="1566"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adTagUrl</w:t>
            </w:r>
          </w:p>
        </w:tc>
        <w:tc>
          <w:tcPr>
            <w:tcW w:w="2791"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XML path</w:t>
            </w:r>
          </w:p>
        </w:tc>
        <w:tc>
          <w:tcPr>
            <w:tcW w:w="4303"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Specifies full URL to use for ads loading from DoubleClick ad server.</w:t>
            </w:r>
          </w:p>
        </w:tc>
      </w:tr>
      <w:tr w:rsidR="00E518EC" w:rsidRPr="00955E94" w:rsidTr="004076A5">
        <w:tc>
          <w:tcPr>
            <w:tcW w:w="1056" w:type="dxa"/>
          </w:tcPr>
          <w:p w:rsidR="00E518EC" w:rsidRPr="004076A5" w:rsidRDefault="00E518EC" w:rsidP="004076A5">
            <w:pPr>
              <w:pStyle w:val="ListParagraph"/>
              <w:widowControl/>
              <w:numPr>
                <w:ilvl w:val="0"/>
                <w:numId w:val="22"/>
              </w:numPr>
              <w:suppressAutoHyphens w:val="0"/>
              <w:spacing w:line="360" w:lineRule="auto"/>
              <w:rPr>
                <w:rFonts w:ascii="Verdana" w:hAnsi="Verdana"/>
                <w:sz w:val="21"/>
              </w:rPr>
            </w:pPr>
          </w:p>
        </w:tc>
        <w:tc>
          <w:tcPr>
            <w:tcW w:w="1566"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publisherId</w:t>
            </w:r>
          </w:p>
        </w:tc>
        <w:tc>
          <w:tcPr>
            <w:tcW w:w="2791"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Provided by AdSense</w:t>
            </w:r>
          </w:p>
        </w:tc>
        <w:tc>
          <w:tcPr>
            <w:tcW w:w="4303"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The AFV publisher's client ID.</w:t>
            </w:r>
          </w:p>
        </w:tc>
      </w:tr>
      <w:tr w:rsidR="00E518EC" w:rsidRPr="00955E94" w:rsidTr="004076A5">
        <w:tc>
          <w:tcPr>
            <w:tcW w:w="1056" w:type="dxa"/>
          </w:tcPr>
          <w:p w:rsidR="00E518EC" w:rsidRPr="004076A5" w:rsidRDefault="00E518EC" w:rsidP="004076A5">
            <w:pPr>
              <w:pStyle w:val="ListParagraph"/>
              <w:widowControl/>
              <w:numPr>
                <w:ilvl w:val="0"/>
                <w:numId w:val="22"/>
              </w:numPr>
              <w:suppressAutoHyphens w:val="0"/>
              <w:spacing w:line="360" w:lineRule="auto"/>
              <w:rPr>
                <w:rFonts w:ascii="Verdana" w:hAnsi="Verdana"/>
                <w:sz w:val="21"/>
              </w:rPr>
            </w:pPr>
          </w:p>
        </w:tc>
        <w:tc>
          <w:tcPr>
            <w:tcW w:w="1566"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contented</w:t>
            </w:r>
          </w:p>
        </w:tc>
        <w:tc>
          <w:tcPr>
            <w:tcW w:w="2791"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Number</w:t>
            </w:r>
          </w:p>
        </w:tc>
        <w:tc>
          <w:tcPr>
            <w:tcW w:w="4303"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Specifies the publisher's unique identifier for content.</w:t>
            </w:r>
          </w:p>
        </w:tc>
      </w:tr>
      <w:tr w:rsidR="00E518EC" w:rsidRPr="00955E94" w:rsidTr="004076A5">
        <w:tc>
          <w:tcPr>
            <w:tcW w:w="1056" w:type="dxa"/>
          </w:tcPr>
          <w:p w:rsidR="00E518EC" w:rsidRPr="004076A5" w:rsidRDefault="00E518EC" w:rsidP="004076A5">
            <w:pPr>
              <w:pStyle w:val="ListParagraph"/>
              <w:widowControl/>
              <w:numPr>
                <w:ilvl w:val="0"/>
                <w:numId w:val="22"/>
              </w:numPr>
              <w:suppressAutoHyphens w:val="0"/>
              <w:spacing w:line="360" w:lineRule="auto"/>
              <w:rPr>
                <w:rFonts w:ascii="Verdana" w:hAnsi="Verdana"/>
                <w:sz w:val="21"/>
              </w:rPr>
            </w:pPr>
          </w:p>
        </w:tc>
        <w:tc>
          <w:tcPr>
            <w:tcW w:w="1566"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adType</w:t>
            </w:r>
          </w:p>
        </w:tc>
        <w:tc>
          <w:tcPr>
            <w:tcW w:w="2791"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Text /Video/Overlay</w:t>
            </w:r>
          </w:p>
        </w:tc>
        <w:tc>
          <w:tcPr>
            <w:tcW w:w="4303" w:type="dxa"/>
          </w:tcPr>
          <w:p w:rsidR="00E518EC" w:rsidRPr="004076A5" w:rsidRDefault="00E518EC" w:rsidP="004076A5">
            <w:pPr>
              <w:spacing w:before="100" w:beforeAutospacing="1" w:after="100" w:afterAutospacing="1" w:line="360" w:lineRule="auto"/>
              <w:rPr>
                <w:rFonts w:ascii="Verdana" w:eastAsia="Times New Roman" w:hAnsi="Verdana" w:cs="Times New Roman"/>
                <w:sz w:val="21"/>
                <w:szCs w:val="21"/>
              </w:rPr>
            </w:pPr>
            <w:r w:rsidRPr="004076A5">
              <w:rPr>
                <w:rFonts w:ascii="Verdana" w:hAnsi="Verdana"/>
                <w:sz w:val="21"/>
                <w:szCs w:val="21"/>
              </w:rPr>
              <w:t xml:space="preserve">By default adType is video. However, provides option to modify adType to text or overlay. </w:t>
            </w:r>
          </w:p>
        </w:tc>
      </w:tr>
      <w:tr w:rsidR="00E518EC" w:rsidRPr="00955E94" w:rsidTr="004076A5">
        <w:trPr>
          <w:trHeight w:val="350"/>
        </w:trPr>
        <w:tc>
          <w:tcPr>
            <w:tcW w:w="1056" w:type="dxa"/>
          </w:tcPr>
          <w:p w:rsidR="00E518EC" w:rsidRPr="004076A5" w:rsidRDefault="00E518EC" w:rsidP="004076A5">
            <w:pPr>
              <w:pStyle w:val="ListParagraph"/>
              <w:widowControl/>
              <w:numPr>
                <w:ilvl w:val="0"/>
                <w:numId w:val="22"/>
              </w:numPr>
              <w:suppressAutoHyphens w:val="0"/>
              <w:spacing w:line="360" w:lineRule="auto"/>
              <w:rPr>
                <w:rFonts w:ascii="Verdana" w:hAnsi="Verdana"/>
                <w:sz w:val="21"/>
              </w:rPr>
            </w:pPr>
          </w:p>
        </w:tc>
        <w:tc>
          <w:tcPr>
            <w:tcW w:w="1566"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Channels</w:t>
            </w:r>
          </w:p>
        </w:tc>
        <w:tc>
          <w:tcPr>
            <w:tcW w:w="2791"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Array</w:t>
            </w:r>
          </w:p>
        </w:tc>
        <w:tc>
          <w:tcPr>
            <w:tcW w:w="4303" w:type="dxa"/>
          </w:tcPr>
          <w:p w:rsidR="00E518EC" w:rsidRPr="004076A5" w:rsidRDefault="00E518EC" w:rsidP="004076A5">
            <w:pPr>
              <w:pStyle w:val="NormalWeb"/>
              <w:spacing w:line="360" w:lineRule="auto"/>
              <w:rPr>
                <w:rFonts w:ascii="Verdana" w:hAnsi="Verdana"/>
                <w:sz w:val="21"/>
                <w:szCs w:val="21"/>
              </w:rPr>
            </w:pPr>
            <w:r w:rsidRPr="004076A5">
              <w:rPr>
                <w:rFonts w:ascii="Verdana" w:hAnsi="Verdana"/>
                <w:sz w:val="21"/>
                <w:szCs w:val="21"/>
              </w:rPr>
              <w:t>An array of strings representing AdSense targeting/reporting channel IDs.</w:t>
            </w:r>
          </w:p>
        </w:tc>
      </w:tr>
    </w:tbl>
    <w:p w:rsidR="00E518EC" w:rsidRPr="00955E94" w:rsidRDefault="00E518EC" w:rsidP="00955E94">
      <w:pPr>
        <w:shd w:val="clear" w:color="auto" w:fill="FFFFFF"/>
        <w:autoSpaceDE w:val="0"/>
        <w:spacing w:line="360" w:lineRule="auto"/>
        <w:rPr>
          <w:rFonts w:ascii="Verdana" w:hAnsi="Verdana" w:cs="Verdana"/>
          <w:b/>
          <w:sz w:val="21"/>
          <w:szCs w:val="21"/>
        </w:rPr>
      </w:pPr>
      <w:r w:rsidRPr="00955E94">
        <w:rPr>
          <w:rFonts w:ascii="Verdana" w:hAnsi="Verdana" w:cs="Verdana"/>
          <w:b/>
          <w:sz w:val="21"/>
          <w:szCs w:val="21"/>
        </w:rPr>
        <w:lastRenderedPageBreak/>
        <w:t>Mid-roll Ads Configuration</w:t>
      </w:r>
    </w:p>
    <w:p w:rsidR="00E518EC" w:rsidRPr="00955E94" w:rsidRDefault="00E518EC" w:rsidP="00955E94">
      <w:pPr>
        <w:shd w:val="clear" w:color="auto" w:fill="FFFFFF"/>
        <w:autoSpaceDE w:val="0"/>
        <w:spacing w:line="360" w:lineRule="auto"/>
        <w:rPr>
          <w:rFonts w:ascii="Verdana" w:hAnsi="Verdana" w:cs="Times New Roman"/>
          <w:color w:val="000000"/>
          <w:sz w:val="21"/>
          <w:szCs w:val="21"/>
        </w:rPr>
      </w:pPr>
      <w:r w:rsidRPr="00955E94">
        <w:rPr>
          <w:rFonts w:ascii="Verdana" w:hAnsi="Verdana" w:cs="Times New Roman"/>
          <w:color w:val="000000"/>
          <w:sz w:val="21"/>
          <w:szCs w:val="21"/>
        </w:rPr>
        <w:t>1. Open HD FLV Player – xml – midroll.xml.</w:t>
      </w:r>
    </w:p>
    <w:p w:rsidR="00E518EC" w:rsidRPr="00955E94" w:rsidRDefault="00692864" w:rsidP="00955E94">
      <w:pPr>
        <w:shd w:val="clear" w:color="auto" w:fill="FFFFFF"/>
        <w:autoSpaceDE w:val="0"/>
        <w:spacing w:line="360" w:lineRule="auto"/>
        <w:ind w:firstLine="709"/>
        <w:rPr>
          <w:rFonts w:ascii="Verdana" w:hAnsi="Verdana" w:cs="Calibri"/>
          <w:sz w:val="21"/>
          <w:szCs w:val="21"/>
        </w:rPr>
      </w:pPr>
      <w:r>
        <w:rPr>
          <w:rFonts w:ascii="Verdana" w:hAnsi="Verdana" w:cs="Calibri"/>
          <w:noProof/>
          <w:sz w:val="21"/>
          <w:szCs w:val="21"/>
          <w:lang w:eastAsia="en-US" w:bidi="ar-SA"/>
        </w:rPr>
        <w:drawing>
          <wp:inline distT="0" distB="0" distL="0" distR="0">
            <wp:extent cx="4864100" cy="671195"/>
            <wp:effectExtent l="19050" t="0" r="0" b="0"/>
            <wp:docPr id="15" name="Picture 13" descr="D:\xampp\htdocs\EMP0152\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xampp\htdocs\EMP0152\mid.png"/>
                    <pic:cNvPicPr>
                      <a:picLocks noChangeAspect="1" noChangeArrowheads="1"/>
                    </pic:cNvPicPr>
                  </pic:nvPicPr>
                  <pic:blipFill>
                    <a:blip r:embed="rId25"/>
                    <a:srcRect/>
                    <a:stretch>
                      <a:fillRect/>
                    </a:stretch>
                  </pic:blipFill>
                  <pic:spPr bwMode="auto">
                    <a:xfrm>
                      <a:off x="0" y="0"/>
                      <a:ext cx="4864100" cy="671195"/>
                    </a:xfrm>
                    <a:prstGeom prst="rect">
                      <a:avLst/>
                    </a:prstGeom>
                    <a:noFill/>
                    <a:ln w="9525">
                      <a:noFill/>
                      <a:miter lim="800000"/>
                      <a:headEnd/>
                      <a:tailEnd/>
                    </a:ln>
                  </pic:spPr>
                </pic:pic>
              </a:graphicData>
            </a:graphic>
          </wp:inline>
        </w:drawing>
      </w:r>
    </w:p>
    <w:p w:rsidR="001549BC" w:rsidRPr="00955E94" w:rsidRDefault="001549BC" w:rsidP="00955E94">
      <w:pPr>
        <w:shd w:val="clear" w:color="auto" w:fill="FFFFFF"/>
        <w:autoSpaceDE w:val="0"/>
        <w:spacing w:line="360" w:lineRule="auto"/>
        <w:ind w:firstLine="709"/>
        <w:rPr>
          <w:rFonts w:ascii="Verdana" w:hAnsi="Verdana" w:cs="Calibri"/>
          <w:sz w:val="21"/>
          <w:szCs w:val="21"/>
        </w:rPr>
      </w:pPr>
    </w:p>
    <w:p w:rsidR="001549BC" w:rsidRPr="00955E94" w:rsidRDefault="00692864" w:rsidP="00955E94">
      <w:pPr>
        <w:shd w:val="clear" w:color="auto" w:fill="FFFFFF"/>
        <w:autoSpaceDE w:val="0"/>
        <w:spacing w:line="360" w:lineRule="auto"/>
        <w:ind w:left="709" w:firstLine="709"/>
        <w:rPr>
          <w:rFonts w:ascii="Verdana" w:hAnsi="Verdana" w:cs="Calibri"/>
          <w:sz w:val="21"/>
          <w:szCs w:val="21"/>
        </w:rPr>
      </w:pPr>
      <w:r>
        <w:rPr>
          <w:rFonts w:ascii="Verdana" w:hAnsi="Verdana" w:cs="Calibri"/>
          <w:noProof/>
          <w:sz w:val="21"/>
          <w:szCs w:val="21"/>
          <w:lang w:eastAsia="en-US" w:bidi="ar-SA"/>
        </w:rPr>
        <w:drawing>
          <wp:inline distT="0" distB="0" distL="0" distR="0">
            <wp:extent cx="4542790" cy="2558415"/>
            <wp:effectExtent l="19050" t="0" r="0" b="0"/>
            <wp:docPr id="16" name="Picture 15" descr="C:\Documents and Settings\user.USER-98A632EC14\Desktop\img\midrol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user.USER-98A632EC14\Desktop\img\midrolscreen.JPG"/>
                    <pic:cNvPicPr>
                      <a:picLocks noChangeAspect="1" noChangeArrowheads="1"/>
                    </pic:cNvPicPr>
                  </pic:nvPicPr>
                  <pic:blipFill>
                    <a:blip r:embed="rId26"/>
                    <a:srcRect/>
                    <a:stretch>
                      <a:fillRect/>
                    </a:stretch>
                  </pic:blipFill>
                  <pic:spPr bwMode="auto">
                    <a:xfrm>
                      <a:off x="0" y="0"/>
                      <a:ext cx="4542790" cy="2558415"/>
                    </a:xfrm>
                    <a:prstGeom prst="rect">
                      <a:avLst/>
                    </a:prstGeom>
                    <a:noFill/>
                    <a:ln w="9525">
                      <a:noFill/>
                      <a:miter lim="800000"/>
                      <a:headEnd/>
                      <a:tailEnd/>
                    </a:ln>
                  </pic:spPr>
                </pic:pic>
              </a:graphicData>
            </a:graphic>
          </wp:inline>
        </w:drawing>
      </w:r>
    </w:p>
    <w:p w:rsidR="001549BC" w:rsidRPr="00955E94" w:rsidRDefault="001549BC" w:rsidP="00955E94">
      <w:pPr>
        <w:shd w:val="clear" w:color="auto" w:fill="FFFFFF"/>
        <w:autoSpaceDE w:val="0"/>
        <w:spacing w:line="360" w:lineRule="auto"/>
        <w:ind w:left="2836" w:firstLine="709"/>
        <w:rPr>
          <w:rFonts w:ascii="Verdana" w:hAnsi="Verdana" w:cs="Calibri"/>
          <w:sz w:val="21"/>
          <w:szCs w:val="21"/>
        </w:rPr>
      </w:pPr>
    </w:p>
    <w:p w:rsidR="00E518EC" w:rsidRPr="00955E94" w:rsidRDefault="00E518EC" w:rsidP="00955E94">
      <w:pPr>
        <w:shd w:val="clear" w:color="auto" w:fill="FFFFFF"/>
        <w:autoSpaceDE w:val="0"/>
        <w:spacing w:line="360" w:lineRule="auto"/>
        <w:rPr>
          <w:rFonts w:ascii="Verdana" w:hAnsi="Verdana" w:cs="Calibri"/>
          <w:sz w:val="21"/>
          <w:szCs w:val="21"/>
        </w:rPr>
      </w:pPr>
      <w:r w:rsidRPr="00955E94">
        <w:rPr>
          <w:rFonts w:ascii="Verdana" w:hAnsi="Verdana" w:cs="Calibri"/>
          <w:sz w:val="21"/>
          <w:szCs w:val="21"/>
        </w:rPr>
        <w:t xml:space="preserve">2. XML </w:t>
      </w:r>
      <w:r w:rsidRPr="00955E94">
        <w:rPr>
          <w:rFonts w:ascii="Verdana" w:hAnsi="Verdana" w:cs="Times New Roman"/>
          <w:sz w:val="21"/>
          <w:szCs w:val="21"/>
        </w:rPr>
        <w:t>attributes to help you show mid-roll ads.</w:t>
      </w:r>
    </w:p>
    <w:tbl>
      <w:tblPr>
        <w:tblpPr w:leftFromText="180" w:rightFromText="180" w:vertAnchor="text" w:horzAnchor="margin" w:tblpY="34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40"/>
        <w:gridCol w:w="1641"/>
        <w:gridCol w:w="2724"/>
        <w:gridCol w:w="4207"/>
      </w:tblGrid>
      <w:tr w:rsidR="00E518EC" w:rsidRPr="00955E94" w:rsidTr="004076A5">
        <w:tc>
          <w:tcPr>
            <w:tcW w:w="1045"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S. No.</w:t>
            </w:r>
          </w:p>
        </w:tc>
        <w:tc>
          <w:tcPr>
            <w:tcW w:w="1562"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Variables</w:t>
            </w:r>
          </w:p>
        </w:tc>
        <w:tc>
          <w:tcPr>
            <w:tcW w:w="2739"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Value</w:t>
            </w:r>
          </w:p>
        </w:tc>
        <w:tc>
          <w:tcPr>
            <w:tcW w:w="4230"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Process</w:t>
            </w:r>
          </w:p>
        </w:tc>
      </w:tr>
      <w:tr w:rsidR="00E518EC" w:rsidRPr="00955E94" w:rsidTr="004076A5">
        <w:tc>
          <w:tcPr>
            <w:tcW w:w="1045" w:type="dxa"/>
          </w:tcPr>
          <w:p w:rsidR="00E518EC" w:rsidRPr="004076A5" w:rsidRDefault="00E518EC" w:rsidP="004076A5">
            <w:pPr>
              <w:pStyle w:val="ListParagraph"/>
              <w:widowControl/>
              <w:numPr>
                <w:ilvl w:val="0"/>
                <w:numId w:val="23"/>
              </w:numPr>
              <w:suppressAutoHyphens w:val="0"/>
              <w:spacing w:line="360" w:lineRule="auto"/>
              <w:rPr>
                <w:rFonts w:ascii="Verdana" w:hAnsi="Verdana"/>
                <w:sz w:val="21"/>
              </w:rPr>
            </w:pPr>
          </w:p>
        </w:tc>
        <w:tc>
          <w:tcPr>
            <w:tcW w:w="1562" w:type="dxa"/>
          </w:tcPr>
          <w:p w:rsidR="00E518EC" w:rsidRPr="004076A5" w:rsidRDefault="00E518EC" w:rsidP="004076A5">
            <w:pPr>
              <w:tabs>
                <w:tab w:val="left" w:pos="600"/>
                <w:tab w:val="center" w:pos="1139"/>
              </w:tabs>
              <w:spacing w:line="360" w:lineRule="auto"/>
              <w:rPr>
                <w:rFonts w:ascii="Verdana" w:hAnsi="Verdana"/>
                <w:sz w:val="21"/>
                <w:szCs w:val="21"/>
              </w:rPr>
            </w:pPr>
            <w:r w:rsidRPr="004076A5">
              <w:rPr>
                <w:rFonts w:ascii="Verdana" w:hAnsi="Verdana"/>
                <w:sz w:val="21"/>
                <w:szCs w:val="21"/>
              </w:rPr>
              <w:t>begin</w:t>
            </w:r>
          </w:p>
        </w:tc>
        <w:tc>
          <w:tcPr>
            <w:tcW w:w="2739"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Numerical value represented in seconds</w:t>
            </w:r>
          </w:p>
        </w:tc>
        <w:tc>
          <w:tcPr>
            <w:tcW w:w="4230"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Time to start displaying mid-roll ad.</w:t>
            </w:r>
          </w:p>
        </w:tc>
      </w:tr>
      <w:tr w:rsidR="00E518EC" w:rsidRPr="00955E94" w:rsidTr="004076A5">
        <w:tc>
          <w:tcPr>
            <w:tcW w:w="1045" w:type="dxa"/>
          </w:tcPr>
          <w:p w:rsidR="00E518EC" w:rsidRPr="004076A5" w:rsidRDefault="00E518EC" w:rsidP="004076A5">
            <w:pPr>
              <w:pStyle w:val="ListParagraph"/>
              <w:widowControl/>
              <w:numPr>
                <w:ilvl w:val="0"/>
                <w:numId w:val="23"/>
              </w:numPr>
              <w:suppressAutoHyphens w:val="0"/>
              <w:spacing w:line="360" w:lineRule="auto"/>
              <w:rPr>
                <w:rFonts w:ascii="Verdana" w:hAnsi="Verdana"/>
                <w:sz w:val="21"/>
              </w:rPr>
            </w:pPr>
          </w:p>
        </w:tc>
        <w:tc>
          <w:tcPr>
            <w:tcW w:w="1562"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adrotate</w:t>
            </w:r>
          </w:p>
        </w:tc>
        <w:tc>
          <w:tcPr>
            <w:tcW w:w="2739"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True “or” false</w:t>
            </w:r>
          </w:p>
        </w:tc>
        <w:tc>
          <w:tcPr>
            <w:tcW w:w="4230"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Displays all ads available in ads xml in Rotation.</w:t>
            </w:r>
          </w:p>
        </w:tc>
      </w:tr>
      <w:tr w:rsidR="00E518EC" w:rsidRPr="00955E94" w:rsidTr="004076A5">
        <w:tc>
          <w:tcPr>
            <w:tcW w:w="1045" w:type="dxa"/>
          </w:tcPr>
          <w:p w:rsidR="00E518EC" w:rsidRPr="004076A5" w:rsidRDefault="00E518EC" w:rsidP="004076A5">
            <w:pPr>
              <w:pStyle w:val="ListParagraph"/>
              <w:widowControl/>
              <w:numPr>
                <w:ilvl w:val="0"/>
                <w:numId w:val="23"/>
              </w:numPr>
              <w:suppressAutoHyphens w:val="0"/>
              <w:spacing w:line="360" w:lineRule="auto"/>
              <w:rPr>
                <w:rFonts w:ascii="Verdana" w:hAnsi="Verdana"/>
                <w:sz w:val="21"/>
              </w:rPr>
            </w:pPr>
          </w:p>
        </w:tc>
        <w:tc>
          <w:tcPr>
            <w:tcW w:w="1562"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random</w:t>
            </w:r>
          </w:p>
        </w:tc>
        <w:tc>
          <w:tcPr>
            <w:tcW w:w="2739"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True “or” false</w:t>
            </w:r>
          </w:p>
        </w:tc>
        <w:tc>
          <w:tcPr>
            <w:tcW w:w="4230"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Displays mid-roll ads in random.</w:t>
            </w:r>
          </w:p>
        </w:tc>
      </w:tr>
      <w:tr w:rsidR="00E518EC" w:rsidRPr="00955E94" w:rsidTr="004076A5">
        <w:tc>
          <w:tcPr>
            <w:tcW w:w="1045" w:type="dxa"/>
          </w:tcPr>
          <w:p w:rsidR="00E518EC" w:rsidRPr="004076A5" w:rsidRDefault="00E518EC" w:rsidP="004076A5">
            <w:pPr>
              <w:pStyle w:val="ListParagraph"/>
              <w:widowControl/>
              <w:numPr>
                <w:ilvl w:val="0"/>
                <w:numId w:val="23"/>
              </w:numPr>
              <w:suppressAutoHyphens w:val="0"/>
              <w:spacing w:line="360" w:lineRule="auto"/>
              <w:rPr>
                <w:rFonts w:ascii="Verdana" w:hAnsi="Verdana"/>
                <w:sz w:val="21"/>
              </w:rPr>
            </w:pPr>
          </w:p>
        </w:tc>
        <w:tc>
          <w:tcPr>
            <w:tcW w:w="1562"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adinterval</w:t>
            </w:r>
          </w:p>
        </w:tc>
        <w:tc>
          <w:tcPr>
            <w:tcW w:w="2739"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Absolute path</w:t>
            </w:r>
          </w:p>
        </w:tc>
        <w:tc>
          <w:tcPr>
            <w:tcW w:w="4230"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A php file that counts the ad impressions (</w:t>
            </w:r>
            <w:r w:rsidRPr="004076A5">
              <w:rPr>
                <w:rStyle w:val="Strong"/>
                <w:rFonts w:ascii="Verdana" w:hAnsi="Verdana"/>
                <w:b w:val="0"/>
                <w:sz w:val="21"/>
                <w:szCs w:val="21"/>
              </w:rPr>
              <w:t>optional).</w:t>
            </w:r>
          </w:p>
        </w:tc>
      </w:tr>
      <w:tr w:rsidR="00E518EC" w:rsidRPr="00955E94" w:rsidTr="004076A5">
        <w:tc>
          <w:tcPr>
            <w:tcW w:w="1045" w:type="dxa"/>
          </w:tcPr>
          <w:p w:rsidR="00E518EC" w:rsidRPr="004076A5" w:rsidRDefault="00E518EC" w:rsidP="004076A5">
            <w:pPr>
              <w:pStyle w:val="ListParagraph"/>
              <w:widowControl/>
              <w:numPr>
                <w:ilvl w:val="0"/>
                <w:numId w:val="23"/>
              </w:numPr>
              <w:suppressAutoHyphens w:val="0"/>
              <w:spacing w:line="360" w:lineRule="auto"/>
              <w:rPr>
                <w:rFonts w:ascii="Verdana" w:hAnsi="Verdana"/>
                <w:sz w:val="21"/>
              </w:rPr>
            </w:pPr>
          </w:p>
        </w:tc>
        <w:tc>
          <w:tcPr>
            <w:tcW w:w="1562" w:type="dxa"/>
          </w:tcPr>
          <w:p w:rsidR="00E518EC" w:rsidRPr="004076A5" w:rsidRDefault="00E518EC" w:rsidP="004076A5">
            <w:pPr>
              <w:spacing w:line="360" w:lineRule="auto"/>
              <w:rPr>
                <w:rFonts w:ascii="Verdana" w:hAnsi="Verdana"/>
                <w:sz w:val="21"/>
                <w:szCs w:val="21"/>
              </w:rPr>
            </w:pPr>
            <w:r w:rsidRPr="004076A5">
              <w:rPr>
                <w:rFonts w:ascii="Verdana" w:hAnsi="Verdana"/>
                <w:color w:val="404040"/>
                <w:sz w:val="21"/>
                <w:szCs w:val="21"/>
              </w:rPr>
              <w:t>targeturl</w:t>
            </w:r>
          </w:p>
        </w:tc>
        <w:tc>
          <w:tcPr>
            <w:tcW w:w="2739"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Absolute path</w:t>
            </w:r>
          </w:p>
        </w:tc>
        <w:tc>
          <w:tcPr>
            <w:tcW w:w="4230" w:type="dxa"/>
          </w:tcPr>
          <w:p w:rsidR="00E518EC" w:rsidRPr="004076A5" w:rsidRDefault="00E518EC" w:rsidP="004076A5">
            <w:pPr>
              <w:spacing w:before="100" w:beforeAutospacing="1" w:after="100" w:afterAutospacing="1" w:line="360" w:lineRule="auto"/>
              <w:rPr>
                <w:rFonts w:ascii="Verdana" w:eastAsia="Times New Roman" w:hAnsi="Verdana" w:cs="Times New Roman"/>
                <w:sz w:val="21"/>
                <w:szCs w:val="21"/>
              </w:rPr>
            </w:pPr>
            <w:r w:rsidRPr="004076A5">
              <w:rPr>
                <w:rFonts w:ascii="Verdana" w:hAnsi="Verdana"/>
                <w:sz w:val="21"/>
                <w:szCs w:val="21"/>
              </w:rPr>
              <w:t>A php file that counts the ad clicks (</w:t>
            </w:r>
            <w:r w:rsidRPr="004076A5">
              <w:rPr>
                <w:rStyle w:val="Strong"/>
                <w:rFonts w:ascii="Verdana" w:hAnsi="Verdana"/>
                <w:b w:val="0"/>
                <w:sz w:val="21"/>
                <w:szCs w:val="21"/>
              </w:rPr>
              <w:t>optional).</w:t>
            </w:r>
          </w:p>
        </w:tc>
      </w:tr>
      <w:tr w:rsidR="00E518EC" w:rsidRPr="00955E94" w:rsidTr="004076A5">
        <w:trPr>
          <w:trHeight w:val="350"/>
        </w:trPr>
        <w:tc>
          <w:tcPr>
            <w:tcW w:w="1045" w:type="dxa"/>
          </w:tcPr>
          <w:p w:rsidR="00E518EC" w:rsidRPr="004076A5" w:rsidRDefault="00E518EC" w:rsidP="004076A5">
            <w:pPr>
              <w:pStyle w:val="ListParagraph"/>
              <w:widowControl/>
              <w:numPr>
                <w:ilvl w:val="0"/>
                <w:numId w:val="23"/>
              </w:numPr>
              <w:suppressAutoHyphens w:val="0"/>
              <w:spacing w:line="360" w:lineRule="auto"/>
              <w:rPr>
                <w:rFonts w:ascii="Verdana" w:hAnsi="Verdana"/>
                <w:sz w:val="21"/>
              </w:rPr>
            </w:pPr>
          </w:p>
        </w:tc>
        <w:tc>
          <w:tcPr>
            <w:tcW w:w="1562"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clickurl</w:t>
            </w:r>
          </w:p>
        </w:tc>
        <w:tc>
          <w:tcPr>
            <w:tcW w:w="2739" w:type="dxa"/>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Array</w:t>
            </w:r>
          </w:p>
        </w:tc>
        <w:tc>
          <w:tcPr>
            <w:tcW w:w="4230" w:type="dxa"/>
          </w:tcPr>
          <w:p w:rsidR="00E518EC" w:rsidRPr="004076A5" w:rsidRDefault="00E518EC" w:rsidP="004076A5">
            <w:pPr>
              <w:pStyle w:val="NormalWeb"/>
              <w:spacing w:line="360" w:lineRule="auto"/>
              <w:rPr>
                <w:rFonts w:ascii="Verdana" w:hAnsi="Verdana"/>
                <w:sz w:val="21"/>
                <w:szCs w:val="21"/>
              </w:rPr>
            </w:pPr>
            <w:r w:rsidRPr="004076A5">
              <w:rPr>
                <w:rFonts w:ascii="Verdana" w:hAnsi="Verdana"/>
                <w:sz w:val="21"/>
                <w:szCs w:val="21"/>
              </w:rPr>
              <w:t>An array of strings representing AdSense targeting/reporting channel IDs</w:t>
            </w:r>
          </w:p>
        </w:tc>
      </w:tr>
      <w:tr w:rsidR="00996207" w:rsidRPr="00955E94" w:rsidTr="004076A5">
        <w:trPr>
          <w:trHeight w:val="350"/>
        </w:trPr>
        <w:tc>
          <w:tcPr>
            <w:tcW w:w="1045" w:type="dxa"/>
            <w:tcBorders>
              <w:bottom w:val="single" w:sz="4" w:space="0" w:color="auto"/>
            </w:tcBorders>
          </w:tcPr>
          <w:p w:rsidR="00E518EC" w:rsidRPr="004076A5" w:rsidRDefault="00E518EC" w:rsidP="004076A5">
            <w:pPr>
              <w:pStyle w:val="ListParagraph"/>
              <w:widowControl/>
              <w:numPr>
                <w:ilvl w:val="0"/>
                <w:numId w:val="23"/>
              </w:numPr>
              <w:suppressAutoHyphens w:val="0"/>
              <w:spacing w:line="360" w:lineRule="auto"/>
              <w:rPr>
                <w:rFonts w:ascii="Verdana" w:hAnsi="Verdana"/>
                <w:sz w:val="21"/>
              </w:rPr>
            </w:pPr>
          </w:p>
        </w:tc>
        <w:tc>
          <w:tcPr>
            <w:tcW w:w="1562" w:type="dxa"/>
            <w:tcBorders>
              <w:bottom w:val="single" w:sz="4" w:space="0" w:color="auto"/>
            </w:tcBorders>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impressionurl</w:t>
            </w:r>
          </w:p>
        </w:tc>
        <w:tc>
          <w:tcPr>
            <w:tcW w:w="2739" w:type="dxa"/>
            <w:tcBorders>
              <w:bottom w:val="single" w:sz="4" w:space="0" w:color="auto"/>
            </w:tcBorders>
          </w:tcPr>
          <w:p w:rsidR="00E518EC" w:rsidRPr="004076A5" w:rsidRDefault="00E518EC" w:rsidP="004076A5">
            <w:pPr>
              <w:spacing w:line="360" w:lineRule="auto"/>
              <w:rPr>
                <w:rFonts w:ascii="Verdana" w:hAnsi="Verdana"/>
                <w:sz w:val="21"/>
                <w:szCs w:val="21"/>
              </w:rPr>
            </w:pPr>
            <w:r w:rsidRPr="004076A5">
              <w:rPr>
                <w:rFonts w:ascii="Verdana" w:hAnsi="Verdana"/>
                <w:sz w:val="21"/>
                <w:szCs w:val="21"/>
              </w:rPr>
              <w:t>Absolute path</w:t>
            </w:r>
          </w:p>
        </w:tc>
        <w:tc>
          <w:tcPr>
            <w:tcW w:w="4230" w:type="dxa"/>
            <w:tcBorders>
              <w:bottom w:val="single" w:sz="4" w:space="0" w:color="auto"/>
            </w:tcBorders>
          </w:tcPr>
          <w:p w:rsidR="00E518EC" w:rsidRPr="004076A5" w:rsidRDefault="00E518EC" w:rsidP="004076A5">
            <w:pPr>
              <w:pStyle w:val="NormalWeb"/>
              <w:spacing w:line="360" w:lineRule="auto"/>
              <w:rPr>
                <w:rFonts w:ascii="Verdana" w:hAnsi="Verdana"/>
                <w:sz w:val="21"/>
                <w:szCs w:val="21"/>
              </w:rPr>
            </w:pPr>
            <w:r w:rsidRPr="004076A5">
              <w:rPr>
                <w:rFonts w:ascii="Verdana" w:hAnsi="Verdana"/>
                <w:sz w:val="21"/>
                <w:szCs w:val="21"/>
              </w:rPr>
              <w:t>A php file that counts the ad</w:t>
            </w:r>
            <w:r w:rsidRPr="004076A5">
              <w:rPr>
                <w:rFonts w:ascii="Verdana" w:hAnsi="Verdana"/>
                <w:sz w:val="21"/>
                <w:szCs w:val="21"/>
              </w:rPr>
              <w:br/>
              <w:t>Impressions (</w:t>
            </w:r>
            <w:r w:rsidRPr="004076A5">
              <w:rPr>
                <w:rStyle w:val="Strong"/>
                <w:rFonts w:ascii="Verdana" w:hAnsi="Verdana"/>
                <w:b w:val="0"/>
                <w:sz w:val="21"/>
                <w:szCs w:val="21"/>
              </w:rPr>
              <w:t>optional).</w:t>
            </w:r>
          </w:p>
        </w:tc>
      </w:tr>
      <w:tr w:rsidR="00E518EC" w:rsidRPr="00955E94" w:rsidTr="004076A5">
        <w:tc>
          <w:tcPr>
            <w:tcW w:w="9576" w:type="dxa"/>
            <w:gridSpan w:val="4"/>
            <w:tcBorders>
              <w:top w:val="single" w:sz="4" w:space="0" w:color="auto"/>
              <w:left w:val="single" w:sz="4" w:space="0" w:color="auto"/>
              <w:bottom w:val="single" w:sz="4" w:space="0" w:color="auto"/>
              <w:right w:val="single" w:sz="4" w:space="0" w:color="auto"/>
            </w:tcBorders>
          </w:tcPr>
          <w:p w:rsidR="00E518EC" w:rsidRPr="004076A5" w:rsidRDefault="00E518EC" w:rsidP="004076A5">
            <w:pPr>
              <w:autoSpaceDE w:val="0"/>
              <w:spacing w:line="360" w:lineRule="auto"/>
              <w:rPr>
                <w:rFonts w:ascii="Verdana" w:hAnsi="Verdana" w:cs="Verdana"/>
                <w:b/>
                <w:color w:val="000000"/>
                <w:sz w:val="21"/>
                <w:szCs w:val="21"/>
                <w:u w:val="single"/>
              </w:rPr>
            </w:pPr>
            <w:r w:rsidRPr="004076A5">
              <w:rPr>
                <w:rStyle w:val="Strong"/>
                <w:rFonts w:ascii="Verdana" w:hAnsi="Verdana"/>
                <w:sz w:val="21"/>
                <w:szCs w:val="21"/>
              </w:rPr>
              <w:t xml:space="preserve">&lt;! [CDATA[Your mid-roll content]]&gt; </w:t>
            </w:r>
            <w:r w:rsidRPr="004076A5">
              <w:rPr>
                <w:rFonts w:ascii="Verdana" w:hAnsi="Verdana"/>
                <w:sz w:val="21"/>
                <w:szCs w:val="21"/>
              </w:rPr>
              <w:t>A Displaying CSS formatted mid-roll content.</w:t>
            </w:r>
          </w:p>
        </w:tc>
      </w:tr>
    </w:tbl>
    <w:p w:rsidR="00E725A8" w:rsidRDefault="00E725A8" w:rsidP="008E31AB">
      <w:pPr>
        <w:shd w:val="clear" w:color="auto" w:fill="FFFFFF"/>
        <w:tabs>
          <w:tab w:val="left" w:pos="1590"/>
        </w:tabs>
        <w:autoSpaceDE w:val="0"/>
        <w:spacing w:line="360" w:lineRule="auto"/>
        <w:rPr>
          <w:rFonts w:ascii="Verdana" w:hAnsi="Verdana" w:cs="Verdana"/>
          <w:b/>
          <w:sz w:val="21"/>
          <w:szCs w:val="21"/>
        </w:rPr>
      </w:pPr>
    </w:p>
    <w:p w:rsidR="00E518EC" w:rsidRPr="008E31AB" w:rsidRDefault="00E518EC" w:rsidP="008E31AB">
      <w:pPr>
        <w:shd w:val="clear" w:color="auto" w:fill="FFFFFF"/>
        <w:tabs>
          <w:tab w:val="left" w:pos="1590"/>
        </w:tabs>
        <w:autoSpaceDE w:val="0"/>
        <w:spacing w:line="360" w:lineRule="auto"/>
        <w:rPr>
          <w:rFonts w:ascii="Verdana" w:hAnsi="Verdana"/>
          <w:noProof/>
          <w:sz w:val="21"/>
          <w:szCs w:val="21"/>
        </w:rPr>
      </w:pPr>
      <w:r w:rsidRPr="00955E94">
        <w:rPr>
          <w:rFonts w:ascii="Verdana" w:hAnsi="Verdana" w:cs="Verdana"/>
          <w:b/>
          <w:sz w:val="21"/>
          <w:szCs w:val="21"/>
        </w:rPr>
        <w:t>Example Codes Video Configuration</w:t>
      </w:r>
    </w:p>
    <w:p w:rsidR="00E518EC" w:rsidRPr="00955E94" w:rsidRDefault="00E518EC" w:rsidP="00955E94">
      <w:pPr>
        <w:pStyle w:val="NormalWeb"/>
        <w:spacing w:line="360" w:lineRule="auto"/>
        <w:rPr>
          <w:rFonts w:ascii="Verdana" w:hAnsi="Verdana"/>
          <w:sz w:val="21"/>
          <w:szCs w:val="21"/>
        </w:rPr>
      </w:pPr>
      <w:r w:rsidRPr="00955E94">
        <w:rPr>
          <w:rFonts w:ascii="Verdana" w:hAnsi="Verdana"/>
          <w:sz w:val="21"/>
          <w:szCs w:val="21"/>
        </w:rPr>
        <w:t>1. Open config.xml and edit the following attribute and save the file.</w:t>
      </w:r>
    </w:p>
    <w:p w:rsidR="00E518EC" w:rsidRPr="00A0577E" w:rsidRDefault="00E518EC" w:rsidP="00A0577E">
      <w:pPr>
        <w:pStyle w:val="NoSpacing"/>
        <w:spacing w:line="360" w:lineRule="auto"/>
        <w:ind w:left="709"/>
        <w:rPr>
          <w:rFonts w:ascii="Verdana" w:hAnsi="Verdana"/>
          <w:sz w:val="21"/>
          <w:szCs w:val="21"/>
        </w:rPr>
      </w:pPr>
      <w:r w:rsidRPr="00A0577E">
        <w:rPr>
          <w:rFonts w:ascii="Verdana" w:hAnsi="Verdana"/>
          <w:sz w:val="21"/>
          <w:szCs w:val="21"/>
        </w:rPr>
        <w:t>playlistXML = “http://yourdomain.com/HD FLV Player /xml/playlist.xml”</w:t>
      </w:r>
    </w:p>
    <w:p w:rsidR="00E518EC" w:rsidRPr="00A0577E" w:rsidRDefault="00E518EC" w:rsidP="00A0577E">
      <w:pPr>
        <w:pStyle w:val="NoSpacing"/>
        <w:spacing w:line="360" w:lineRule="auto"/>
        <w:ind w:left="709"/>
        <w:rPr>
          <w:rFonts w:ascii="Verdana" w:hAnsi="Verdana"/>
          <w:sz w:val="21"/>
          <w:szCs w:val="21"/>
        </w:rPr>
      </w:pPr>
      <w:r w:rsidRPr="00A0577E">
        <w:rPr>
          <w:rFonts w:ascii="Verdana" w:hAnsi="Verdana"/>
          <w:sz w:val="21"/>
          <w:szCs w:val="21"/>
        </w:rPr>
        <w:t>showPlaylist = “true”</w:t>
      </w:r>
      <w:r w:rsidRPr="00A0577E">
        <w:rPr>
          <w:rFonts w:ascii="Verdana" w:hAnsi="Verdana"/>
          <w:noProof/>
          <w:sz w:val="21"/>
          <w:szCs w:val="21"/>
        </w:rPr>
        <w:t xml:space="preserve"> </w:t>
      </w:r>
    </w:p>
    <w:p w:rsidR="00E518EC" w:rsidRPr="00955E94" w:rsidRDefault="00E518EC" w:rsidP="00955E94">
      <w:pPr>
        <w:pStyle w:val="NormalWeb"/>
        <w:spacing w:line="360" w:lineRule="auto"/>
        <w:rPr>
          <w:rFonts w:ascii="Verdana" w:hAnsi="Verdana"/>
          <w:sz w:val="21"/>
          <w:szCs w:val="21"/>
        </w:rPr>
      </w:pPr>
      <w:r w:rsidRPr="00955E94">
        <w:rPr>
          <w:rFonts w:ascii="Verdana" w:hAnsi="Verdana"/>
          <w:sz w:val="21"/>
          <w:szCs w:val="21"/>
        </w:rPr>
        <w:t>2. Open playlist.xml and edit the following attributes and save the file.</w:t>
      </w:r>
    </w:p>
    <w:p w:rsidR="00E518EC" w:rsidRPr="00A0577E" w:rsidRDefault="00E518EC" w:rsidP="00A0577E">
      <w:pPr>
        <w:pStyle w:val="NoSpacing"/>
        <w:spacing w:line="360" w:lineRule="auto"/>
        <w:ind w:left="709"/>
        <w:rPr>
          <w:rFonts w:ascii="Verdana" w:hAnsi="Verdana"/>
          <w:sz w:val="21"/>
          <w:szCs w:val="21"/>
        </w:rPr>
      </w:pPr>
      <w:r w:rsidRPr="00A0577E">
        <w:rPr>
          <w:rFonts w:ascii="Verdana" w:hAnsi="Verdana"/>
          <w:sz w:val="21"/>
          <w:szCs w:val="21"/>
        </w:rPr>
        <w:t>&lt;playlist autoplay=”false” random=”false”&gt;</w:t>
      </w:r>
    </w:p>
    <w:p w:rsidR="00E518EC" w:rsidRPr="00A0577E" w:rsidRDefault="00E518EC" w:rsidP="00A0577E">
      <w:pPr>
        <w:pStyle w:val="NoSpacing"/>
        <w:spacing w:line="360" w:lineRule="auto"/>
        <w:ind w:left="709"/>
        <w:rPr>
          <w:rStyle w:val="Strong"/>
          <w:rFonts w:ascii="Verdana" w:hAnsi="Verdana"/>
          <w:b w:val="0"/>
          <w:bCs w:val="0"/>
          <w:sz w:val="21"/>
          <w:szCs w:val="21"/>
        </w:rPr>
      </w:pPr>
      <w:r w:rsidRPr="00A0577E">
        <w:rPr>
          <w:rFonts w:ascii="Verdana" w:hAnsi="Verdana"/>
          <w:sz w:val="21"/>
          <w:szCs w:val="21"/>
        </w:rPr>
        <w:t>&lt;mainvideo</w:t>
      </w:r>
    </w:p>
    <w:p w:rsidR="00E518EC" w:rsidRPr="00A0577E" w:rsidRDefault="00E518EC" w:rsidP="00A0577E">
      <w:pPr>
        <w:pStyle w:val="NoSpacing"/>
        <w:spacing w:line="360" w:lineRule="auto"/>
        <w:ind w:left="709"/>
        <w:rPr>
          <w:rStyle w:val="Strong"/>
          <w:rFonts w:ascii="Verdana" w:hAnsi="Verdana"/>
          <w:b w:val="0"/>
          <w:sz w:val="21"/>
          <w:szCs w:val="21"/>
        </w:rPr>
      </w:pPr>
      <w:r w:rsidRPr="00A0577E">
        <w:rPr>
          <w:rStyle w:val="Strong"/>
          <w:rFonts w:ascii="Verdana" w:hAnsi="Verdana"/>
          <w:sz w:val="21"/>
          <w:szCs w:val="21"/>
        </w:rPr>
        <w:t xml:space="preserve">        </w:t>
      </w:r>
      <w:r w:rsidRPr="00A0577E">
        <w:rPr>
          <w:rStyle w:val="Strong"/>
          <w:rFonts w:ascii="Verdana" w:hAnsi="Verdana"/>
          <w:b w:val="0"/>
          <w:sz w:val="21"/>
          <w:szCs w:val="21"/>
        </w:rPr>
        <w:t xml:space="preserve"> video_url="Your stream name goes here"</w:t>
      </w:r>
    </w:p>
    <w:p w:rsidR="00E518EC" w:rsidRPr="00A0577E" w:rsidRDefault="00E518EC" w:rsidP="00A0577E">
      <w:pPr>
        <w:pStyle w:val="NoSpacing"/>
        <w:spacing w:line="360" w:lineRule="auto"/>
        <w:ind w:left="709"/>
        <w:rPr>
          <w:rStyle w:val="Strong"/>
          <w:rFonts w:ascii="Verdana" w:hAnsi="Verdana"/>
          <w:b w:val="0"/>
          <w:sz w:val="21"/>
          <w:szCs w:val="21"/>
        </w:rPr>
      </w:pPr>
      <w:r w:rsidRPr="00A0577E">
        <w:rPr>
          <w:rStyle w:val="Strong"/>
          <w:rFonts w:ascii="Verdana" w:hAnsi="Verdana"/>
          <w:b w:val="0"/>
          <w:color w:val="FF0000"/>
          <w:sz w:val="21"/>
          <w:szCs w:val="21"/>
        </w:rPr>
        <w:t xml:space="preserve">         </w:t>
      </w:r>
      <w:r w:rsidRPr="00A0577E">
        <w:rPr>
          <w:rStyle w:val="Strong"/>
          <w:rFonts w:ascii="Verdana" w:hAnsi="Verdana"/>
          <w:b w:val="0"/>
          <w:sz w:val="21"/>
          <w:szCs w:val="21"/>
        </w:rPr>
        <w:t>video_hdpath=""</w:t>
      </w:r>
    </w:p>
    <w:p w:rsidR="00E518EC" w:rsidRPr="00A0577E" w:rsidRDefault="00E518EC" w:rsidP="00A0577E">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video_id="</w:t>
      </w:r>
      <w:r w:rsidRPr="00A0577E">
        <w:rPr>
          <w:rFonts w:ascii="Verdana" w:hAnsi="Verdana"/>
          <w:sz w:val="21"/>
          <w:szCs w:val="21"/>
        </w:rPr>
        <w:t xml:space="preserve"> Your video id goes here</w:t>
      </w:r>
      <w:r w:rsidRPr="00A0577E">
        <w:rPr>
          <w:rStyle w:val="Strong"/>
          <w:rFonts w:ascii="Verdana" w:hAnsi="Verdana"/>
          <w:b w:val="0"/>
          <w:sz w:val="21"/>
          <w:szCs w:val="21"/>
        </w:rPr>
        <w:t>"</w:t>
      </w:r>
    </w:p>
    <w:p w:rsidR="00E518EC" w:rsidRPr="00A0577E" w:rsidRDefault="00E518EC" w:rsidP="00A0577E">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thumb_image="</w:t>
      </w:r>
      <w:r w:rsidRPr="00A0577E">
        <w:rPr>
          <w:rFonts w:ascii="Verdana" w:hAnsi="Verdana"/>
          <w:sz w:val="21"/>
          <w:szCs w:val="21"/>
        </w:rPr>
        <w:t>Your video thumb image path goes here</w:t>
      </w:r>
      <w:r w:rsidRPr="00A0577E">
        <w:rPr>
          <w:rStyle w:val="Strong"/>
          <w:rFonts w:ascii="Verdana" w:hAnsi="Verdana"/>
          <w:b w:val="0"/>
          <w:sz w:val="21"/>
          <w:szCs w:val="21"/>
        </w:rPr>
        <w:t>"</w:t>
      </w:r>
    </w:p>
    <w:p w:rsidR="00E518EC" w:rsidRPr="00A0577E" w:rsidRDefault="00E518EC" w:rsidP="00A0577E">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preview_image="</w:t>
      </w:r>
      <w:r w:rsidRPr="00A0577E">
        <w:rPr>
          <w:rFonts w:ascii="Verdana" w:hAnsi="Verdana"/>
          <w:sz w:val="21"/>
          <w:szCs w:val="21"/>
        </w:rPr>
        <w:t>Your Preview image path goes here</w:t>
      </w:r>
      <w:r w:rsidRPr="00A0577E">
        <w:rPr>
          <w:rStyle w:val="Strong"/>
          <w:rFonts w:ascii="Verdana" w:hAnsi="Verdana"/>
          <w:b w:val="0"/>
          <w:sz w:val="21"/>
          <w:szCs w:val="21"/>
        </w:rPr>
        <w:t>"</w:t>
      </w:r>
    </w:p>
    <w:p w:rsidR="00E518EC" w:rsidRPr="00A0577E" w:rsidRDefault="00E518EC" w:rsidP="00A0577E">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allow_preroll="false"</w:t>
      </w:r>
    </w:p>
    <w:p w:rsidR="00E518EC" w:rsidRPr="00A0577E" w:rsidRDefault="00E518EC" w:rsidP="00A0577E">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allow_midroll="false"</w:t>
      </w:r>
    </w:p>
    <w:p w:rsidR="00E518EC" w:rsidRPr="00A0577E" w:rsidRDefault="00E518EC" w:rsidP="00A0577E">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allow_postroll="false"</w:t>
      </w:r>
    </w:p>
    <w:p w:rsidR="00E518EC" w:rsidRPr="00A0577E" w:rsidRDefault="00E518EC" w:rsidP="00A0577E">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allow_ima="true"</w:t>
      </w:r>
    </w:p>
    <w:p w:rsidR="00E518EC" w:rsidRPr="00A0577E" w:rsidRDefault="00E518EC" w:rsidP="00A0577E">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preroll_id ="1"</w:t>
      </w:r>
    </w:p>
    <w:p w:rsidR="00E518EC" w:rsidRPr="00A0577E" w:rsidRDefault="00E518EC" w:rsidP="00A0577E">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postroll_id ="2"</w:t>
      </w:r>
    </w:p>
    <w:p w:rsidR="00E518EC" w:rsidRPr="00A0577E" w:rsidRDefault="00E518EC" w:rsidP="00A0577E">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allow_download="true"</w:t>
      </w:r>
    </w:p>
    <w:p w:rsidR="00E518EC" w:rsidRPr="00A0577E" w:rsidRDefault="00E518EC" w:rsidP="00A0577E">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copylink=""</w:t>
      </w:r>
    </w:p>
    <w:p w:rsidR="00E518EC" w:rsidRPr="00A0577E" w:rsidRDefault="00E518EC" w:rsidP="00A0577E">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streamer_path=""</w:t>
      </w:r>
    </w:p>
    <w:p w:rsidR="00E518EC" w:rsidRPr="00A0577E" w:rsidRDefault="00E518EC" w:rsidP="00A0577E">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video_isLive="false" &gt;</w:t>
      </w:r>
    </w:p>
    <w:p w:rsidR="00E518EC" w:rsidRPr="00A0577E" w:rsidRDefault="00E518EC" w:rsidP="00A0577E">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&lt;title&gt;&lt;![CDATA[video_title]]&gt;&lt;/title&gt;</w:t>
      </w:r>
    </w:p>
    <w:p w:rsidR="00E518EC" w:rsidRPr="00A0577E" w:rsidRDefault="00E518EC" w:rsidP="00A0577E">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&lt;!--Optional--&gt;</w:t>
      </w:r>
    </w:p>
    <w:p w:rsidR="00E518EC" w:rsidRPr="00A0577E" w:rsidRDefault="00E518EC" w:rsidP="00A0577E">
      <w:pPr>
        <w:pStyle w:val="NoSpacing"/>
        <w:spacing w:line="360" w:lineRule="auto"/>
        <w:ind w:left="709"/>
        <w:rPr>
          <w:rFonts w:ascii="Verdana" w:hAnsi="Verdana"/>
          <w:sz w:val="21"/>
          <w:szCs w:val="21"/>
        </w:rPr>
      </w:pPr>
      <w:r w:rsidRPr="00A0577E">
        <w:rPr>
          <w:rFonts w:ascii="Verdana" w:hAnsi="Verdana"/>
          <w:sz w:val="21"/>
          <w:szCs w:val="21"/>
        </w:rPr>
        <w:t>&lt;tagline targeturl=”https://mydomain.com”&gt;&lt;![CDATA[&lt;spanclass='heading'&gt;Tagline - &lt;/span&gt; &lt;b&gt;Your short description goes here for videos.&lt;/b&gt;]]&lt;/tagline&gt;</w:t>
      </w:r>
    </w:p>
    <w:p w:rsidR="00E518EC" w:rsidRPr="00A0577E" w:rsidRDefault="00E518EC" w:rsidP="00A0577E">
      <w:pPr>
        <w:pStyle w:val="NoSpacing"/>
        <w:spacing w:line="360" w:lineRule="auto"/>
        <w:ind w:left="709"/>
        <w:rPr>
          <w:rFonts w:ascii="Verdana" w:hAnsi="Verdana"/>
          <w:sz w:val="21"/>
          <w:szCs w:val="21"/>
        </w:rPr>
      </w:pPr>
      <w:r w:rsidRPr="00A0577E">
        <w:rPr>
          <w:rFonts w:ascii="Verdana" w:hAnsi="Verdana"/>
          <w:sz w:val="21"/>
          <w:szCs w:val="21"/>
        </w:rPr>
        <w:t>&lt;/mainvideo&gt;</w:t>
      </w:r>
    </w:p>
    <w:p w:rsidR="00E518EC" w:rsidRPr="00A0577E" w:rsidRDefault="00E518EC" w:rsidP="00A0577E">
      <w:pPr>
        <w:pStyle w:val="NoSpacing"/>
        <w:spacing w:line="360" w:lineRule="auto"/>
        <w:ind w:left="709"/>
        <w:rPr>
          <w:rFonts w:ascii="Verdana" w:hAnsi="Verdana"/>
          <w:sz w:val="21"/>
          <w:szCs w:val="21"/>
        </w:rPr>
      </w:pPr>
      <w:r w:rsidRPr="00A0577E">
        <w:rPr>
          <w:rFonts w:ascii="Verdana" w:hAnsi="Verdana"/>
          <w:sz w:val="21"/>
          <w:szCs w:val="21"/>
        </w:rPr>
        <w:t>&lt;/playlist&gt;</w:t>
      </w:r>
    </w:p>
    <w:p w:rsidR="00435A5E" w:rsidRDefault="00E518EC" w:rsidP="00955E94">
      <w:pPr>
        <w:pStyle w:val="NormalWeb"/>
        <w:tabs>
          <w:tab w:val="left" w:pos="5490"/>
        </w:tabs>
        <w:spacing w:line="360" w:lineRule="auto"/>
        <w:rPr>
          <w:rFonts w:ascii="Verdana" w:hAnsi="Verdana"/>
          <w:sz w:val="21"/>
          <w:szCs w:val="21"/>
        </w:rPr>
      </w:pPr>
      <w:r w:rsidRPr="00955E94">
        <w:rPr>
          <w:rFonts w:ascii="Verdana" w:hAnsi="Verdana"/>
          <w:sz w:val="21"/>
          <w:szCs w:val="21"/>
        </w:rPr>
        <w:t>3. Run index.html in your favorite browser.</w:t>
      </w:r>
    </w:p>
    <w:p w:rsidR="00E518EC" w:rsidRPr="00955E94" w:rsidRDefault="00E518EC" w:rsidP="00955E94">
      <w:pPr>
        <w:pStyle w:val="NormalWeb"/>
        <w:tabs>
          <w:tab w:val="left" w:pos="5490"/>
        </w:tabs>
        <w:spacing w:line="360" w:lineRule="auto"/>
        <w:rPr>
          <w:rFonts w:ascii="Verdana" w:hAnsi="Verdana"/>
          <w:sz w:val="21"/>
          <w:szCs w:val="21"/>
        </w:rPr>
      </w:pPr>
      <w:r w:rsidRPr="00955E94">
        <w:rPr>
          <w:rFonts w:ascii="Verdana" w:hAnsi="Verdana"/>
          <w:sz w:val="21"/>
          <w:szCs w:val="21"/>
        </w:rPr>
        <w:tab/>
      </w:r>
    </w:p>
    <w:p w:rsidR="002062CB" w:rsidRDefault="002062CB" w:rsidP="00955E94">
      <w:pPr>
        <w:shd w:val="clear" w:color="auto" w:fill="FFFFFF"/>
        <w:autoSpaceDE w:val="0"/>
        <w:spacing w:line="360" w:lineRule="auto"/>
        <w:rPr>
          <w:rFonts w:ascii="Verdana" w:hAnsi="Verdana" w:cs="Verdana"/>
          <w:b/>
          <w:sz w:val="21"/>
          <w:szCs w:val="21"/>
        </w:rPr>
      </w:pPr>
    </w:p>
    <w:p w:rsidR="00E518EC" w:rsidRPr="00955E94" w:rsidRDefault="00E518EC" w:rsidP="00955E94">
      <w:pPr>
        <w:shd w:val="clear" w:color="auto" w:fill="FFFFFF"/>
        <w:autoSpaceDE w:val="0"/>
        <w:spacing w:line="360" w:lineRule="auto"/>
        <w:rPr>
          <w:rFonts w:ascii="Verdana" w:hAnsi="Verdana" w:cs="Verdana"/>
          <w:b/>
          <w:sz w:val="21"/>
          <w:szCs w:val="21"/>
        </w:rPr>
      </w:pPr>
      <w:r w:rsidRPr="00955E94">
        <w:rPr>
          <w:rFonts w:ascii="Verdana" w:hAnsi="Verdana" w:cs="Verdana"/>
          <w:b/>
          <w:sz w:val="21"/>
          <w:szCs w:val="21"/>
        </w:rPr>
        <w:t>Example Codes Youtube/Daily Motion/Viddler Video</w:t>
      </w:r>
    </w:p>
    <w:p w:rsidR="00E518EC" w:rsidRPr="00955E94" w:rsidRDefault="00E518EC" w:rsidP="00955E94">
      <w:pPr>
        <w:pStyle w:val="NormalWeb"/>
        <w:spacing w:line="360" w:lineRule="auto"/>
        <w:rPr>
          <w:rFonts w:ascii="Verdana" w:hAnsi="Verdana"/>
          <w:sz w:val="21"/>
          <w:szCs w:val="21"/>
        </w:rPr>
      </w:pPr>
      <w:r w:rsidRPr="00955E94">
        <w:rPr>
          <w:rFonts w:ascii="Verdana" w:hAnsi="Verdana"/>
          <w:sz w:val="21"/>
          <w:szCs w:val="21"/>
        </w:rPr>
        <w:t>1. Open config.xml and edit the following attribute and save the file.</w:t>
      </w:r>
    </w:p>
    <w:p w:rsidR="00A0577E" w:rsidRPr="00A0577E" w:rsidRDefault="00E518EC" w:rsidP="00A0577E">
      <w:pPr>
        <w:pStyle w:val="NoSpacing"/>
        <w:spacing w:line="360" w:lineRule="auto"/>
        <w:ind w:left="709"/>
        <w:rPr>
          <w:rFonts w:ascii="Verdana" w:hAnsi="Verdana"/>
          <w:sz w:val="21"/>
          <w:szCs w:val="21"/>
        </w:rPr>
      </w:pPr>
      <w:r w:rsidRPr="00A0577E">
        <w:rPr>
          <w:rFonts w:ascii="Verdana" w:hAnsi="Verdana"/>
          <w:sz w:val="21"/>
          <w:szCs w:val="21"/>
        </w:rPr>
        <w:t xml:space="preserve">playlistXML = </w:t>
      </w:r>
      <w:r w:rsidR="00A0577E" w:rsidRPr="00BB320D">
        <w:rPr>
          <w:rFonts w:ascii="Verdana" w:hAnsi="Verdana"/>
          <w:sz w:val="21"/>
          <w:szCs w:val="21"/>
        </w:rPr>
        <w:t>http://yourdomain.com/HD FLV Player /xml/playlist.xml</w:t>
      </w:r>
    </w:p>
    <w:p w:rsidR="00E518EC" w:rsidRPr="00A0577E" w:rsidRDefault="00E518EC" w:rsidP="00A0577E">
      <w:pPr>
        <w:pStyle w:val="NoSpacing"/>
        <w:spacing w:line="360" w:lineRule="auto"/>
        <w:ind w:left="709"/>
        <w:rPr>
          <w:rFonts w:ascii="Verdana" w:hAnsi="Verdana"/>
          <w:sz w:val="21"/>
          <w:szCs w:val="21"/>
        </w:rPr>
      </w:pPr>
      <w:r w:rsidRPr="00A0577E">
        <w:rPr>
          <w:rFonts w:ascii="Verdana" w:hAnsi="Verdana"/>
          <w:sz w:val="21"/>
          <w:szCs w:val="21"/>
        </w:rPr>
        <w:t>showPlaylist = “true”</w:t>
      </w:r>
    </w:p>
    <w:p w:rsidR="00E518EC" w:rsidRPr="00955E94" w:rsidRDefault="00E518EC" w:rsidP="00955E94">
      <w:pPr>
        <w:pStyle w:val="NormalWeb"/>
        <w:spacing w:line="360" w:lineRule="auto"/>
        <w:rPr>
          <w:rFonts w:ascii="Verdana" w:hAnsi="Verdana"/>
          <w:sz w:val="21"/>
          <w:szCs w:val="21"/>
        </w:rPr>
      </w:pPr>
      <w:r w:rsidRPr="00955E94">
        <w:rPr>
          <w:rFonts w:ascii="Verdana" w:hAnsi="Verdana"/>
          <w:sz w:val="21"/>
          <w:szCs w:val="21"/>
        </w:rPr>
        <w:t>2. Open playlist.xml and edit the following attributes and save the file.</w:t>
      </w:r>
    </w:p>
    <w:p w:rsidR="00E518EC" w:rsidRPr="00A0577E" w:rsidRDefault="00E518EC" w:rsidP="00205B27">
      <w:pPr>
        <w:pStyle w:val="NoSpacing"/>
        <w:spacing w:line="360" w:lineRule="auto"/>
        <w:ind w:left="709"/>
        <w:rPr>
          <w:rFonts w:ascii="Verdana" w:hAnsi="Verdana"/>
          <w:sz w:val="21"/>
          <w:szCs w:val="21"/>
        </w:rPr>
      </w:pPr>
      <w:r w:rsidRPr="00A0577E">
        <w:rPr>
          <w:rFonts w:ascii="Verdana" w:hAnsi="Verdana"/>
          <w:sz w:val="21"/>
          <w:szCs w:val="21"/>
        </w:rPr>
        <w:t>&lt;playlist autoplay=”false” random=”false”&gt;</w:t>
      </w:r>
    </w:p>
    <w:p w:rsidR="00E518EC" w:rsidRPr="00A0577E" w:rsidRDefault="00E518EC" w:rsidP="00205B27">
      <w:pPr>
        <w:pStyle w:val="NoSpacing"/>
        <w:spacing w:line="360" w:lineRule="auto"/>
        <w:ind w:left="709"/>
        <w:rPr>
          <w:rFonts w:ascii="Verdana" w:hAnsi="Verdana"/>
          <w:sz w:val="21"/>
          <w:szCs w:val="21"/>
        </w:rPr>
      </w:pPr>
      <w:r w:rsidRPr="00A0577E">
        <w:rPr>
          <w:rFonts w:ascii="Verdana" w:hAnsi="Verdana"/>
          <w:sz w:val="21"/>
          <w:szCs w:val="21"/>
        </w:rPr>
        <w:t>&lt;mainvideo</w:t>
      </w:r>
    </w:p>
    <w:p w:rsidR="00E518EC" w:rsidRPr="00A0577E" w:rsidRDefault="00E518EC" w:rsidP="00205B27">
      <w:pPr>
        <w:pStyle w:val="NoSpacing"/>
        <w:spacing w:line="360" w:lineRule="auto"/>
        <w:ind w:left="709"/>
        <w:rPr>
          <w:rFonts w:ascii="Verdana" w:hAnsi="Verdana"/>
          <w:b/>
          <w:sz w:val="21"/>
          <w:szCs w:val="21"/>
        </w:rPr>
      </w:pPr>
      <w:r w:rsidRPr="00A0577E">
        <w:rPr>
          <w:rStyle w:val="Strong"/>
          <w:rFonts w:ascii="Verdana" w:hAnsi="Verdana"/>
          <w:b w:val="0"/>
          <w:sz w:val="21"/>
          <w:szCs w:val="21"/>
        </w:rPr>
        <w:t xml:space="preserve">           video_url=”</w:t>
      </w:r>
      <w:r w:rsidRPr="00A0577E">
        <w:rPr>
          <w:rStyle w:val="Emphasis"/>
          <w:rFonts w:ascii="Verdana" w:hAnsi="Verdana"/>
          <w:i w:val="0"/>
          <w:sz w:val="21"/>
          <w:szCs w:val="21"/>
        </w:rPr>
        <w:t>Youtube/DailyMotion/Viddler video page url goes here</w:t>
      </w:r>
      <w:r w:rsidRPr="00A0577E">
        <w:rPr>
          <w:rStyle w:val="Strong"/>
          <w:rFonts w:ascii="Verdana" w:hAnsi="Verdana"/>
          <w:b w:val="0"/>
          <w:sz w:val="21"/>
          <w:szCs w:val="21"/>
        </w:rPr>
        <w:t>”&gt;</w:t>
      </w:r>
    </w:p>
    <w:p w:rsidR="00E518EC" w:rsidRPr="00A0577E" w:rsidRDefault="00E518EC" w:rsidP="00205B27">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video_hdpath=""</w:t>
      </w:r>
    </w:p>
    <w:p w:rsidR="00E518EC" w:rsidRPr="00A0577E" w:rsidRDefault="00E518EC" w:rsidP="00205B27">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video_id="</w:t>
      </w:r>
      <w:r w:rsidRPr="00A0577E">
        <w:rPr>
          <w:rFonts w:ascii="Verdana" w:hAnsi="Verdana"/>
          <w:sz w:val="21"/>
          <w:szCs w:val="21"/>
        </w:rPr>
        <w:t>Your video id goes here</w:t>
      </w:r>
      <w:r w:rsidRPr="00A0577E">
        <w:rPr>
          <w:rStyle w:val="Strong"/>
          <w:rFonts w:ascii="Verdana" w:hAnsi="Verdana"/>
          <w:b w:val="0"/>
          <w:sz w:val="21"/>
          <w:szCs w:val="21"/>
        </w:rPr>
        <w:t>"</w:t>
      </w:r>
    </w:p>
    <w:p w:rsidR="00E518EC" w:rsidRPr="00A0577E" w:rsidRDefault="00E518EC" w:rsidP="00205B27">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thumb_image="</w:t>
      </w:r>
      <w:r w:rsidRPr="00A0577E">
        <w:rPr>
          <w:rFonts w:ascii="Verdana" w:hAnsi="Verdana"/>
          <w:sz w:val="21"/>
          <w:szCs w:val="21"/>
        </w:rPr>
        <w:t>Your video thumb image path goes here</w:t>
      </w:r>
      <w:r w:rsidRPr="00A0577E">
        <w:rPr>
          <w:rStyle w:val="Strong"/>
          <w:rFonts w:ascii="Verdana" w:hAnsi="Verdana"/>
          <w:b w:val="0"/>
          <w:sz w:val="21"/>
          <w:szCs w:val="21"/>
        </w:rPr>
        <w:t>"</w:t>
      </w:r>
    </w:p>
    <w:p w:rsidR="00E518EC" w:rsidRPr="00A0577E" w:rsidRDefault="00E518EC" w:rsidP="00205B27">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preview_image="</w:t>
      </w:r>
      <w:r w:rsidRPr="00A0577E">
        <w:rPr>
          <w:rFonts w:ascii="Verdana" w:hAnsi="Verdana"/>
          <w:sz w:val="21"/>
          <w:szCs w:val="21"/>
        </w:rPr>
        <w:t>Your Preview image path goes here</w:t>
      </w:r>
      <w:r w:rsidRPr="00A0577E">
        <w:rPr>
          <w:rStyle w:val="Strong"/>
          <w:rFonts w:ascii="Verdana" w:hAnsi="Verdana"/>
          <w:b w:val="0"/>
          <w:sz w:val="21"/>
          <w:szCs w:val="21"/>
        </w:rPr>
        <w:t>"</w:t>
      </w:r>
    </w:p>
    <w:p w:rsidR="00E518EC" w:rsidRPr="00A0577E" w:rsidRDefault="00E518EC" w:rsidP="00205B27">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allow_preroll="false"</w:t>
      </w:r>
    </w:p>
    <w:p w:rsidR="00E518EC" w:rsidRPr="00A0577E" w:rsidRDefault="00E518EC" w:rsidP="00205B27">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allow_midroll="false"</w:t>
      </w:r>
    </w:p>
    <w:p w:rsidR="00E518EC" w:rsidRPr="00A0577E" w:rsidRDefault="00E518EC" w:rsidP="00205B27">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allow_postroll="false"</w:t>
      </w:r>
    </w:p>
    <w:p w:rsidR="00E518EC" w:rsidRPr="00A0577E" w:rsidRDefault="00E518EC" w:rsidP="00205B27">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allow_ima="true"</w:t>
      </w:r>
    </w:p>
    <w:p w:rsidR="00E518EC" w:rsidRPr="00A0577E" w:rsidRDefault="00E518EC" w:rsidP="00205B27">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preroll_id ="1"</w:t>
      </w:r>
    </w:p>
    <w:p w:rsidR="00E518EC" w:rsidRPr="00A0577E" w:rsidRDefault="00E518EC" w:rsidP="00205B27">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postroll_id ="2"</w:t>
      </w:r>
    </w:p>
    <w:p w:rsidR="00E518EC" w:rsidRPr="00A0577E" w:rsidRDefault="00E518EC" w:rsidP="00205B27">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allow_download="true"</w:t>
      </w:r>
    </w:p>
    <w:p w:rsidR="00E518EC" w:rsidRPr="00A0577E" w:rsidRDefault="00E518EC" w:rsidP="00205B27">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copylink=""</w:t>
      </w:r>
    </w:p>
    <w:p w:rsidR="00E518EC" w:rsidRPr="00A0577E" w:rsidRDefault="00E518EC" w:rsidP="00205B27">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streamer_path=""</w:t>
      </w:r>
    </w:p>
    <w:p w:rsidR="00E518EC" w:rsidRPr="00A0577E" w:rsidRDefault="00E518EC" w:rsidP="00205B27">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video_isLive="false" &gt;</w:t>
      </w:r>
    </w:p>
    <w:p w:rsidR="00E518EC" w:rsidRPr="00A0577E" w:rsidRDefault="00E518EC" w:rsidP="00205B27">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&lt;title&gt;&lt;![CDATA[video_title]]&gt;&lt;/title&gt;</w:t>
      </w:r>
    </w:p>
    <w:p w:rsidR="00E518EC" w:rsidRPr="00A0577E" w:rsidRDefault="00E518EC" w:rsidP="00205B27">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&lt;!--Optional--&gt;</w:t>
      </w:r>
    </w:p>
    <w:p w:rsidR="00E518EC" w:rsidRPr="00A0577E" w:rsidRDefault="00E518EC" w:rsidP="00205B27">
      <w:pPr>
        <w:pStyle w:val="NoSpacing"/>
        <w:spacing w:line="360" w:lineRule="auto"/>
        <w:ind w:left="709"/>
        <w:rPr>
          <w:rFonts w:ascii="Verdana" w:hAnsi="Verdana"/>
          <w:sz w:val="21"/>
          <w:szCs w:val="21"/>
        </w:rPr>
      </w:pPr>
      <w:r w:rsidRPr="00A0577E">
        <w:rPr>
          <w:rFonts w:ascii="Verdana" w:hAnsi="Verdana"/>
          <w:sz w:val="21"/>
          <w:szCs w:val="21"/>
        </w:rPr>
        <w:t xml:space="preserve">        &lt;tagline targeturl=”https://mydomain.com”&gt;&lt;![CDATA[&lt;spanclass='heading'&gt;Tagline - &lt;/span&gt; &lt;b&gt;Your short description goes here for videos.&lt;/b&gt;]]&lt;/tagline&gt;</w:t>
      </w:r>
    </w:p>
    <w:p w:rsidR="00E518EC" w:rsidRPr="00A0577E" w:rsidRDefault="00E518EC" w:rsidP="00205B27">
      <w:pPr>
        <w:pStyle w:val="NoSpacing"/>
        <w:spacing w:line="360" w:lineRule="auto"/>
        <w:ind w:left="709"/>
        <w:rPr>
          <w:rFonts w:ascii="Verdana" w:hAnsi="Verdana"/>
          <w:sz w:val="21"/>
          <w:szCs w:val="21"/>
        </w:rPr>
      </w:pPr>
      <w:r w:rsidRPr="00A0577E">
        <w:rPr>
          <w:rFonts w:ascii="Verdana" w:hAnsi="Verdana"/>
          <w:sz w:val="21"/>
          <w:szCs w:val="21"/>
        </w:rPr>
        <w:t>&lt;/mainvideo&gt;</w:t>
      </w:r>
    </w:p>
    <w:p w:rsidR="00E518EC" w:rsidRPr="00A0577E" w:rsidRDefault="00E518EC" w:rsidP="00205B27">
      <w:pPr>
        <w:pStyle w:val="NoSpacing"/>
        <w:spacing w:line="360" w:lineRule="auto"/>
        <w:ind w:left="709"/>
        <w:rPr>
          <w:rFonts w:ascii="Verdana" w:hAnsi="Verdana"/>
          <w:sz w:val="21"/>
          <w:szCs w:val="21"/>
        </w:rPr>
      </w:pPr>
      <w:r w:rsidRPr="00A0577E">
        <w:rPr>
          <w:rFonts w:ascii="Verdana" w:hAnsi="Verdana"/>
          <w:sz w:val="21"/>
          <w:szCs w:val="21"/>
        </w:rPr>
        <w:t>&lt;/playlist&gt;</w:t>
      </w:r>
    </w:p>
    <w:p w:rsidR="00BB320D" w:rsidRDefault="00E518EC" w:rsidP="00955E94">
      <w:pPr>
        <w:pStyle w:val="NormalWeb"/>
        <w:tabs>
          <w:tab w:val="left" w:pos="5430"/>
        </w:tabs>
        <w:spacing w:line="360" w:lineRule="auto"/>
        <w:rPr>
          <w:rFonts w:ascii="Verdana" w:hAnsi="Verdana"/>
          <w:sz w:val="21"/>
          <w:szCs w:val="21"/>
        </w:rPr>
      </w:pPr>
      <w:r w:rsidRPr="00955E94">
        <w:rPr>
          <w:rFonts w:ascii="Verdana" w:hAnsi="Verdana"/>
          <w:sz w:val="21"/>
          <w:szCs w:val="21"/>
        </w:rPr>
        <w:t>3. Run index.html in your favorite browser.</w:t>
      </w:r>
    </w:p>
    <w:p w:rsidR="002062CB" w:rsidRPr="006D22E0" w:rsidRDefault="00E518EC" w:rsidP="006D22E0">
      <w:pPr>
        <w:pStyle w:val="NormalWeb"/>
        <w:tabs>
          <w:tab w:val="left" w:pos="5430"/>
        </w:tabs>
        <w:spacing w:line="360" w:lineRule="auto"/>
        <w:rPr>
          <w:rFonts w:ascii="Verdana" w:hAnsi="Verdana"/>
          <w:sz w:val="21"/>
          <w:szCs w:val="21"/>
        </w:rPr>
      </w:pPr>
      <w:r w:rsidRPr="00955E94">
        <w:rPr>
          <w:rFonts w:ascii="Verdana" w:hAnsi="Verdana"/>
          <w:sz w:val="21"/>
          <w:szCs w:val="21"/>
        </w:rPr>
        <w:tab/>
      </w:r>
    </w:p>
    <w:p w:rsidR="00E518EC" w:rsidRPr="00955E94" w:rsidRDefault="00E518EC" w:rsidP="00955E94">
      <w:pPr>
        <w:spacing w:line="360" w:lineRule="auto"/>
        <w:rPr>
          <w:rFonts w:ascii="Verdana" w:hAnsi="Verdana" w:cs="Verdana"/>
          <w:b/>
          <w:sz w:val="21"/>
          <w:szCs w:val="21"/>
        </w:rPr>
      </w:pPr>
      <w:r w:rsidRPr="00955E94">
        <w:rPr>
          <w:rFonts w:ascii="Verdana" w:hAnsi="Verdana" w:cs="Verdana"/>
          <w:b/>
          <w:sz w:val="21"/>
          <w:szCs w:val="21"/>
        </w:rPr>
        <w:lastRenderedPageBreak/>
        <w:t>Example Codes Pre-roll/Post-roll/Mid-roll ads</w:t>
      </w:r>
    </w:p>
    <w:p w:rsidR="002062CB" w:rsidRDefault="002062CB" w:rsidP="00955E94">
      <w:pPr>
        <w:spacing w:line="360" w:lineRule="auto"/>
        <w:rPr>
          <w:rFonts w:ascii="Verdana" w:hAnsi="Verdana" w:cs="Verdana"/>
          <w:b/>
          <w:sz w:val="21"/>
          <w:szCs w:val="21"/>
        </w:rPr>
      </w:pPr>
    </w:p>
    <w:p w:rsidR="00E518EC" w:rsidRPr="00955E94" w:rsidRDefault="001549BC" w:rsidP="00955E94">
      <w:pPr>
        <w:spacing w:line="360" w:lineRule="auto"/>
        <w:rPr>
          <w:rFonts w:ascii="Verdana" w:hAnsi="Verdana" w:cs="Times New Roman"/>
          <w:sz w:val="21"/>
          <w:szCs w:val="21"/>
        </w:rPr>
      </w:pPr>
      <w:r w:rsidRPr="00955E94">
        <w:rPr>
          <w:rFonts w:ascii="Verdana" w:hAnsi="Verdana" w:cs="Times New Roman"/>
          <w:sz w:val="21"/>
          <w:szCs w:val="21"/>
        </w:rPr>
        <w:t>1</w:t>
      </w:r>
      <w:r w:rsidR="00E518EC" w:rsidRPr="00955E94">
        <w:rPr>
          <w:rFonts w:ascii="Verdana" w:hAnsi="Verdana" w:cs="Times New Roman"/>
          <w:sz w:val="21"/>
          <w:szCs w:val="21"/>
        </w:rPr>
        <w:t>. Open config.xml and edit the following attributes and save the file.</w:t>
      </w:r>
    </w:p>
    <w:p w:rsidR="00E518EC" w:rsidRPr="00955E94" w:rsidRDefault="00E518EC" w:rsidP="00955E94">
      <w:pPr>
        <w:spacing w:line="360" w:lineRule="auto"/>
        <w:ind w:left="720"/>
        <w:rPr>
          <w:rFonts w:ascii="Verdana" w:hAnsi="Verdana" w:cs="Times New Roman"/>
          <w:sz w:val="21"/>
          <w:szCs w:val="21"/>
        </w:rPr>
      </w:pPr>
      <w:r w:rsidRPr="00955E94">
        <w:rPr>
          <w:rFonts w:ascii="Verdana" w:hAnsi="Verdana" w:cs="Times New Roman"/>
          <w:sz w:val="21"/>
          <w:szCs w:val="21"/>
        </w:rPr>
        <w:t>playlistXML = "http://yourdomain.com/hdflvplayer/xml/playlist.xml"</w:t>
      </w:r>
    </w:p>
    <w:p w:rsidR="00E518EC" w:rsidRPr="00955E94" w:rsidRDefault="00E518EC" w:rsidP="00955E94">
      <w:pPr>
        <w:spacing w:line="360" w:lineRule="auto"/>
        <w:ind w:left="720"/>
        <w:rPr>
          <w:rFonts w:ascii="Verdana" w:hAnsi="Verdana" w:cs="Times New Roman"/>
          <w:sz w:val="21"/>
          <w:szCs w:val="21"/>
        </w:rPr>
      </w:pPr>
      <w:r w:rsidRPr="00955E94">
        <w:rPr>
          <w:rFonts w:ascii="Verdana" w:hAnsi="Verdana" w:cs="Times New Roman"/>
          <w:sz w:val="21"/>
          <w:szCs w:val="21"/>
        </w:rPr>
        <w:t>showPlaylist = "true"</w:t>
      </w:r>
    </w:p>
    <w:p w:rsidR="00E518EC" w:rsidRPr="00955E94" w:rsidRDefault="00E518EC" w:rsidP="00955E94">
      <w:pPr>
        <w:spacing w:line="360" w:lineRule="auto"/>
        <w:ind w:left="720"/>
        <w:rPr>
          <w:rFonts w:ascii="Verdana" w:hAnsi="Verdana" w:cs="Times New Roman"/>
          <w:sz w:val="21"/>
          <w:szCs w:val="21"/>
        </w:rPr>
      </w:pPr>
      <w:r w:rsidRPr="00955E94">
        <w:rPr>
          <w:rFonts w:ascii="Verdana" w:hAnsi="Verdana" w:cs="Times New Roman"/>
          <w:sz w:val="21"/>
          <w:szCs w:val="21"/>
        </w:rPr>
        <w:t>adXML = "http://yourdomain.com/hdflvplayer/xml/ads.xml"</w:t>
      </w:r>
    </w:p>
    <w:p w:rsidR="00E518EC" w:rsidRPr="00955E94" w:rsidRDefault="00E518EC" w:rsidP="00955E94">
      <w:pPr>
        <w:spacing w:line="360" w:lineRule="auto"/>
        <w:ind w:left="720"/>
        <w:rPr>
          <w:rFonts w:ascii="Verdana" w:hAnsi="Verdana" w:cs="Times New Roman"/>
          <w:sz w:val="21"/>
          <w:szCs w:val="21"/>
        </w:rPr>
      </w:pPr>
      <w:r w:rsidRPr="00955E94">
        <w:rPr>
          <w:rFonts w:ascii="Verdana" w:hAnsi="Verdana" w:cs="Times New Roman"/>
          <w:sz w:val="21"/>
          <w:szCs w:val="21"/>
        </w:rPr>
        <w:t>midrollXML = "http://yourdomain.com/hdflvplayer/xml/midroll.xml"</w:t>
      </w:r>
    </w:p>
    <w:p w:rsidR="00E518EC" w:rsidRPr="00955E94" w:rsidRDefault="00E518EC" w:rsidP="00955E94">
      <w:pPr>
        <w:spacing w:line="360" w:lineRule="auto"/>
        <w:ind w:left="720"/>
        <w:rPr>
          <w:rFonts w:ascii="Verdana" w:hAnsi="Verdana" w:cs="Times New Roman"/>
          <w:sz w:val="21"/>
          <w:szCs w:val="21"/>
        </w:rPr>
      </w:pPr>
      <w:r w:rsidRPr="00955E94">
        <w:rPr>
          <w:rFonts w:ascii="Verdana" w:hAnsi="Verdana" w:cs="Times New Roman"/>
          <w:sz w:val="21"/>
          <w:szCs w:val="21"/>
        </w:rPr>
        <w:t>preroll_ads = "true"</w:t>
      </w:r>
    </w:p>
    <w:p w:rsidR="00E518EC" w:rsidRPr="00955E94" w:rsidRDefault="00E518EC" w:rsidP="00955E94">
      <w:pPr>
        <w:spacing w:line="360" w:lineRule="auto"/>
        <w:ind w:left="720"/>
        <w:rPr>
          <w:rFonts w:ascii="Verdana" w:hAnsi="Verdana" w:cs="Times New Roman"/>
          <w:sz w:val="21"/>
          <w:szCs w:val="21"/>
        </w:rPr>
      </w:pPr>
      <w:r w:rsidRPr="00955E94">
        <w:rPr>
          <w:rFonts w:ascii="Verdana" w:hAnsi="Verdana" w:cs="Times New Roman"/>
          <w:sz w:val="21"/>
          <w:szCs w:val="21"/>
        </w:rPr>
        <w:t>midroll_ads = "true"</w:t>
      </w:r>
    </w:p>
    <w:p w:rsidR="00E518EC" w:rsidRPr="00955E94" w:rsidRDefault="00E518EC" w:rsidP="00955E94">
      <w:pPr>
        <w:tabs>
          <w:tab w:val="center" w:pos="4938"/>
        </w:tabs>
        <w:spacing w:line="360" w:lineRule="auto"/>
        <w:ind w:left="720"/>
        <w:rPr>
          <w:rFonts w:ascii="Verdana" w:hAnsi="Verdana" w:cs="Times New Roman"/>
          <w:sz w:val="21"/>
          <w:szCs w:val="21"/>
        </w:rPr>
      </w:pPr>
      <w:r w:rsidRPr="00955E94">
        <w:rPr>
          <w:rFonts w:ascii="Verdana" w:hAnsi="Verdana" w:cs="Times New Roman"/>
          <w:sz w:val="21"/>
          <w:szCs w:val="21"/>
        </w:rPr>
        <w:t>postroll_ads = "true"</w:t>
      </w:r>
    </w:p>
    <w:p w:rsidR="00A0577E" w:rsidRDefault="00A0577E" w:rsidP="00955E94">
      <w:pPr>
        <w:tabs>
          <w:tab w:val="center" w:pos="4938"/>
        </w:tabs>
        <w:spacing w:line="360" w:lineRule="auto"/>
        <w:rPr>
          <w:rFonts w:ascii="Verdana" w:hAnsi="Verdana" w:cs="Times New Roman"/>
          <w:sz w:val="21"/>
          <w:szCs w:val="21"/>
        </w:rPr>
      </w:pPr>
    </w:p>
    <w:p w:rsidR="00E518EC" w:rsidRPr="00A0577E" w:rsidRDefault="00E518EC" w:rsidP="00A32921">
      <w:pPr>
        <w:pStyle w:val="ListParagraph"/>
        <w:numPr>
          <w:ilvl w:val="0"/>
          <w:numId w:val="33"/>
        </w:numPr>
        <w:tabs>
          <w:tab w:val="center" w:pos="360"/>
        </w:tabs>
        <w:spacing w:line="360" w:lineRule="auto"/>
        <w:ind w:left="360"/>
        <w:rPr>
          <w:rFonts w:ascii="Verdana" w:hAnsi="Verdana" w:cs="Times New Roman"/>
          <w:sz w:val="21"/>
        </w:rPr>
      </w:pPr>
      <w:r w:rsidRPr="00A0577E">
        <w:rPr>
          <w:rFonts w:ascii="Verdana" w:hAnsi="Verdana" w:cs="Times New Roman"/>
          <w:sz w:val="21"/>
        </w:rPr>
        <w:t>Open playlist.xml and edit the following attributes and save the file.</w:t>
      </w:r>
    </w:p>
    <w:p w:rsidR="00A0577E" w:rsidRPr="00A0577E" w:rsidRDefault="00A0577E" w:rsidP="00A0577E">
      <w:pPr>
        <w:pStyle w:val="ListParagraph"/>
        <w:tabs>
          <w:tab w:val="center" w:pos="4938"/>
        </w:tabs>
        <w:spacing w:line="360" w:lineRule="auto"/>
        <w:rPr>
          <w:rFonts w:ascii="Verdana" w:hAnsi="Verdana" w:cs="Times New Roman"/>
          <w:sz w:val="21"/>
        </w:rPr>
      </w:pPr>
    </w:p>
    <w:p w:rsidR="00E518EC" w:rsidRPr="00A0577E" w:rsidRDefault="00E518EC" w:rsidP="00FB2010">
      <w:pPr>
        <w:pStyle w:val="NoSpacing"/>
        <w:spacing w:line="360" w:lineRule="auto"/>
        <w:ind w:left="709"/>
        <w:rPr>
          <w:rFonts w:ascii="Verdana" w:hAnsi="Verdana"/>
          <w:sz w:val="21"/>
          <w:szCs w:val="21"/>
        </w:rPr>
      </w:pPr>
      <w:r w:rsidRPr="00A0577E">
        <w:rPr>
          <w:rFonts w:ascii="Verdana" w:hAnsi="Verdana"/>
          <w:sz w:val="21"/>
          <w:szCs w:val="21"/>
        </w:rPr>
        <w:t>&lt;playlist autoplay=”false” random=”false”&gt;</w:t>
      </w:r>
    </w:p>
    <w:p w:rsidR="00E518EC" w:rsidRPr="00A0577E" w:rsidRDefault="00E518EC" w:rsidP="00FB2010">
      <w:pPr>
        <w:pStyle w:val="NoSpacing"/>
        <w:spacing w:line="360" w:lineRule="auto"/>
        <w:ind w:left="709"/>
        <w:rPr>
          <w:rStyle w:val="Strong"/>
          <w:rFonts w:ascii="Verdana" w:hAnsi="Verdana"/>
          <w:b w:val="0"/>
          <w:bCs w:val="0"/>
          <w:sz w:val="21"/>
          <w:szCs w:val="21"/>
        </w:rPr>
      </w:pPr>
      <w:r w:rsidRPr="00A0577E">
        <w:rPr>
          <w:rFonts w:ascii="Verdana" w:hAnsi="Verdana"/>
          <w:sz w:val="21"/>
          <w:szCs w:val="21"/>
        </w:rPr>
        <w:t>&lt;mainvideo</w:t>
      </w:r>
    </w:p>
    <w:p w:rsidR="00E518EC" w:rsidRPr="00A0577E" w:rsidRDefault="00E518EC" w:rsidP="00FB2010">
      <w:pPr>
        <w:pStyle w:val="NoSpacing"/>
        <w:spacing w:line="360" w:lineRule="auto"/>
        <w:ind w:left="709"/>
        <w:rPr>
          <w:rStyle w:val="Strong"/>
          <w:rFonts w:ascii="Verdana" w:hAnsi="Verdana"/>
          <w:b w:val="0"/>
          <w:sz w:val="21"/>
          <w:szCs w:val="21"/>
        </w:rPr>
      </w:pPr>
      <w:r w:rsidRPr="00A0577E">
        <w:rPr>
          <w:rStyle w:val="Strong"/>
          <w:rFonts w:ascii="Verdana" w:hAnsi="Verdana"/>
          <w:sz w:val="21"/>
          <w:szCs w:val="21"/>
        </w:rPr>
        <w:t xml:space="preserve">        </w:t>
      </w:r>
      <w:r w:rsidRPr="00A0577E">
        <w:rPr>
          <w:rStyle w:val="Strong"/>
          <w:rFonts w:ascii="Verdana" w:hAnsi="Verdana"/>
          <w:b w:val="0"/>
          <w:sz w:val="21"/>
          <w:szCs w:val="21"/>
        </w:rPr>
        <w:t xml:space="preserve"> video_url="Your stream name goes here"</w:t>
      </w:r>
    </w:p>
    <w:p w:rsidR="00E518EC" w:rsidRPr="00A0577E" w:rsidRDefault="00E518EC" w:rsidP="00FB2010">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video_hdpath=""</w:t>
      </w:r>
    </w:p>
    <w:p w:rsidR="00E518EC" w:rsidRPr="00A0577E" w:rsidRDefault="00E518EC" w:rsidP="00FB2010">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video_id="</w:t>
      </w:r>
      <w:r w:rsidRPr="00A0577E">
        <w:rPr>
          <w:rFonts w:ascii="Verdana" w:hAnsi="Verdana"/>
          <w:sz w:val="21"/>
          <w:szCs w:val="21"/>
        </w:rPr>
        <w:t>Your video id goes here</w:t>
      </w:r>
      <w:r w:rsidRPr="00A0577E">
        <w:rPr>
          <w:rStyle w:val="Strong"/>
          <w:rFonts w:ascii="Verdana" w:hAnsi="Verdana"/>
          <w:b w:val="0"/>
          <w:sz w:val="21"/>
          <w:szCs w:val="21"/>
        </w:rPr>
        <w:t>"</w:t>
      </w:r>
    </w:p>
    <w:p w:rsidR="00E518EC" w:rsidRPr="00A0577E" w:rsidRDefault="00E518EC" w:rsidP="00FB2010">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thumb_image="</w:t>
      </w:r>
      <w:r w:rsidRPr="00A0577E">
        <w:rPr>
          <w:rFonts w:ascii="Verdana" w:hAnsi="Verdana"/>
          <w:sz w:val="21"/>
          <w:szCs w:val="21"/>
        </w:rPr>
        <w:t>Your video thumb image path goes here</w:t>
      </w:r>
      <w:r w:rsidRPr="00A0577E">
        <w:rPr>
          <w:rStyle w:val="Strong"/>
          <w:rFonts w:ascii="Verdana" w:hAnsi="Verdana"/>
          <w:b w:val="0"/>
          <w:sz w:val="21"/>
          <w:szCs w:val="21"/>
        </w:rPr>
        <w:t>"</w:t>
      </w:r>
    </w:p>
    <w:p w:rsidR="00E518EC" w:rsidRPr="00A0577E" w:rsidRDefault="00E518EC" w:rsidP="00FB2010">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preview_image="</w:t>
      </w:r>
      <w:r w:rsidRPr="00A0577E">
        <w:rPr>
          <w:rFonts w:ascii="Verdana" w:hAnsi="Verdana"/>
          <w:sz w:val="21"/>
          <w:szCs w:val="21"/>
        </w:rPr>
        <w:t>Your Preview image path goes here</w:t>
      </w:r>
      <w:r w:rsidRPr="00A0577E">
        <w:rPr>
          <w:rStyle w:val="Strong"/>
          <w:rFonts w:ascii="Verdana" w:hAnsi="Verdana"/>
          <w:b w:val="0"/>
          <w:sz w:val="21"/>
          <w:szCs w:val="21"/>
        </w:rPr>
        <w:t>"</w:t>
      </w:r>
    </w:p>
    <w:p w:rsidR="00E518EC" w:rsidRPr="00A0577E" w:rsidRDefault="00E518EC" w:rsidP="00FB2010">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allow_preroll="true"</w:t>
      </w:r>
    </w:p>
    <w:p w:rsidR="00E518EC" w:rsidRPr="00A0577E" w:rsidRDefault="00E518EC" w:rsidP="00FB2010">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allow_midroll="true"</w:t>
      </w:r>
    </w:p>
    <w:p w:rsidR="00E518EC" w:rsidRPr="00A0577E" w:rsidRDefault="00E518EC" w:rsidP="00FB2010">
      <w:pPr>
        <w:pStyle w:val="NoSpacing"/>
        <w:spacing w:line="360" w:lineRule="auto"/>
        <w:ind w:left="709"/>
        <w:rPr>
          <w:rStyle w:val="Strong"/>
          <w:rFonts w:ascii="Verdana" w:hAnsi="Verdana"/>
          <w:b w:val="0"/>
          <w:sz w:val="21"/>
          <w:szCs w:val="21"/>
        </w:rPr>
      </w:pPr>
      <w:r w:rsidRPr="00A0577E">
        <w:rPr>
          <w:rStyle w:val="Strong"/>
          <w:rFonts w:ascii="Verdana" w:hAnsi="Verdana"/>
          <w:sz w:val="21"/>
          <w:szCs w:val="21"/>
        </w:rPr>
        <w:t xml:space="preserve">         </w:t>
      </w:r>
      <w:r w:rsidRPr="00A0577E">
        <w:rPr>
          <w:rStyle w:val="Strong"/>
          <w:rFonts w:ascii="Verdana" w:hAnsi="Verdana"/>
          <w:b w:val="0"/>
          <w:sz w:val="21"/>
          <w:szCs w:val="21"/>
        </w:rPr>
        <w:t>allow_postroll="true"</w:t>
      </w:r>
    </w:p>
    <w:p w:rsidR="00E518EC" w:rsidRPr="00A0577E" w:rsidRDefault="00E518EC" w:rsidP="00FB2010">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allow_ima="true"</w:t>
      </w:r>
    </w:p>
    <w:p w:rsidR="00E518EC" w:rsidRPr="00A0577E" w:rsidRDefault="00E518EC" w:rsidP="00FB2010">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preroll_id ="1"</w:t>
      </w:r>
    </w:p>
    <w:p w:rsidR="00E518EC" w:rsidRPr="00A0577E" w:rsidRDefault="00E518EC" w:rsidP="00FB2010">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postroll_id ="2"</w:t>
      </w:r>
      <w:r w:rsidRPr="00A0577E">
        <w:rPr>
          <w:rStyle w:val="Strong"/>
          <w:rFonts w:ascii="Verdana" w:hAnsi="Verdana"/>
          <w:sz w:val="21"/>
          <w:szCs w:val="21"/>
        </w:rPr>
        <w:tab/>
      </w:r>
    </w:p>
    <w:p w:rsidR="00E518EC" w:rsidRPr="00A0577E" w:rsidRDefault="00E518EC" w:rsidP="00FB2010">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allow_download="true"</w:t>
      </w:r>
    </w:p>
    <w:p w:rsidR="00E518EC" w:rsidRPr="00A0577E" w:rsidRDefault="00E518EC" w:rsidP="00FB2010">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copylink=""</w:t>
      </w:r>
    </w:p>
    <w:p w:rsidR="00E518EC" w:rsidRPr="00A0577E" w:rsidRDefault="00E518EC" w:rsidP="00FB2010">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streamer_path=""</w:t>
      </w:r>
    </w:p>
    <w:p w:rsidR="00E518EC" w:rsidRPr="00A0577E" w:rsidRDefault="00E518EC" w:rsidP="00FB2010">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video_isLive="false" &gt;</w:t>
      </w:r>
    </w:p>
    <w:p w:rsidR="00E518EC" w:rsidRPr="00A0577E" w:rsidRDefault="00E518EC" w:rsidP="00FB2010">
      <w:pPr>
        <w:pStyle w:val="NoSpacing"/>
        <w:spacing w:line="360" w:lineRule="auto"/>
        <w:ind w:left="709"/>
        <w:rPr>
          <w:rStyle w:val="Strong"/>
          <w:rFonts w:ascii="Verdana" w:hAnsi="Verdana"/>
          <w:b w:val="0"/>
          <w:sz w:val="21"/>
          <w:szCs w:val="21"/>
        </w:rPr>
      </w:pPr>
      <w:r w:rsidRPr="00A0577E">
        <w:rPr>
          <w:rStyle w:val="Strong"/>
          <w:rFonts w:ascii="Verdana" w:hAnsi="Verdana"/>
          <w:b w:val="0"/>
          <w:sz w:val="21"/>
          <w:szCs w:val="21"/>
        </w:rPr>
        <w:t xml:space="preserve">         &lt;title&gt;&lt;![CDATA[video_title]]&gt;&lt;/title&gt;</w:t>
      </w:r>
    </w:p>
    <w:p w:rsidR="00E518EC" w:rsidRPr="00A0577E" w:rsidRDefault="00E518EC" w:rsidP="00FB2010">
      <w:pPr>
        <w:pStyle w:val="NoSpacing"/>
        <w:spacing w:line="360" w:lineRule="auto"/>
        <w:ind w:left="709"/>
        <w:rPr>
          <w:rFonts w:ascii="Verdana" w:hAnsi="Verdana"/>
          <w:sz w:val="21"/>
          <w:szCs w:val="21"/>
        </w:rPr>
      </w:pPr>
      <w:r w:rsidRPr="00A0577E">
        <w:rPr>
          <w:rStyle w:val="Strong"/>
          <w:rFonts w:ascii="Verdana" w:hAnsi="Verdana"/>
          <w:b w:val="0"/>
          <w:sz w:val="21"/>
          <w:szCs w:val="21"/>
        </w:rPr>
        <w:t xml:space="preserve">         &lt;!--Optional--&gt;</w:t>
      </w:r>
      <w:r w:rsidRPr="00A0577E">
        <w:rPr>
          <w:rFonts w:ascii="Verdana" w:hAnsi="Verdana"/>
          <w:sz w:val="21"/>
          <w:szCs w:val="21"/>
        </w:rPr>
        <w:t>&lt;tagline targeturl=”https://mydomain.com”&gt;&lt;![CDATA[&lt;spanclass='heading'&gt;Tagline - &lt;/span&gt; &lt;b&gt;Your short description goes here for videos.&lt;/b&gt;]]&lt;/tagline&gt;</w:t>
      </w:r>
    </w:p>
    <w:p w:rsidR="00E518EC" w:rsidRPr="00A0577E" w:rsidRDefault="00E518EC" w:rsidP="00FB2010">
      <w:pPr>
        <w:pStyle w:val="NoSpacing"/>
        <w:spacing w:line="360" w:lineRule="auto"/>
        <w:ind w:left="709"/>
        <w:rPr>
          <w:rFonts w:ascii="Verdana" w:hAnsi="Verdana"/>
          <w:sz w:val="21"/>
          <w:szCs w:val="21"/>
        </w:rPr>
      </w:pPr>
      <w:r w:rsidRPr="00A0577E">
        <w:rPr>
          <w:rFonts w:ascii="Verdana" w:hAnsi="Verdana"/>
          <w:sz w:val="21"/>
          <w:szCs w:val="21"/>
        </w:rPr>
        <w:t>&lt;/mainvideo&gt;</w:t>
      </w:r>
    </w:p>
    <w:p w:rsidR="00E518EC" w:rsidRPr="00A0577E" w:rsidRDefault="00E518EC" w:rsidP="00FB2010">
      <w:pPr>
        <w:pStyle w:val="NoSpacing"/>
        <w:spacing w:line="360" w:lineRule="auto"/>
        <w:ind w:left="709"/>
        <w:rPr>
          <w:rFonts w:ascii="Verdana" w:hAnsi="Verdana"/>
          <w:sz w:val="21"/>
          <w:szCs w:val="21"/>
        </w:rPr>
      </w:pPr>
      <w:r w:rsidRPr="00A0577E">
        <w:rPr>
          <w:rFonts w:ascii="Verdana" w:hAnsi="Verdana"/>
          <w:sz w:val="21"/>
          <w:szCs w:val="21"/>
        </w:rPr>
        <w:t>&lt;/playlist&gt;</w:t>
      </w:r>
    </w:p>
    <w:p w:rsidR="00E518EC" w:rsidRPr="00955E94" w:rsidRDefault="009E1D59" w:rsidP="00955E94">
      <w:pPr>
        <w:pStyle w:val="NormalWeb"/>
        <w:spacing w:line="360" w:lineRule="auto"/>
        <w:rPr>
          <w:rFonts w:ascii="Verdana" w:hAnsi="Verdana"/>
          <w:sz w:val="21"/>
          <w:szCs w:val="21"/>
        </w:rPr>
      </w:pPr>
      <w:r>
        <w:rPr>
          <w:rFonts w:ascii="Verdana" w:hAnsi="Verdana"/>
          <w:sz w:val="21"/>
          <w:szCs w:val="21"/>
        </w:rPr>
        <w:lastRenderedPageBreak/>
        <w:t>3</w:t>
      </w:r>
      <w:r w:rsidR="00E518EC" w:rsidRPr="00955E94">
        <w:rPr>
          <w:rFonts w:ascii="Verdana" w:hAnsi="Verdana"/>
          <w:sz w:val="21"/>
          <w:szCs w:val="21"/>
        </w:rPr>
        <w:t>. Open ads.xml and edit the following attributes and save the file.</w:t>
      </w:r>
    </w:p>
    <w:p w:rsidR="00E518EC" w:rsidRPr="008C7352" w:rsidRDefault="00E518EC" w:rsidP="008C7352">
      <w:pPr>
        <w:pStyle w:val="NoSpacing"/>
        <w:spacing w:line="360" w:lineRule="auto"/>
        <w:ind w:left="709"/>
        <w:rPr>
          <w:rFonts w:ascii="Verdana" w:hAnsi="Verdana"/>
          <w:sz w:val="21"/>
          <w:szCs w:val="21"/>
        </w:rPr>
      </w:pPr>
      <w:r w:rsidRPr="008C7352">
        <w:rPr>
          <w:rFonts w:ascii="Verdana" w:hAnsi="Verdana"/>
          <w:sz w:val="21"/>
          <w:szCs w:val="21"/>
        </w:rPr>
        <w:t>&lt;ads random="false"&gt;</w:t>
      </w:r>
    </w:p>
    <w:p w:rsidR="00E518EC" w:rsidRPr="008C7352" w:rsidRDefault="00E518EC" w:rsidP="008C7352">
      <w:pPr>
        <w:pStyle w:val="NoSpacing"/>
        <w:spacing w:line="360" w:lineRule="auto"/>
        <w:ind w:left="709"/>
        <w:rPr>
          <w:rFonts w:ascii="Verdana" w:hAnsi="Verdana"/>
          <w:sz w:val="21"/>
          <w:szCs w:val="21"/>
        </w:rPr>
      </w:pPr>
      <w:r w:rsidRPr="008C7352">
        <w:rPr>
          <w:rFonts w:ascii="Verdana" w:hAnsi="Verdana"/>
          <w:sz w:val="21"/>
          <w:szCs w:val="21"/>
        </w:rPr>
        <w:t>&lt;ad url="your ad video here" targeturl="http://www.platoon.in" clickurl="" impressionurl=""&gt;</w:t>
      </w:r>
    </w:p>
    <w:p w:rsidR="001549BC" w:rsidRPr="008C7352" w:rsidRDefault="00E518EC" w:rsidP="008C7352">
      <w:pPr>
        <w:pStyle w:val="NoSpacing"/>
        <w:spacing w:line="360" w:lineRule="auto"/>
        <w:ind w:left="709"/>
        <w:rPr>
          <w:rFonts w:ascii="Verdana" w:hAnsi="Verdana"/>
          <w:sz w:val="21"/>
          <w:szCs w:val="21"/>
        </w:rPr>
      </w:pPr>
      <w:r w:rsidRPr="008C7352">
        <w:rPr>
          <w:rFonts w:ascii="Verdana" w:hAnsi="Verdana"/>
          <w:sz w:val="21"/>
          <w:szCs w:val="21"/>
        </w:rPr>
        <w:t>&lt;![CDATA[&lt;spanclass='heading'&gt; Tagline - &lt;/span&gt; &lt;b&gt; Your short description goes here for</w:t>
      </w:r>
      <w:r w:rsidR="001549BC" w:rsidRPr="008C7352">
        <w:rPr>
          <w:rFonts w:ascii="Verdana" w:hAnsi="Verdana"/>
          <w:sz w:val="21"/>
          <w:szCs w:val="21"/>
        </w:rPr>
        <w:t xml:space="preserve"> </w:t>
      </w:r>
      <w:r w:rsidRPr="008C7352">
        <w:rPr>
          <w:rFonts w:ascii="Verdana" w:hAnsi="Verdana"/>
          <w:sz w:val="21"/>
          <w:szCs w:val="21"/>
        </w:rPr>
        <w:t>ad.&lt;/b&gt;]]&gt;&lt;/ad&gt;</w:t>
      </w:r>
    </w:p>
    <w:p w:rsidR="00E518EC" w:rsidRPr="008C7352" w:rsidRDefault="00E518EC" w:rsidP="008C7352">
      <w:pPr>
        <w:pStyle w:val="NoSpacing"/>
        <w:spacing w:line="360" w:lineRule="auto"/>
        <w:ind w:left="709"/>
        <w:rPr>
          <w:rFonts w:ascii="Verdana" w:hAnsi="Verdana"/>
          <w:sz w:val="21"/>
          <w:szCs w:val="21"/>
        </w:rPr>
      </w:pPr>
      <w:r w:rsidRPr="008C7352">
        <w:rPr>
          <w:rFonts w:ascii="Verdana" w:hAnsi="Verdana"/>
          <w:sz w:val="21"/>
          <w:szCs w:val="21"/>
        </w:rPr>
        <w:t>&lt;/ads&gt;</w:t>
      </w:r>
    </w:p>
    <w:p w:rsidR="00E518EC" w:rsidRPr="00955E94" w:rsidRDefault="009E1D59" w:rsidP="00955E94">
      <w:pPr>
        <w:pStyle w:val="NormalWeb"/>
        <w:spacing w:line="360" w:lineRule="auto"/>
        <w:rPr>
          <w:rFonts w:ascii="Verdana" w:hAnsi="Verdana"/>
          <w:sz w:val="21"/>
          <w:szCs w:val="21"/>
        </w:rPr>
      </w:pPr>
      <w:r>
        <w:rPr>
          <w:rFonts w:ascii="Verdana" w:hAnsi="Verdana"/>
          <w:sz w:val="21"/>
          <w:szCs w:val="21"/>
        </w:rPr>
        <w:t>4</w:t>
      </w:r>
      <w:r w:rsidR="00E518EC" w:rsidRPr="00955E94">
        <w:rPr>
          <w:rFonts w:ascii="Verdana" w:hAnsi="Verdana"/>
          <w:sz w:val="21"/>
          <w:szCs w:val="21"/>
        </w:rPr>
        <w:t>. Open midroll.xml and edit the following attributes and save the file.</w:t>
      </w:r>
    </w:p>
    <w:p w:rsidR="009E1D59" w:rsidRPr="00B20644" w:rsidRDefault="00E518EC" w:rsidP="00B20644">
      <w:pPr>
        <w:pStyle w:val="NoSpacing"/>
        <w:spacing w:line="360" w:lineRule="auto"/>
        <w:ind w:left="709"/>
        <w:rPr>
          <w:rFonts w:ascii="Verdana" w:hAnsi="Verdana"/>
          <w:sz w:val="21"/>
          <w:szCs w:val="21"/>
        </w:rPr>
      </w:pPr>
      <w:r w:rsidRPr="00B20644">
        <w:rPr>
          <w:rFonts w:ascii="Verdana" w:hAnsi="Verdana"/>
          <w:sz w:val="21"/>
          <w:szCs w:val="21"/>
        </w:rPr>
        <w:t>&lt;midrollad begin="5" adinterval="20" adrotate="true" random="false"&gt;&lt;midroll targeturl="http://www.platoon.in" clickurl=""impression=""&gt;</w:t>
      </w:r>
    </w:p>
    <w:p w:rsidR="009E1D59" w:rsidRPr="00B20644" w:rsidRDefault="00E518EC" w:rsidP="00B20644">
      <w:pPr>
        <w:pStyle w:val="NoSpacing"/>
        <w:spacing w:line="360" w:lineRule="auto"/>
        <w:ind w:left="709"/>
        <w:rPr>
          <w:rFonts w:ascii="Verdana" w:hAnsi="Verdana"/>
          <w:sz w:val="21"/>
          <w:szCs w:val="21"/>
        </w:rPr>
      </w:pPr>
      <w:r w:rsidRPr="00B20644">
        <w:rPr>
          <w:rFonts w:ascii="Verdana" w:hAnsi="Verdana"/>
          <w:sz w:val="21"/>
          <w:szCs w:val="21"/>
        </w:rPr>
        <w:t>&lt;![CDATA[&lt;spanclass='heading'&gt;Platoon&lt;/span&gt;&lt;br&gt;</w:t>
      </w:r>
    </w:p>
    <w:p w:rsidR="009E1D59" w:rsidRPr="00B20644" w:rsidRDefault="00E518EC" w:rsidP="00B20644">
      <w:pPr>
        <w:pStyle w:val="NoSpacing"/>
        <w:spacing w:line="360" w:lineRule="auto"/>
        <w:ind w:left="709"/>
        <w:rPr>
          <w:rFonts w:ascii="Verdana" w:hAnsi="Verdana"/>
          <w:sz w:val="21"/>
          <w:szCs w:val="21"/>
        </w:rPr>
      </w:pPr>
      <w:r w:rsidRPr="00B20644">
        <w:rPr>
          <w:rFonts w:ascii="Verdana" w:hAnsi="Verdana"/>
          <w:sz w:val="21"/>
          <w:szCs w:val="21"/>
        </w:rPr>
        <w:t xml:space="preserve">&lt;span class='midroll'&gt;Platoon is a offshore &lt;b&gt;Software and Web Development company&lt;/b&gt; from India.&lt;/span&gt; ]]&gt; </w:t>
      </w:r>
    </w:p>
    <w:p w:rsidR="00E518EC" w:rsidRPr="00B20644" w:rsidRDefault="00E518EC" w:rsidP="00B20644">
      <w:pPr>
        <w:pStyle w:val="NoSpacing"/>
        <w:spacing w:line="360" w:lineRule="auto"/>
        <w:ind w:left="709"/>
        <w:rPr>
          <w:rFonts w:ascii="Verdana" w:hAnsi="Verdana"/>
          <w:sz w:val="21"/>
          <w:szCs w:val="21"/>
        </w:rPr>
      </w:pPr>
      <w:r w:rsidRPr="00B20644">
        <w:rPr>
          <w:rFonts w:ascii="Verdana" w:hAnsi="Verdana"/>
          <w:sz w:val="21"/>
          <w:szCs w:val="21"/>
        </w:rPr>
        <w:t>&lt;/midroll&gt;&lt;/midrollad&gt;</w:t>
      </w:r>
    </w:p>
    <w:p w:rsidR="00E518EC" w:rsidRPr="00955E94" w:rsidRDefault="009E1D59" w:rsidP="00955E94">
      <w:pPr>
        <w:pStyle w:val="NormalWeb"/>
        <w:spacing w:line="360" w:lineRule="auto"/>
        <w:rPr>
          <w:rFonts w:ascii="Verdana" w:hAnsi="Verdana"/>
          <w:sz w:val="21"/>
          <w:szCs w:val="21"/>
        </w:rPr>
      </w:pPr>
      <w:r>
        <w:rPr>
          <w:rFonts w:ascii="Verdana" w:hAnsi="Verdana"/>
          <w:sz w:val="21"/>
          <w:szCs w:val="21"/>
        </w:rPr>
        <w:t>5</w:t>
      </w:r>
      <w:r w:rsidR="00E518EC" w:rsidRPr="00955E94">
        <w:rPr>
          <w:rFonts w:ascii="Verdana" w:hAnsi="Verdana"/>
          <w:sz w:val="21"/>
          <w:szCs w:val="21"/>
        </w:rPr>
        <w:t>. Run index.html in your favorite browser.</w:t>
      </w:r>
    </w:p>
    <w:p w:rsidR="00E518EC" w:rsidRDefault="00E518EC" w:rsidP="00955E94">
      <w:pPr>
        <w:shd w:val="clear" w:color="auto" w:fill="FFFFFF"/>
        <w:autoSpaceDE w:val="0"/>
        <w:spacing w:line="360" w:lineRule="auto"/>
        <w:rPr>
          <w:rFonts w:ascii="Verdana" w:hAnsi="Verdana" w:cs="Verdana"/>
          <w:b/>
          <w:sz w:val="21"/>
          <w:szCs w:val="21"/>
        </w:rPr>
      </w:pPr>
      <w:r w:rsidRPr="00955E94">
        <w:rPr>
          <w:rFonts w:ascii="Verdana" w:hAnsi="Verdana" w:cs="Verdana"/>
          <w:b/>
          <w:sz w:val="21"/>
          <w:szCs w:val="21"/>
        </w:rPr>
        <w:t>Example Codes RTMP Server Video</w:t>
      </w:r>
    </w:p>
    <w:p w:rsidR="001D5B28" w:rsidRPr="00955E94" w:rsidRDefault="001D5B28" w:rsidP="00955E94">
      <w:pPr>
        <w:shd w:val="clear" w:color="auto" w:fill="FFFFFF"/>
        <w:autoSpaceDE w:val="0"/>
        <w:spacing w:line="360" w:lineRule="auto"/>
        <w:rPr>
          <w:rFonts w:ascii="Verdana" w:hAnsi="Verdana" w:cs="Verdana"/>
          <w:b/>
          <w:sz w:val="21"/>
          <w:szCs w:val="21"/>
        </w:rPr>
      </w:pPr>
    </w:p>
    <w:p w:rsidR="00E518EC" w:rsidRPr="00955E94" w:rsidRDefault="00E518EC" w:rsidP="00955E94">
      <w:pPr>
        <w:spacing w:line="360" w:lineRule="auto"/>
        <w:rPr>
          <w:rFonts w:ascii="Verdana" w:hAnsi="Verdana" w:cs="Times New Roman"/>
          <w:sz w:val="21"/>
          <w:szCs w:val="21"/>
        </w:rPr>
      </w:pPr>
      <w:r w:rsidRPr="00955E94">
        <w:rPr>
          <w:rFonts w:ascii="Verdana" w:hAnsi="Verdana" w:cs="Times New Roman"/>
          <w:sz w:val="21"/>
          <w:szCs w:val="21"/>
        </w:rPr>
        <w:t>1. Open config.xml and edit the following attributes and save the file.</w:t>
      </w:r>
    </w:p>
    <w:p w:rsidR="00B20644" w:rsidRDefault="00B20644" w:rsidP="00955E94">
      <w:pPr>
        <w:spacing w:line="360" w:lineRule="auto"/>
        <w:ind w:left="720"/>
        <w:rPr>
          <w:rFonts w:ascii="Verdana" w:hAnsi="Verdana" w:cs="Times New Roman"/>
          <w:sz w:val="21"/>
          <w:szCs w:val="21"/>
        </w:rPr>
      </w:pPr>
    </w:p>
    <w:p w:rsidR="00E518EC" w:rsidRPr="00955E94" w:rsidRDefault="00E518EC" w:rsidP="00955E94">
      <w:pPr>
        <w:spacing w:line="360" w:lineRule="auto"/>
        <w:ind w:left="720"/>
        <w:rPr>
          <w:rFonts w:ascii="Verdana" w:hAnsi="Verdana" w:cs="Times New Roman"/>
          <w:sz w:val="21"/>
          <w:szCs w:val="21"/>
        </w:rPr>
      </w:pPr>
      <w:r w:rsidRPr="00955E94">
        <w:rPr>
          <w:rFonts w:ascii="Verdana" w:hAnsi="Verdana" w:cs="Times New Roman"/>
          <w:sz w:val="21"/>
          <w:szCs w:val="21"/>
        </w:rPr>
        <w:t>playlistXML = "http://mydomain.com/hdflvplayer/xml/playlist.xml"</w:t>
      </w:r>
    </w:p>
    <w:p w:rsidR="003816CC" w:rsidRPr="00955E94" w:rsidRDefault="00E518EC" w:rsidP="00955E94">
      <w:pPr>
        <w:spacing w:line="360" w:lineRule="auto"/>
        <w:ind w:left="720"/>
        <w:rPr>
          <w:rFonts w:ascii="Verdana" w:hAnsi="Verdana" w:cs="Times New Roman"/>
          <w:sz w:val="21"/>
          <w:szCs w:val="21"/>
        </w:rPr>
      </w:pPr>
      <w:r w:rsidRPr="00955E94">
        <w:rPr>
          <w:rFonts w:ascii="Verdana" w:hAnsi="Verdana" w:cs="Times New Roman"/>
          <w:sz w:val="21"/>
          <w:szCs w:val="21"/>
        </w:rPr>
        <w:t>showPlaylist = "true"</w:t>
      </w:r>
    </w:p>
    <w:p w:rsidR="00B20644" w:rsidRDefault="00B20644" w:rsidP="00955E94">
      <w:pPr>
        <w:spacing w:line="360" w:lineRule="auto"/>
        <w:rPr>
          <w:rFonts w:ascii="Verdana" w:hAnsi="Verdana"/>
          <w:sz w:val="21"/>
          <w:szCs w:val="21"/>
        </w:rPr>
      </w:pPr>
    </w:p>
    <w:p w:rsidR="003816CC" w:rsidRDefault="00E518EC" w:rsidP="00955E94">
      <w:pPr>
        <w:spacing w:line="360" w:lineRule="auto"/>
        <w:rPr>
          <w:rFonts w:ascii="Verdana" w:hAnsi="Verdana"/>
          <w:sz w:val="21"/>
          <w:szCs w:val="21"/>
        </w:rPr>
      </w:pPr>
      <w:r w:rsidRPr="00955E94">
        <w:rPr>
          <w:rFonts w:ascii="Verdana" w:hAnsi="Verdana"/>
          <w:sz w:val="21"/>
          <w:szCs w:val="21"/>
        </w:rPr>
        <w:t>2. Open playlist.xml and edit the following attributes and save the file.</w:t>
      </w:r>
    </w:p>
    <w:p w:rsidR="00B20644" w:rsidRPr="00955E94" w:rsidRDefault="00B20644" w:rsidP="00955E94">
      <w:pPr>
        <w:spacing w:line="360" w:lineRule="auto"/>
        <w:rPr>
          <w:rFonts w:ascii="Verdana" w:hAnsi="Verdana"/>
          <w:sz w:val="21"/>
          <w:szCs w:val="21"/>
        </w:rPr>
      </w:pPr>
    </w:p>
    <w:p w:rsidR="003816CC" w:rsidRPr="00B20644" w:rsidRDefault="00E518EC" w:rsidP="00B20644">
      <w:pPr>
        <w:pStyle w:val="NoSpacing"/>
        <w:spacing w:line="360" w:lineRule="auto"/>
        <w:ind w:left="709"/>
        <w:rPr>
          <w:rFonts w:ascii="Verdana" w:hAnsi="Verdana"/>
          <w:sz w:val="21"/>
          <w:szCs w:val="21"/>
        </w:rPr>
      </w:pPr>
      <w:r w:rsidRPr="00B20644">
        <w:rPr>
          <w:rFonts w:ascii="Verdana" w:hAnsi="Verdana"/>
          <w:sz w:val="21"/>
          <w:szCs w:val="21"/>
        </w:rPr>
        <w:t>&lt;playlist autoplay=”false” random=”false”&gt;</w:t>
      </w:r>
    </w:p>
    <w:p w:rsidR="003816CC" w:rsidRPr="00B20644" w:rsidRDefault="00E518EC" w:rsidP="00B20644">
      <w:pPr>
        <w:pStyle w:val="NoSpacing"/>
        <w:spacing w:line="360" w:lineRule="auto"/>
        <w:ind w:left="709"/>
        <w:rPr>
          <w:rFonts w:ascii="Verdana" w:hAnsi="Verdana"/>
          <w:sz w:val="21"/>
          <w:szCs w:val="21"/>
        </w:rPr>
      </w:pPr>
      <w:r w:rsidRPr="00B20644">
        <w:rPr>
          <w:rFonts w:ascii="Verdana" w:hAnsi="Verdana"/>
          <w:sz w:val="21"/>
          <w:szCs w:val="21"/>
        </w:rPr>
        <w:t>&lt;mainvide</w:t>
      </w:r>
      <w:r w:rsidR="003816CC" w:rsidRPr="00B20644">
        <w:rPr>
          <w:rFonts w:ascii="Verdana" w:hAnsi="Verdana"/>
          <w:sz w:val="21"/>
          <w:szCs w:val="21"/>
        </w:rPr>
        <w:t>o</w:t>
      </w:r>
    </w:p>
    <w:p w:rsidR="00E518EC" w:rsidRPr="00B20644" w:rsidRDefault="003816CC" w:rsidP="00B20644">
      <w:pPr>
        <w:pStyle w:val="NoSpacing"/>
        <w:spacing w:line="360" w:lineRule="auto"/>
        <w:ind w:left="709"/>
        <w:rPr>
          <w:rFonts w:ascii="Verdana" w:hAnsi="Verdana"/>
          <w:sz w:val="21"/>
          <w:szCs w:val="21"/>
        </w:rPr>
      </w:pPr>
      <w:r w:rsidRPr="00B20644">
        <w:rPr>
          <w:rFonts w:ascii="Verdana" w:hAnsi="Verdana"/>
          <w:sz w:val="21"/>
          <w:szCs w:val="21"/>
        </w:rPr>
        <w:t xml:space="preserve">         </w:t>
      </w:r>
      <w:r w:rsidR="00E518EC" w:rsidRPr="00B20644">
        <w:rPr>
          <w:rStyle w:val="Strong"/>
          <w:rFonts w:ascii="Verdana" w:hAnsi="Verdana"/>
          <w:color w:val="FF0000"/>
          <w:sz w:val="21"/>
          <w:szCs w:val="21"/>
        </w:rPr>
        <w:t xml:space="preserve">  </w:t>
      </w:r>
      <w:r w:rsidR="00E518EC" w:rsidRPr="00B20644">
        <w:rPr>
          <w:rStyle w:val="Strong"/>
          <w:rFonts w:ascii="Verdana" w:hAnsi="Verdana"/>
          <w:b w:val="0"/>
          <w:sz w:val="21"/>
          <w:szCs w:val="21"/>
        </w:rPr>
        <w:t>video_url=”</w:t>
      </w:r>
      <w:r w:rsidR="00E518EC" w:rsidRPr="00B20644">
        <w:rPr>
          <w:rFonts w:ascii="Verdana" w:hAnsi="Verdana"/>
          <w:bCs/>
          <w:sz w:val="21"/>
          <w:szCs w:val="21"/>
        </w:rPr>
        <w:t>Your Stream name goes here</w:t>
      </w:r>
      <w:r w:rsidR="00E518EC" w:rsidRPr="00B20644">
        <w:rPr>
          <w:rStyle w:val="Emphasis"/>
          <w:rFonts w:ascii="Verdana" w:hAnsi="Verdana"/>
          <w:b/>
          <w:i w:val="0"/>
          <w:sz w:val="21"/>
          <w:szCs w:val="21"/>
        </w:rPr>
        <w:t>”</w:t>
      </w:r>
      <w:r w:rsidR="00E518EC" w:rsidRPr="00B20644">
        <w:rPr>
          <w:rStyle w:val="Strong"/>
          <w:rFonts w:ascii="Verdana" w:hAnsi="Verdana"/>
          <w:b w:val="0"/>
          <w:sz w:val="21"/>
          <w:szCs w:val="21"/>
        </w:rPr>
        <w:t>&gt;</w:t>
      </w:r>
    </w:p>
    <w:p w:rsidR="00E518EC" w:rsidRPr="00B20644" w:rsidRDefault="00E518EC" w:rsidP="00B20644">
      <w:pPr>
        <w:pStyle w:val="NoSpacing"/>
        <w:spacing w:line="360" w:lineRule="auto"/>
        <w:ind w:left="709"/>
        <w:rPr>
          <w:rStyle w:val="Strong"/>
          <w:rFonts w:ascii="Verdana" w:hAnsi="Verdana"/>
          <w:b w:val="0"/>
          <w:sz w:val="21"/>
          <w:szCs w:val="21"/>
        </w:rPr>
      </w:pPr>
      <w:r w:rsidRPr="00B20644">
        <w:rPr>
          <w:rStyle w:val="Strong"/>
          <w:rFonts w:ascii="Verdana" w:hAnsi="Verdana"/>
          <w:b w:val="0"/>
          <w:sz w:val="21"/>
          <w:szCs w:val="21"/>
        </w:rPr>
        <w:t xml:space="preserve">           video_hdpath=""</w:t>
      </w:r>
    </w:p>
    <w:p w:rsidR="00E518EC" w:rsidRPr="00B20644" w:rsidRDefault="00E518EC" w:rsidP="00B20644">
      <w:pPr>
        <w:pStyle w:val="NoSpacing"/>
        <w:spacing w:line="360" w:lineRule="auto"/>
        <w:ind w:left="709"/>
        <w:rPr>
          <w:rStyle w:val="Strong"/>
          <w:rFonts w:ascii="Verdana" w:hAnsi="Verdana"/>
          <w:b w:val="0"/>
          <w:sz w:val="21"/>
          <w:szCs w:val="21"/>
        </w:rPr>
      </w:pPr>
      <w:r w:rsidRPr="00B20644">
        <w:rPr>
          <w:rStyle w:val="Strong"/>
          <w:rFonts w:ascii="Verdana" w:hAnsi="Verdana"/>
          <w:b w:val="0"/>
          <w:sz w:val="21"/>
          <w:szCs w:val="21"/>
        </w:rPr>
        <w:t xml:space="preserve">           video_id="</w:t>
      </w:r>
      <w:r w:rsidRPr="00B20644">
        <w:rPr>
          <w:rFonts w:ascii="Verdana" w:hAnsi="Verdana"/>
          <w:sz w:val="21"/>
          <w:szCs w:val="21"/>
        </w:rPr>
        <w:t>Your video id goes here</w:t>
      </w:r>
      <w:r w:rsidRPr="00B20644">
        <w:rPr>
          <w:rStyle w:val="Strong"/>
          <w:rFonts w:ascii="Verdana" w:hAnsi="Verdana"/>
          <w:b w:val="0"/>
          <w:sz w:val="21"/>
          <w:szCs w:val="21"/>
        </w:rPr>
        <w:t>"</w:t>
      </w:r>
    </w:p>
    <w:p w:rsidR="00E518EC" w:rsidRPr="00B20644" w:rsidRDefault="00E518EC" w:rsidP="00B20644">
      <w:pPr>
        <w:pStyle w:val="NoSpacing"/>
        <w:spacing w:line="360" w:lineRule="auto"/>
        <w:ind w:left="709"/>
        <w:rPr>
          <w:rStyle w:val="Strong"/>
          <w:rFonts w:ascii="Verdana" w:hAnsi="Verdana"/>
          <w:b w:val="0"/>
          <w:sz w:val="21"/>
          <w:szCs w:val="21"/>
        </w:rPr>
      </w:pPr>
      <w:r w:rsidRPr="00B20644">
        <w:rPr>
          <w:rStyle w:val="Strong"/>
          <w:rFonts w:ascii="Verdana" w:hAnsi="Verdana"/>
          <w:b w:val="0"/>
          <w:sz w:val="21"/>
          <w:szCs w:val="21"/>
        </w:rPr>
        <w:t xml:space="preserve">           thumb_image="</w:t>
      </w:r>
      <w:r w:rsidRPr="00B20644">
        <w:rPr>
          <w:rFonts w:ascii="Verdana" w:hAnsi="Verdana"/>
          <w:sz w:val="21"/>
          <w:szCs w:val="21"/>
        </w:rPr>
        <w:t>Your video thumb image path goes here</w:t>
      </w:r>
      <w:r w:rsidRPr="00B20644">
        <w:rPr>
          <w:rStyle w:val="Strong"/>
          <w:rFonts w:ascii="Verdana" w:hAnsi="Verdana"/>
          <w:b w:val="0"/>
          <w:sz w:val="21"/>
          <w:szCs w:val="21"/>
        </w:rPr>
        <w:t>"</w:t>
      </w:r>
    </w:p>
    <w:p w:rsidR="00E518EC" w:rsidRPr="00B20644" w:rsidRDefault="00E518EC" w:rsidP="00B20644">
      <w:pPr>
        <w:pStyle w:val="NoSpacing"/>
        <w:spacing w:line="360" w:lineRule="auto"/>
        <w:ind w:left="709"/>
        <w:rPr>
          <w:rStyle w:val="Strong"/>
          <w:rFonts w:ascii="Verdana" w:hAnsi="Verdana"/>
          <w:b w:val="0"/>
          <w:sz w:val="21"/>
          <w:szCs w:val="21"/>
        </w:rPr>
      </w:pPr>
      <w:r w:rsidRPr="00B20644">
        <w:rPr>
          <w:rStyle w:val="Strong"/>
          <w:rFonts w:ascii="Verdana" w:hAnsi="Verdana"/>
          <w:b w:val="0"/>
          <w:sz w:val="21"/>
          <w:szCs w:val="21"/>
        </w:rPr>
        <w:t xml:space="preserve">           preview_image="</w:t>
      </w:r>
      <w:r w:rsidRPr="00B20644">
        <w:rPr>
          <w:rFonts w:ascii="Verdana" w:hAnsi="Verdana"/>
          <w:sz w:val="21"/>
          <w:szCs w:val="21"/>
        </w:rPr>
        <w:t>Your Preview image path goes here</w:t>
      </w:r>
      <w:r w:rsidRPr="00B20644">
        <w:rPr>
          <w:rStyle w:val="Strong"/>
          <w:rFonts w:ascii="Verdana" w:hAnsi="Verdana"/>
          <w:b w:val="0"/>
          <w:sz w:val="21"/>
          <w:szCs w:val="21"/>
        </w:rPr>
        <w:t>"</w:t>
      </w:r>
    </w:p>
    <w:p w:rsidR="00E518EC" w:rsidRPr="00B20644" w:rsidRDefault="00E518EC" w:rsidP="00B20644">
      <w:pPr>
        <w:pStyle w:val="NoSpacing"/>
        <w:spacing w:line="360" w:lineRule="auto"/>
        <w:ind w:left="709"/>
        <w:rPr>
          <w:rStyle w:val="Strong"/>
          <w:rFonts w:ascii="Verdana" w:hAnsi="Verdana"/>
          <w:b w:val="0"/>
          <w:sz w:val="21"/>
          <w:szCs w:val="21"/>
        </w:rPr>
      </w:pPr>
      <w:r w:rsidRPr="00B20644">
        <w:rPr>
          <w:rStyle w:val="Strong"/>
          <w:rFonts w:ascii="Verdana" w:hAnsi="Verdana"/>
          <w:b w:val="0"/>
          <w:sz w:val="21"/>
          <w:szCs w:val="21"/>
        </w:rPr>
        <w:t xml:space="preserve">           allow_preroll="false"</w:t>
      </w:r>
    </w:p>
    <w:p w:rsidR="00E518EC" w:rsidRPr="00B20644" w:rsidRDefault="00E518EC" w:rsidP="00B20644">
      <w:pPr>
        <w:pStyle w:val="NoSpacing"/>
        <w:spacing w:line="360" w:lineRule="auto"/>
        <w:ind w:left="709"/>
        <w:rPr>
          <w:rStyle w:val="Strong"/>
          <w:rFonts w:ascii="Verdana" w:hAnsi="Verdana"/>
          <w:b w:val="0"/>
          <w:sz w:val="21"/>
          <w:szCs w:val="21"/>
        </w:rPr>
      </w:pPr>
      <w:r w:rsidRPr="00B20644">
        <w:rPr>
          <w:rStyle w:val="Strong"/>
          <w:rFonts w:ascii="Verdana" w:hAnsi="Verdana"/>
          <w:b w:val="0"/>
          <w:sz w:val="21"/>
          <w:szCs w:val="21"/>
        </w:rPr>
        <w:t xml:space="preserve">          allow_midroll="false"</w:t>
      </w:r>
    </w:p>
    <w:p w:rsidR="00E518EC" w:rsidRPr="00B20644" w:rsidRDefault="00E518EC" w:rsidP="00B20644">
      <w:pPr>
        <w:pStyle w:val="NoSpacing"/>
        <w:spacing w:line="360" w:lineRule="auto"/>
        <w:ind w:left="709"/>
        <w:rPr>
          <w:rStyle w:val="Strong"/>
          <w:rFonts w:ascii="Verdana" w:hAnsi="Verdana"/>
          <w:b w:val="0"/>
          <w:sz w:val="21"/>
          <w:szCs w:val="21"/>
        </w:rPr>
      </w:pPr>
      <w:r w:rsidRPr="00B20644">
        <w:rPr>
          <w:rStyle w:val="Strong"/>
          <w:rFonts w:ascii="Verdana" w:hAnsi="Verdana"/>
          <w:b w:val="0"/>
          <w:sz w:val="21"/>
          <w:szCs w:val="21"/>
        </w:rPr>
        <w:lastRenderedPageBreak/>
        <w:t xml:space="preserve">          allow_postroll="false"</w:t>
      </w:r>
    </w:p>
    <w:p w:rsidR="00E518EC" w:rsidRPr="00B20644" w:rsidRDefault="00E518EC" w:rsidP="00B20644">
      <w:pPr>
        <w:pStyle w:val="NoSpacing"/>
        <w:spacing w:line="360" w:lineRule="auto"/>
        <w:ind w:left="709"/>
        <w:rPr>
          <w:rStyle w:val="Strong"/>
          <w:rFonts w:ascii="Verdana" w:hAnsi="Verdana"/>
          <w:b w:val="0"/>
          <w:sz w:val="21"/>
          <w:szCs w:val="21"/>
        </w:rPr>
      </w:pPr>
      <w:r w:rsidRPr="00B20644">
        <w:rPr>
          <w:rStyle w:val="Strong"/>
          <w:rFonts w:ascii="Verdana" w:hAnsi="Verdana"/>
          <w:b w:val="0"/>
          <w:sz w:val="21"/>
          <w:szCs w:val="21"/>
        </w:rPr>
        <w:t xml:space="preserve">          allow_ima="true"</w:t>
      </w:r>
    </w:p>
    <w:p w:rsidR="00E518EC" w:rsidRPr="00B20644" w:rsidRDefault="00E518EC" w:rsidP="00B20644">
      <w:pPr>
        <w:pStyle w:val="NoSpacing"/>
        <w:spacing w:line="360" w:lineRule="auto"/>
        <w:ind w:left="709"/>
        <w:rPr>
          <w:rStyle w:val="Strong"/>
          <w:rFonts w:ascii="Verdana" w:hAnsi="Verdana"/>
          <w:b w:val="0"/>
          <w:sz w:val="21"/>
          <w:szCs w:val="21"/>
        </w:rPr>
      </w:pPr>
      <w:r w:rsidRPr="00B20644">
        <w:rPr>
          <w:rStyle w:val="Strong"/>
          <w:rFonts w:ascii="Verdana" w:hAnsi="Verdana"/>
          <w:b w:val="0"/>
          <w:sz w:val="21"/>
          <w:szCs w:val="21"/>
        </w:rPr>
        <w:t xml:space="preserve">          preroll_id ="1"</w:t>
      </w:r>
    </w:p>
    <w:p w:rsidR="00E518EC" w:rsidRPr="00B20644" w:rsidRDefault="00E518EC" w:rsidP="00B20644">
      <w:pPr>
        <w:pStyle w:val="NoSpacing"/>
        <w:spacing w:line="360" w:lineRule="auto"/>
        <w:ind w:left="709"/>
        <w:rPr>
          <w:rStyle w:val="Strong"/>
          <w:rFonts w:ascii="Verdana" w:hAnsi="Verdana"/>
          <w:b w:val="0"/>
          <w:sz w:val="21"/>
          <w:szCs w:val="21"/>
        </w:rPr>
      </w:pPr>
      <w:r w:rsidRPr="00B20644">
        <w:rPr>
          <w:rStyle w:val="Strong"/>
          <w:rFonts w:ascii="Verdana" w:hAnsi="Verdana"/>
          <w:b w:val="0"/>
          <w:sz w:val="21"/>
          <w:szCs w:val="21"/>
        </w:rPr>
        <w:t xml:space="preserve">          postroll_id ="2"</w:t>
      </w:r>
    </w:p>
    <w:p w:rsidR="00E518EC" w:rsidRPr="00B20644" w:rsidRDefault="00E518EC" w:rsidP="00B20644">
      <w:pPr>
        <w:pStyle w:val="NoSpacing"/>
        <w:spacing w:line="360" w:lineRule="auto"/>
        <w:ind w:left="709"/>
        <w:rPr>
          <w:rStyle w:val="Strong"/>
          <w:rFonts w:ascii="Verdana" w:hAnsi="Verdana"/>
          <w:b w:val="0"/>
          <w:sz w:val="21"/>
          <w:szCs w:val="21"/>
        </w:rPr>
      </w:pPr>
      <w:r w:rsidRPr="00B20644">
        <w:rPr>
          <w:rStyle w:val="Strong"/>
          <w:rFonts w:ascii="Verdana" w:hAnsi="Verdana"/>
          <w:b w:val="0"/>
          <w:sz w:val="21"/>
          <w:szCs w:val="21"/>
        </w:rPr>
        <w:t xml:space="preserve">          allow_download="true"</w:t>
      </w:r>
    </w:p>
    <w:p w:rsidR="00E518EC" w:rsidRPr="00B20644" w:rsidRDefault="00E518EC" w:rsidP="00B20644">
      <w:pPr>
        <w:pStyle w:val="NoSpacing"/>
        <w:spacing w:line="360" w:lineRule="auto"/>
        <w:ind w:left="709"/>
        <w:rPr>
          <w:rStyle w:val="Strong"/>
          <w:rFonts w:ascii="Verdana" w:hAnsi="Verdana"/>
          <w:b w:val="0"/>
          <w:sz w:val="21"/>
          <w:szCs w:val="21"/>
        </w:rPr>
      </w:pPr>
      <w:r w:rsidRPr="00B20644">
        <w:rPr>
          <w:rStyle w:val="Strong"/>
          <w:rFonts w:ascii="Verdana" w:hAnsi="Verdana"/>
          <w:b w:val="0"/>
          <w:sz w:val="21"/>
          <w:szCs w:val="21"/>
        </w:rPr>
        <w:t xml:space="preserve">          copylink=""</w:t>
      </w:r>
    </w:p>
    <w:p w:rsidR="00E518EC" w:rsidRPr="00B20644" w:rsidRDefault="00E518EC" w:rsidP="00B20644">
      <w:pPr>
        <w:pStyle w:val="NoSpacing"/>
        <w:spacing w:line="360" w:lineRule="auto"/>
        <w:ind w:left="709"/>
        <w:rPr>
          <w:rStyle w:val="Strong"/>
          <w:rFonts w:ascii="Verdana" w:hAnsi="Verdana"/>
          <w:b w:val="0"/>
          <w:sz w:val="21"/>
          <w:szCs w:val="21"/>
        </w:rPr>
      </w:pPr>
      <w:r w:rsidRPr="00B20644">
        <w:rPr>
          <w:rStyle w:val="Strong"/>
          <w:rFonts w:ascii="Verdana" w:hAnsi="Verdana"/>
          <w:b w:val="0"/>
          <w:sz w:val="21"/>
          <w:szCs w:val="21"/>
        </w:rPr>
        <w:t xml:space="preserve">        </w:t>
      </w:r>
      <w:r w:rsidRPr="00B20644">
        <w:rPr>
          <w:rStyle w:val="Strong"/>
          <w:rFonts w:ascii="Verdana" w:hAnsi="Verdana"/>
          <w:sz w:val="21"/>
          <w:szCs w:val="21"/>
        </w:rPr>
        <w:t xml:space="preserve"> </w:t>
      </w:r>
      <w:r w:rsidRPr="00B20644">
        <w:rPr>
          <w:rStyle w:val="Strong"/>
          <w:rFonts w:ascii="Verdana" w:hAnsi="Verdana"/>
          <w:b w:val="0"/>
          <w:sz w:val="21"/>
          <w:szCs w:val="21"/>
        </w:rPr>
        <w:t xml:space="preserve"> streamer_path="</w:t>
      </w:r>
      <w:r w:rsidRPr="00B20644">
        <w:rPr>
          <w:rFonts w:ascii="Verdana" w:hAnsi="Verdana" w:cs="Arial"/>
          <w:b/>
          <w:color w:val="404040"/>
          <w:sz w:val="21"/>
          <w:szCs w:val="21"/>
        </w:rPr>
        <w:t xml:space="preserve"> </w:t>
      </w:r>
      <w:r w:rsidRPr="00B20644">
        <w:rPr>
          <w:rFonts w:ascii="Verdana" w:hAnsi="Verdana"/>
          <w:color w:val="404040"/>
          <w:sz w:val="21"/>
          <w:szCs w:val="21"/>
        </w:rPr>
        <w:t>rtmp://mydomain.com/application</w:t>
      </w:r>
      <w:r w:rsidRPr="00B20644">
        <w:rPr>
          <w:rStyle w:val="Strong"/>
          <w:rFonts w:ascii="Verdana" w:hAnsi="Verdana"/>
          <w:b w:val="0"/>
          <w:sz w:val="21"/>
          <w:szCs w:val="21"/>
        </w:rPr>
        <w:t>"</w:t>
      </w:r>
    </w:p>
    <w:p w:rsidR="00E518EC" w:rsidRPr="00B20644" w:rsidRDefault="00E518EC" w:rsidP="00B20644">
      <w:pPr>
        <w:pStyle w:val="NoSpacing"/>
        <w:spacing w:line="360" w:lineRule="auto"/>
        <w:ind w:left="709"/>
        <w:rPr>
          <w:rStyle w:val="Strong"/>
          <w:rFonts w:ascii="Verdana" w:hAnsi="Verdana"/>
          <w:b w:val="0"/>
          <w:sz w:val="21"/>
          <w:szCs w:val="21"/>
        </w:rPr>
      </w:pPr>
      <w:r w:rsidRPr="00B20644">
        <w:rPr>
          <w:rStyle w:val="Strong"/>
          <w:rFonts w:ascii="Verdana" w:hAnsi="Verdana"/>
          <w:b w:val="0"/>
          <w:sz w:val="21"/>
          <w:szCs w:val="21"/>
        </w:rPr>
        <w:t xml:space="preserve">          video_isLive="false" &gt;</w:t>
      </w:r>
    </w:p>
    <w:p w:rsidR="00E518EC" w:rsidRPr="00B20644" w:rsidRDefault="00E518EC" w:rsidP="00B20644">
      <w:pPr>
        <w:pStyle w:val="NoSpacing"/>
        <w:spacing w:line="360" w:lineRule="auto"/>
        <w:ind w:left="709"/>
        <w:rPr>
          <w:rStyle w:val="Strong"/>
          <w:rFonts w:ascii="Verdana" w:hAnsi="Verdana"/>
          <w:b w:val="0"/>
          <w:sz w:val="21"/>
          <w:szCs w:val="21"/>
        </w:rPr>
      </w:pPr>
      <w:r w:rsidRPr="00B20644">
        <w:rPr>
          <w:rStyle w:val="Strong"/>
          <w:rFonts w:ascii="Verdana" w:hAnsi="Verdana"/>
          <w:b w:val="0"/>
          <w:sz w:val="21"/>
          <w:szCs w:val="21"/>
        </w:rPr>
        <w:t xml:space="preserve">          &lt;title&gt;&lt;![CDATA[video_title]]&gt;&lt;/title&gt;</w:t>
      </w:r>
    </w:p>
    <w:p w:rsidR="003816CC" w:rsidRPr="00B20644" w:rsidRDefault="00E518EC" w:rsidP="00B20644">
      <w:pPr>
        <w:pStyle w:val="NoSpacing"/>
        <w:spacing w:line="360" w:lineRule="auto"/>
        <w:ind w:left="709"/>
        <w:rPr>
          <w:rFonts w:ascii="Verdana" w:hAnsi="Verdana"/>
          <w:sz w:val="21"/>
          <w:szCs w:val="21"/>
        </w:rPr>
      </w:pPr>
      <w:r w:rsidRPr="00B20644">
        <w:rPr>
          <w:rStyle w:val="Strong"/>
          <w:rFonts w:ascii="Verdana" w:hAnsi="Verdana"/>
          <w:b w:val="0"/>
          <w:sz w:val="21"/>
          <w:szCs w:val="21"/>
        </w:rPr>
        <w:t xml:space="preserve">         &lt;!--Optional--&gt;</w:t>
      </w:r>
      <w:r w:rsidRPr="00B20644">
        <w:rPr>
          <w:rFonts w:ascii="Verdana" w:hAnsi="Verdana"/>
          <w:sz w:val="21"/>
          <w:szCs w:val="21"/>
        </w:rPr>
        <w:t xml:space="preserve"> &lt;tagline targeturl=”https://mydomain.com”&gt;&lt;![CDATA[&lt;spanclass='heading'&gt;Tagline - &lt;/span&gt; &lt;b&gt;Your short description goes here for videos.&lt;/b&gt;]]&lt;/tagline&gt;</w:t>
      </w:r>
    </w:p>
    <w:p w:rsidR="003816CC" w:rsidRPr="00B20644" w:rsidRDefault="00E518EC" w:rsidP="00B20644">
      <w:pPr>
        <w:pStyle w:val="NoSpacing"/>
        <w:spacing w:line="360" w:lineRule="auto"/>
        <w:ind w:left="709"/>
        <w:rPr>
          <w:rFonts w:ascii="Verdana" w:hAnsi="Verdana"/>
          <w:sz w:val="21"/>
          <w:szCs w:val="21"/>
        </w:rPr>
      </w:pPr>
      <w:r w:rsidRPr="00B20644">
        <w:rPr>
          <w:rFonts w:ascii="Verdana" w:hAnsi="Verdana"/>
          <w:sz w:val="21"/>
          <w:szCs w:val="21"/>
        </w:rPr>
        <w:t>&lt;/mainvideo&gt;</w:t>
      </w:r>
    </w:p>
    <w:p w:rsidR="003816CC" w:rsidRPr="00B20644" w:rsidRDefault="00E518EC" w:rsidP="00B20644">
      <w:pPr>
        <w:pStyle w:val="NoSpacing"/>
        <w:spacing w:line="360" w:lineRule="auto"/>
        <w:ind w:left="709"/>
        <w:rPr>
          <w:rFonts w:ascii="Verdana" w:hAnsi="Verdana"/>
          <w:sz w:val="21"/>
          <w:szCs w:val="21"/>
        </w:rPr>
      </w:pPr>
      <w:r w:rsidRPr="00B20644">
        <w:rPr>
          <w:rFonts w:ascii="Verdana" w:hAnsi="Verdana"/>
          <w:sz w:val="21"/>
          <w:szCs w:val="21"/>
        </w:rPr>
        <w:t>&lt;/playlist&gt;</w:t>
      </w:r>
    </w:p>
    <w:p w:rsidR="00E518EC" w:rsidRPr="00955E94" w:rsidRDefault="00E518EC" w:rsidP="001D5B28">
      <w:pPr>
        <w:pStyle w:val="NormalWeb"/>
        <w:spacing w:line="360" w:lineRule="auto"/>
        <w:rPr>
          <w:rFonts w:ascii="Verdana" w:hAnsi="Verdana"/>
          <w:sz w:val="21"/>
          <w:szCs w:val="21"/>
        </w:rPr>
      </w:pPr>
      <w:r w:rsidRPr="00955E94">
        <w:rPr>
          <w:rFonts w:ascii="Verdana" w:hAnsi="Verdana"/>
          <w:sz w:val="21"/>
          <w:szCs w:val="21"/>
        </w:rPr>
        <w:t>3. Run index.html in your favorite browser.</w:t>
      </w:r>
      <w:r w:rsidRPr="00955E94">
        <w:rPr>
          <w:rFonts w:ascii="Verdana" w:hAnsi="Verdana"/>
          <w:sz w:val="21"/>
          <w:szCs w:val="21"/>
        </w:rPr>
        <w:tab/>
      </w:r>
    </w:p>
    <w:p w:rsidR="00E518EC" w:rsidRDefault="00E518EC" w:rsidP="00955E94">
      <w:pPr>
        <w:shd w:val="clear" w:color="auto" w:fill="FFFFFF"/>
        <w:autoSpaceDE w:val="0"/>
        <w:spacing w:line="360" w:lineRule="auto"/>
        <w:rPr>
          <w:rFonts w:ascii="Verdana" w:hAnsi="Verdana" w:cs="Verdana"/>
          <w:b/>
          <w:sz w:val="21"/>
          <w:szCs w:val="21"/>
        </w:rPr>
      </w:pPr>
      <w:r w:rsidRPr="00955E94">
        <w:rPr>
          <w:rFonts w:ascii="Verdana" w:hAnsi="Verdana" w:cs="Verdana"/>
          <w:b/>
          <w:sz w:val="21"/>
          <w:szCs w:val="21"/>
        </w:rPr>
        <w:t xml:space="preserve">Example Codes Lighttpd/Pseudostreaming </w:t>
      </w:r>
    </w:p>
    <w:p w:rsidR="001D5B28" w:rsidRPr="00955E94" w:rsidRDefault="001D5B28" w:rsidP="00955E94">
      <w:pPr>
        <w:shd w:val="clear" w:color="auto" w:fill="FFFFFF"/>
        <w:autoSpaceDE w:val="0"/>
        <w:spacing w:line="360" w:lineRule="auto"/>
        <w:rPr>
          <w:rFonts w:ascii="Verdana" w:hAnsi="Verdana" w:cs="Verdana"/>
          <w:b/>
          <w:sz w:val="21"/>
          <w:szCs w:val="21"/>
        </w:rPr>
      </w:pPr>
    </w:p>
    <w:p w:rsidR="00E518EC" w:rsidRPr="001D5B28" w:rsidRDefault="001D5B28" w:rsidP="001D5B28">
      <w:pPr>
        <w:spacing w:line="360" w:lineRule="auto"/>
        <w:rPr>
          <w:rFonts w:ascii="Verdana" w:hAnsi="Verdana" w:cs="Times New Roman"/>
          <w:sz w:val="21"/>
        </w:rPr>
      </w:pPr>
      <w:r>
        <w:rPr>
          <w:rFonts w:ascii="Verdana" w:hAnsi="Verdana" w:cs="Times New Roman"/>
          <w:sz w:val="21"/>
          <w:szCs w:val="21"/>
        </w:rPr>
        <w:t>1.</w:t>
      </w:r>
      <w:r w:rsidRPr="001D5B28">
        <w:rPr>
          <w:rFonts w:ascii="Verdana" w:hAnsi="Verdana" w:cs="Times New Roman"/>
          <w:sz w:val="21"/>
        </w:rPr>
        <w:t xml:space="preserve"> </w:t>
      </w:r>
      <w:r w:rsidR="00E518EC" w:rsidRPr="001D5B28">
        <w:rPr>
          <w:rFonts w:ascii="Verdana" w:hAnsi="Verdana" w:cs="Times New Roman"/>
          <w:sz w:val="21"/>
        </w:rPr>
        <w:t>Open config.xml and edit the following attributes and save the file.</w:t>
      </w:r>
    </w:p>
    <w:p w:rsidR="001D5B28" w:rsidRPr="001D5B28" w:rsidRDefault="001D5B28" w:rsidP="001D5B28">
      <w:pPr>
        <w:pStyle w:val="ListParagraph"/>
        <w:spacing w:line="360" w:lineRule="auto"/>
        <w:rPr>
          <w:rFonts w:ascii="Verdana" w:hAnsi="Verdana" w:cs="Times New Roman"/>
          <w:sz w:val="21"/>
        </w:rPr>
      </w:pPr>
    </w:p>
    <w:p w:rsidR="00E518EC" w:rsidRPr="00955E94" w:rsidRDefault="00E518EC" w:rsidP="00955E94">
      <w:pPr>
        <w:spacing w:line="360" w:lineRule="auto"/>
        <w:ind w:left="720"/>
        <w:rPr>
          <w:rFonts w:ascii="Verdana" w:hAnsi="Verdana" w:cs="Times New Roman"/>
          <w:sz w:val="21"/>
          <w:szCs w:val="21"/>
        </w:rPr>
      </w:pPr>
      <w:r w:rsidRPr="00955E94">
        <w:rPr>
          <w:rFonts w:ascii="Verdana" w:hAnsi="Verdana" w:cs="Times New Roman"/>
          <w:sz w:val="21"/>
          <w:szCs w:val="21"/>
        </w:rPr>
        <w:t>playlistXML = "http://mydomain.com/hdflvplayer/xml/playlist.xml"</w:t>
      </w:r>
    </w:p>
    <w:p w:rsidR="009B65AC" w:rsidRDefault="00E518EC" w:rsidP="00955E94">
      <w:pPr>
        <w:spacing w:line="360" w:lineRule="auto"/>
        <w:ind w:left="720"/>
        <w:rPr>
          <w:rFonts w:ascii="Verdana" w:hAnsi="Verdana" w:cs="Times New Roman"/>
          <w:sz w:val="21"/>
          <w:szCs w:val="21"/>
        </w:rPr>
      </w:pPr>
      <w:r w:rsidRPr="00955E94">
        <w:rPr>
          <w:rFonts w:ascii="Verdana" w:hAnsi="Verdana" w:cs="Times New Roman"/>
          <w:sz w:val="21"/>
          <w:szCs w:val="21"/>
        </w:rPr>
        <w:t>showPlaylist = "true"</w:t>
      </w:r>
    </w:p>
    <w:p w:rsidR="001D5B28" w:rsidRPr="00955E94" w:rsidRDefault="001D5B28" w:rsidP="00955E94">
      <w:pPr>
        <w:spacing w:line="360" w:lineRule="auto"/>
        <w:ind w:left="720"/>
        <w:rPr>
          <w:rFonts w:ascii="Verdana" w:hAnsi="Verdana" w:cs="Times New Roman"/>
          <w:sz w:val="21"/>
          <w:szCs w:val="21"/>
        </w:rPr>
      </w:pPr>
    </w:p>
    <w:p w:rsidR="00E518EC" w:rsidRPr="00955E94" w:rsidRDefault="00E518EC" w:rsidP="00955E94">
      <w:pPr>
        <w:spacing w:line="360" w:lineRule="auto"/>
        <w:rPr>
          <w:rFonts w:ascii="Verdana" w:hAnsi="Verdana" w:cs="Times New Roman"/>
          <w:sz w:val="21"/>
          <w:szCs w:val="21"/>
        </w:rPr>
      </w:pPr>
      <w:r w:rsidRPr="00955E94">
        <w:rPr>
          <w:rFonts w:ascii="Verdana" w:hAnsi="Verdana"/>
          <w:sz w:val="21"/>
          <w:szCs w:val="21"/>
        </w:rPr>
        <w:t>2. Open playlist.xml and edit the following attributes and save the file.</w:t>
      </w:r>
    </w:p>
    <w:p w:rsidR="00E518EC" w:rsidRPr="00B20644" w:rsidRDefault="00E518EC" w:rsidP="00B20644">
      <w:pPr>
        <w:pStyle w:val="NoSpacing"/>
        <w:spacing w:line="360" w:lineRule="auto"/>
        <w:ind w:left="709"/>
        <w:rPr>
          <w:rFonts w:ascii="Verdana" w:hAnsi="Verdana"/>
          <w:sz w:val="21"/>
          <w:szCs w:val="21"/>
        </w:rPr>
      </w:pPr>
      <w:r w:rsidRPr="00B20644">
        <w:rPr>
          <w:rFonts w:ascii="Verdana" w:hAnsi="Verdana"/>
          <w:sz w:val="21"/>
          <w:szCs w:val="21"/>
        </w:rPr>
        <w:t>&lt;playlist autoplay=”false” random=”false”&gt;</w:t>
      </w:r>
    </w:p>
    <w:p w:rsidR="00E518EC" w:rsidRPr="00B20644" w:rsidRDefault="00E518EC" w:rsidP="00B20644">
      <w:pPr>
        <w:pStyle w:val="NoSpacing"/>
        <w:spacing w:line="360" w:lineRule="auto"/>
        <w:ind w:left="709"/>
        <w:rPr>
          <w:rFonts w:ascii="Verdana" w:hAnsi="Verdana"/>
          <w:sz w:val="21"/>
          <w:szCs w:val="21"/>
        </w:rPr>
      </w:pPr>
      <w:r w:rsidRPr="00B20644">
        <w:rPr>
          <w:rFonts w:ascii="Verdana" w:hAnsi="Verdana"/>
          <w:sz w:val="21"/>
          <w:szCs w:val="21"/>
        </w:rPr>
        <w:t>&lt;mainvideo</w:t>
      </w:r>
    </w:p>
    <w:p w:rsidR="00E518EC" w:rsidRPr="00B20644" w:rsidRDefault="00E518EC" w:rsidP="00B20644">
      <w:pPr>
        <w:pStyle w:val="NoSpacing"/>
        <w:spacing w:line="360" w:lineRule="auto"/>
        <w:ind w:left="709"/>
        <w:rPr>
          <w:rFonts w:ascii="Verdana" w:hAnsi="Verdana"/>
          <w:b/>
          <w:sz w:val="21"/>
          <w:szCs w:val="21"/>
        </w:rPr>
      </w:pPr>
      <w:r w:rsidRPr="00B20644">
        <w:rPr>
          <w:rStyle w:val="Strong"/>
          <w:rFonts w:ascii="Verdana" w:hAnsi="Verdana"/>
          <w:sz w:val="21"/>
          <w:szCs w:val="21"/>
        </w:rPr>
        <w:t xml:space="preserve">         </w:t>
      </w:r>
      <w:r w:rsidRPr="00B20644">
        <w:rPr>
          <w:rStyle w:val="Strong"/>
          <w:rFonts w:ascii="Verdana" w:hAnsi="Verdana"/>
          <w:b w:val="0"/>
          <w:sz w:val="21"/>
          <w:szCs w:val="21"/>
        </w:rPr>
        <w:t xml:space="preserve">  video_url=”</w:t>
      </w:r>
      <w:r w:rsidRPr="00B20644">
        <w:rPr>
          <w:rFonts w:ascii="Verdana" w:hAnsi="Verdana"/>
          <w:bCs/>
          <w:sz w:val="21"/>
          <w:szCs w:val="21"/>
        </w:rPr>
        <w:t>Your Stream name goes here</w:t>
      </w:r>
      <w:r w:rsidRPr="00B20644">
        <w:rPr>
          <w:rStyle w:val="Emphasis"/>
          <w:rFonts w:ascii="Verdana" w:hAnsi="Verdana"/>
          <w:b/>
          <w:i w:val="0"/>
          <w:sz w:val="21"/>
          <w:szCs w:val="21"/>
        </w:rPr>
        <w:t>”</w:t>
      </w:r>
      <w:r w:rsidRPr="00B20644">
        <w:rPr>
          <w:rStyle w:val="Strong"/>
          <w:rFonts w:ascii="Verdana" w:hAnsi="Verdana"/>
          <w:b w:val="0"/>
          <w:sz w:val="21"/>
          <w:szCs w:val="21"/>
        </w:rPr>
        <w:t>&gt;</w:t>
      </w:r>
    </w:p>
    <w:p w:rsidR="00E518EC" w:rsidRPr="00B20644" w:rsidRDefault="00E518EC" w:rsidP="00B20644">
      <w:pPr>
        <w:pStyle w:val="NoSpacing"/>
        <w:spacing w:line="360" w:lineRule="auto"/>
        <w:ind w:left="709"/>
        <w:rPr>
          <w:rStyle w:val="Strong"/>
          <w:rFonts w:ascii="Verdana" w:hAnsi="Verdana"/>
          <w:b w:val="0"/>
          <w:sz w:val="21"/>
          <w:szCs w:val="21"/>
        </w:rPr>
      </w:pPr>
      <w:r w:rsidRPr="00B20644">
        <w:rPr>
          <w:rStyle w:val="Strong"/>
          <w:rFonts w:ascii="Verdana" w:hAnsi="Verdana"/>
          <w:b w:val="0"/>
          <w:sz w:val="21"/>
          <w:szCs w:val="21"/>
        </w:rPr>
        <w:t xml:space="preserve">           video_hdpath=""</w:t>
      </w:r>
    </w:p>
    <w:p w:rsidR="00E518EC" w:rsidRPr="00B20644" w:rsidRDefault="00E518EC" w:rsidP="00B20644">
      <w:pPr>
        <w:pStyle w:val="NoSpacing"/>
        <w:spacing w:line="360" w:lineRule="auto"/>
        <w:ind w:left="709"/>
        <w:rPr>
          <w:rStyle w:val="Strong"/>
          <w:rFonts w:ascii="Verdana" w:hAnsi="Verdana"/>
          <w:b w:val="0"/>
          <w:sz w:val="21"/>
          <w:szCs w:val="21"/>
        </w:rPr>
      </w:pPr>
      <w:r w:rsidRPr="00B20644">
        <w:rPr>
          <w:rStyle w:val="Strong"/>
          <w:rFonts w:ascii="Verdana" w:hAnsi="Verdana"/>
          <w:b w:val="0"/>
          <w:sz w:val="21"/>
          <w:szCs w:val="21"/>
        </w:rPr>
        <w:t xml:space="preserve">           video_id="</w:t>
      </w:r>
      <w:r w:rsidRPr="00B20644">
        <w:rPr>
          <w:rFonts w:ascii="Verdana" w:hAnsi="Verdana"/>
          <w:sz w:val="21"/>
          <w:szCs w:val="21"/>
        </w:rPr>
        <w:t xml:space="preserve"> Your video id goes here</w:t>
      </w:r>
      <w:r w:rsidRPr="00B20644">
        <w:rPr>
          <w:rStyle w:val="Strong"/>
          <w:rFonts w:ascii="Verdana" w:hAnsi="Verdana"/>
          <w:b w:val="0"/>
          <w:sz w:val="21"/>
          <w:szCs w:val="21"/>
        </w:rPr>
        <w:t>"</w:t>
      </w:r>
    </w:p>
    <w:p w:rsidR="00E518EC" w:rsidRPr="00B20644" w:rsidRDefault="00E518EC" w:rsidP="00B20644">
      <w:pPr>
        <w:pStyle w:val="NoSpacing"/>
        <w:spacing w:line="360" w:lineRule="auto"/>
        <w:ind w:left="709"/>
        <w:rPr>
          <w:rStyle w:val="Strong"/>
          <w:rFonts w:ascii="Verdana" w:hAnsi="Verdana"/>
          <w:b w:val="0"/>
          <w:sz w:val="21"/>
          <w:szCs w:val="21"/>
        </w:rPr>
      </w:pPr>
      <w:r w:rsidRPr="00B20644">
        <w:rPr>
          <w:rStyle w:val="Strong"/>
          <w:rFonts w:ascii="Verdana" w:hAnsi="Verdana"/>
          <w:b w:val="0"/>
          <w:sz w:val="21"/>
          <w:szCs w:val="21"/>
        </w:rPr>
        <w:t xml:space="preserve">           thumb_image="</w:t>
      </w:r>
      <w:r w:rsidRPr="00B20644">
        <w:rPr>
          <w:rFonts w:ascii="Verdana" w:hAnsi="Verdana"/>
          <w:sz w:val="21"/>
          <w:szCs w:val="21"/>
        </w:rPr>
        <w:t>Your video thumb image path goes here</w:t>
      </w:r>
      <w:r w:rsidRPr="00B20644">
        <w:rPr>
          <w:rStyle w:val="Strong"/>
          <w:rFonts w:ascii="Verdana" w:hAnsi="Verdana"/>
          <w:b w:val="0"/>
          <w:sz w:val="21"/>
          <w:szCs w:val="21"/>
        </w:rPr>
        <w:t>"</w:t>
      </w:r>
    </w:p>
    <w:p w:rsidR="00E518EC" w:rsidRPr="00B20644" w:rsidRDefault="00E518EC" w:rsidP="00B20644">
      <w:pPr>
        <w:pStyle w:val="NoSpacing"/>
        <w:spacing w:line="360" w:lineRule="auto"/>
        <w:ind w:left="709"/>
        <w:rPr>
          <w:rStyle w:val="Strong"/>
          <w:rFonts w:ascii="Verdana" w:hAnsi="Verdana"/>
          <w:b w:val="0"/>
          <w:sz w:val="21"/>
          <w:szCs w:val="21"/>
        </w:rPr>
      </w:pPr>
      <w:r w:rsidRPr="00B20644">
        <w:rPr>
          <w:rStyle w:val="Strong"/>
          <w:rFonts w:ascii="Verdana" w:hAnsi="Verdana"/>
          <w:b w:val="0"/>
          <w:sz w:val="21"/>
          <w:szCs w:val="21"/>
        </w:rPr>
        <w:t xml:space="preserve">           preview_image="</w:t>
      </w:r>
      <w:r w:rsidRPr="00B20644">
        <w:rPr>
          <w:rFonts w:ascii="Verdana" w:hAnsi="Verdana"/>
          <w:sz w:val="21"/>
          <w:szCs w:val="21"/>
        </w:rPr>
        <w:t>Your Preview image path goes here</w:t>
      </w:r>
      <w:r w:rsidRPr="00B20644">
        <w:rPr>
          <w:rStyle w:val="Strong"/>
          <w:rFonts w:ascii="Verdana" w:hAnsi="Verdana"/>
          <w:b w:val="0"/>
          <w:sz w:val="21"/>
          <w:szCs w:val="21"/>
        </w:rPr>
        <w:t>"</w:t>
      </w:r>
    </w:p>
    <w:p w:rsidR="00E518EC" w:rsidRPr="00B20644" w:rsidRDefault="00E518EC" w:rsidP="00B20644">
      <w:pPr>
        <w:pStyle w:val="NoSpacing"/>
        <w:spacing w:line="360" w:lineRule="auto"/>
        <w:ind w:left="709"/>
        <w:rPr>
          <w:rStyle w:val="Strong"/>
          <w:rFonts w:ascii="Verdana" w:hAnsi="Verdana"/>
          <w:b w:val="0"/>
          <w:sz w:val="21"/>
          <w:szCs w:val="21"/>
        </w:rPr>
      </w:pPr>
      <w:r w:rsidRPr="00B20644">
        <w:rPr>
          <w:rStyle w:val="Strong"/>
          <w:rFonts w:ascii="Verdana" w:hAnsi="Verdana"/>
          <w:b w:val="0"/>
          <w:sz w:val="21"/>
          <w:szCs w:val="21"/>
        </w:rPr>
        <w:t xml:space="preserve">           allow_preroll="false"</w:t>
      </w:r>
    </w:p>
    <w:p w:rsidR="00E518EC" w:rsidRPr="00B20644" w:rsidRDefault="00E518EC" w:rsidP="00B20644">
      <w:pPr>
        <w:pStyle w:val="NoSpacing"/>
        <w:spacing w:line="360" w:lineRule="auto"/>
        <w:ind w:left="709"/>
        <w:rPr>
          <w:rStyle w:val="Strong"/>
          <w:rFonts w:ascii="Verdana" w:hAnsi="Verdana"/>
          <w:b w:val="0"/>
          <w:sz w:val="21"/>
          <w:szCs w:val="21"/>
        </w:rPr>
      </w:pPr>
      <w:r w:rsidRPr="00B20644">
        <w:rPr>
          <w:rStyle w:val="Strong"/>
          <w:rFonts w:ascii="Verdana" w:hAnsi="Verdana"/>
          <w:b w:val="0"/>
          <w:sz w:val="21"/>
          <w:szCs w:val="21"/>
        </w:rPr>
        <w:t xml:space="preserve">          allow_midroll="false"</w:t>
      </w:r>
    </w:p>
    <w:p w:rsidR="00E518EC" w:rsidRPr="00B20644" w:rsidRDefault="00E518EC" w:rsidP="00B20644">
      <w:pPr>
        <w:pStyle w:val="NoSpacing"/>
        <w:spacing w:line="360" w:lineRule="auto"/>
        <w:ind w:left="709"/>
        <w:rPr>
          <w:rStyle w:val="Strong"/>
          <w:rFonts w:ascii="Verdana" w:hAnsi="Verdana"/>
          <w:b w:val="0"/>
          <w:sz w:val="21"/>
          <w:szCs w:val="21"/>
        </w:rPr>
      </w:pPr>
      <w:r w:rsidRPr="00B20644">
        <w:rPr>
          <w:rStyle w:val="Strong"/>
          <w:rFonts w:ascii="Verdana" w:hAnsi="Verdana"/>
          <w:b w:val="0"/>
          <w:sz w:val="21"/>
          <w:szCs w:val="21"/>
        </w:rPr>
        <w:t xml:space="preserve">          allow_postroll="false"</w:t>
      </w:r>
    </w:p>
    <w:p w:rsidR="00E518EC" w:rsidRPr="00B20644" w:rsidRDefault="00E518EC" w:rsidP="00B20644">
      <w:pPr>
        <w:pStyle w:val="NoSpacing"/>
        <w:spacing w:line="360" w:lineRule="auto"/>
        <w:ind w:left="709"/>
        <w:rPr>
          <w:rStyle w:val="Strong"/>
          <w:rFonts w:ascii="Verdana" w:hAnsi="Verdana"/>
          <w:b w:val="0"/>
          <w:sz w:val="21"/>
          <w:szCs w:val="21"/>
        </w:rPr>
      </w:pPr>
      <w:r w:rsidRPr="00B20644">
        <w:rPr>
          <w:rStyle w:val="Strong"/>
          <w:rFonts w:ascii="Verdana" w:hAnsi="Verdana"/>
          <w:b w:val="0"/>
          <w:sz w:val="21"/>
          <w:szCs w:val="21"/>
        </w:rPr>
        <w:t xml:space="preserve">          allow_ima="true"</w:t>
      </w:r>
    </w:p>
    <w:p w:rsidR="00E518EC" w:rsidRPr="00B20644" w:rsidRDefault="00E518EC" w:rsidP="00B20644">
      <w:pPr>
        <w:pStyle w:val="NoSpacing"/>
        <w:spacing w:line="360" w:lineRule="auto"/>
        <w:ind w:left="709"/>
        <w:rPr>
          <w:rStyle w:val="Strong"/>
          <w:rFonts w:ascii="Verdana" w:hAnsi="Verdana"/>
          <w:b w:val="0"/>
          <w:sz w:val="21"/>
          <w:szCs w:val="21"/>
        </w:rPr>
      </w:pPr>
      <w:r w:rsidRPr="00B20644">
        <w:rPr>
          <w:rStyle w:val="Strong"/>
          <w:rFonts w:ascii="Verdana" w:hAnsi="Verdana"/>
          <w:b w:val="0"/>
          <w:sz w:val="21"/>
          <w:szCs w:val="21"/>
        </w:rPr>
        <w:t xml:space="preserve">          preroll_id ="1"</w:t>
      </w:r>
    </w:p>
    <w:p w:rsidR="00E518EC" w:rsidRPr="00B20644" w:rsidRDefault="00E518EC" w:rsidP="00B20644">
      <w:pPr>
        <w:pStyle w:val="NoSpacing"/>
        <w:spacing w:line="360" w:lineRule="auto"/>
        <w:ind w:left="709"/>
        <w:rPr>
          <w:rStyle w:val="Strong"/>
          <w:rFonts w:ascii="Verdana" w:hAnsi="Verdana"/>
          <w:b w:val="0"/>
          <w:sz w:val="21"/>
          <w:szCs w:val="21"/>
        </w:rPr>
      </w:pPr>
      <w:r w:rsidRPr="00B20644">
        <w:rPr>
          <w:rStyle w:val="Strong"/>
          <w:rFonts w:ascii="Verdana" w:hAnsi="Verdana"/>
          <w:b w:val="0"/>
          <w:sz w:val="21"/>
          <w:szCs w:val="21"/>
        </w:rPr>
        <w:lastRenderedPageBreak/>
        <w:t xml:space="preserve">          postroll_id ="2"</w:t>
      </w:r>
    </w:p>
    <w:p w:rsidR="00E518EC" w:rsidRPr="00B20644" w:rsidRDefault="00E518EC" w:rsidP="00B20644">
      <w:pPr>
        <w:pStyle w:val="NoSpacing"/>
        <w:spacing w:line="360" w:lineRule="auto"/>
        <w:ind w:left="709"/>
        <w:rPr>
          <w:rStyle w:val="Strong"/>
          <w:rFonts w:ascii="Verdana" w:hAnsi="Verdana"/>
          <w:b w:val="0"/>
          <w:sz w:val="21"/>
          <w:szCs w:val="21"/>
        </w:rPr>
      </w:pPr>
      <w:r w:rsidRPr="00B20644">
        <w:rPr>
          <w:rStyle w:val="Strong"/>
          <w:rFonts w:ascii="Verdana" w:hAnsi="Verdana"/>
          <w:b w:val="0"/>
          <w:sz w:val="21"/>
          <w:szCs w:val="21"/>
        </w:rPr>
        <w:t xml:space="preserve">          allow_download="true"</w:t>
      </w:r>
    </w:p>
    <w:p w:rsidR="00E518EC" w:rsidRPr="00B20644" w:rsidRDefault="00E518EC" w:rsidP="00B20644">
      <w:pPr>
        <w:pStyle w:val="NoSpacing"/>
        <w:spacing w:line="360" w:lineRule="auto"/>
        <w:ind w:left="709"/>
        <w:rPr>
          <w:rStyle w:val="Strong"/>
          <w:rFonts w:ascii="Verdana" w:hAnsi="Verdana"/>
          <w:b w:val="0"/>
          <w:sz w:val="21"/>
          <w:szCs w:val="21"/>
        </w:rPr>
      </w:pPr>
      <w:r w:rsidRPr="00B20644">
        <w:rPr>
          <w:rStyle w:val="Strong"/>
          <w:rFonts w:ascii="Verdana" w:hAnsi="Verdana"/>
          <w:b w:val="0"/>
          <w:sz w:val="21"/>
          <w:szCs w:val="21"/>
        </w:rPr>
        <w:t xml:space="preserve">          copylink=""</w:t>
      </w:r>
    </w:p>
    <w:p w:rsidR="00E518EC" w:rsidRPr="00B20644" w:rsidRDefault="00E518EC" w:rsidP="00B20644">
      <w:pPr>
        <w:pStyle w:val="NoSpacing"/>
        <w:spacing w:line="360" w:lineRule="auto"/>
        <w:ind w:left="709"/>
        <w:rPr>
          <w:rStyle w:val="Strong"/>
          <w:rFonts w:ascii="Verdana" w:hAnsi="Verdana"/>
          <w:sz w:val="21"/>
          <w:szCs w:val="21"/>
        </w:rPr>
      </w:pPr>
      <w:r w:rsidRPr="00B20644">
        <w:rPr>
          <w:rStyle w:val="Strong"/>
          <w:rFonts w:ascii="Verdana" w:hAnsi="Verdana"/>
          <w:b w:val="0"/>
          <w:sz w:val="21"/>
          <w:szCs w:val="21"/>
        </w:rPr>
        <w:t xml:space="preserve">          streamer_path</w:t>
      </w:r>
      <w:r w:rsidRPr="00B20644">
        <w:rPr>
          <w:rStyle w:val="Strong"/>
          <w:rFonts w:ascii="Verdana" w:hAnsi="Verdana"/>
          <w:sz w:val="21"/>
          <w:szCs w:val="21"/>
        </w:rPr>
        <w:t>="</w:t>
      </w:r>
      <w:r w:rsidRPr="007E4707">
        <w:rPr>
          <w:rFonts w:ascii="Verdana" w:hAnsi="Verdana"/>
          <w:sz w:val="21"/>
          <w:szCs w:val="21"/>
        </w:rPr>
        <w:t>pseudostreaming</w:t>
      </w:r>
      <w:r w:rsidRPr="007E4707">
        <w:rPr>
          <w:rStyle w:val="Strong"/>
          <w:rFonts w:ascii="Verdana" w:hAnsi="Verdana"/>
          <w:sz w:val="21"/>
          <w:szCs w:val="21"/>
        </w:rPr>
        <w:t>"</w:t>
      </w:r>
    </w:p>
    <w:p w:rsidR="00E518EC" w:rsidRPr="00B20644" w:rsidRDefault="00E518EC" w:rsidP="00B20644">
      <w:pPr>
        <w:pStyle w:val="NoSpacing"/>
        <w:spacing w:line="360" w:lineRule="auto"/>
        <w:ind w:left="709"/>
        <w:rPr>
          <w:rStyle w:val="Strong"/>
          <w:rFonts w:ascii="Verdana" w:hAnsi="Verdana"/>
          <w:b w:val="0"/>
          <w:sz w:val="21"/>
          <w:szCs w:val="21"/>
        </w:rPr>
      </w:pPr>
      <w:r w:rsidRPr="00B20644">
        <w:rPr>
          <w:rStyle w:val="Strong"/>
          <w:rFonts w:ascii="Verdana" w:hAnsi="Verdana"/>
          <w:b w:val="0"/>
          <w:sz w:val="21"/>
          <w:szCs w:val="21"/>
        </w:rPr>
        <w:t xml:space="preserve">          video_isLive="false" &gt;</w:t>
      </w:r>
    </w:p>
    <w:p w:rsidR="00E518EC" w:rsidRPr="00B20644" w:rsidRDefault="00E518EC" w:rsidP="00B20644">
      <w:pPr>
        <w:pStyle w:val="NoSpacing"/>
        <w:spacing w:line="360" w:lineRule="auto"/>
        <w:ind w:left="709"/>
        <w:rPr>
          <w:rStyle w:val="Strong"/>
          <w:rFonts w:ascii="Verdana" w:hAnsi="Verdana"/>
          <w:b w:val="0"/>
          <w:sz w:val="21"/>
          <w:szCs w:val="21"/>
        </w:rPr>
      </w:pPr>
      <w:r w:rsidRPr="00B20644">
        <w:rPr>
          <w:rStyle w:val="Strong"/>
          <w:rFonts w:ascii="Verdana" w:hAnsi="Verdana"/>
          <w:b w:val="0"/>
          <w:sz w:val="21"/>
          <w:szCs w:val="21"/>
        </w:rPr>
        <w:t xml:space="preserve">          &lt;title&gt;&lt;![CDATA[video_title]]&gt;&lt;/title&gt;</w:t>
      </w:r>
    </w:p>
    <w:p w:rsidR="00E518EC" w:rsidRPr="00B20644" w:rsidRDefault="00E518EC" w:rsidP="00B20644">
      <w:pPr>
        <w:pStyle w:val="NoSpacing"/>
        <w:spacing w:line="360" w:lineRule="auto"/>
        <w:ind w:left="709"/>
        <w:rPr>
          <w:rFonts w:ascii="Verdana" w:hAnsi="Verdana"/>
          <w:sz w:val="21"/>
          <w:szCs w:val="21"/>
        </w:rPr>
      </w:pPr>
      <w:r w:rsidRPr="00B20644">
        <w:rPr>
          <w:rStyle w:val="Strong"/>
          <w:rFonts w:ascii="Verdana" w:hAnsi="Verdana"/>
          <w:b w:val="0"/>
          <w:sz w:val="21"/>
          <w:szCs w:val="21"/>
        </w:rPr>
        <w:t>&lt;!--Optional--&gt;</w:t>
      </w:r>
      <w:r w:rsidRPr="00B20644">
        <w:rPr>
          <w:rFonts w:ascii="Verdana" w:hAnsi="Verdana"/>
          <w:sz w:val="21"/>
          <w:szCs w:val="21"/>
        </w:rPr>
        <w:t>&lt;tagline targeturl=”https://mydomain.com”&gt;&lt;![CDATA[&lt;spanclass='heading'&gt;Tagline - &lt;/span&gt; &lt;b&gt;Your short description for videos goes here.&lt;/b&gt;]]&lt;/tagline&gt;</w:t>
      </w:r>
    </w:p>
    <w:p w:rsidR="00E518EC" w:rsidRPr="00B20644" w:rsidRDefault="00E518EC" w:rsidP="00B20644">
      <w:pPr>
        <w:pStyle w:val="NoSpacing"/>
        <w:spacing w:line="360" w:lineRule="auto"/>
        <w:ind w:left="709"/>
        <w:rPr>
          <w:rFonts w:ascii="Verdana" w:hAnsi="Verdana"/>
          <w:sz w:val="21"/>
          <w:szCs w:val="21"/>
        </w:rPr>
      </w:pPr>
      <w:r w:rsidRPr="00B20644">
        <w:rPr>
          <w:rFonts w:ascii="Verdana" w:hAnsi="Verdana"/>
          <w:sz w:val="21"/>
          <w:szCs w:val="21"/>
        </w:rPr>
        <w:t>&lt;/mainvideo&gt;</w:t>
      </w:r>
    </w:p>
    <w:p w:rsidR="006460BD" w:rsidRDefault="00E518EC" w:rsidP="006D73CD">
      <w:pPr>
        <w:pStyle w:val="NoSpacing"/>
        <w:spacing w:line="360" w:lineRule="auto"/>
        <w:ind w:left="709"/>
        <w:rPr>
          <w:rFonts w:ascii="Verdana" w:hAnsi="Verdana"/>
          <w:sz w:val="21"/>
          <w:szCs w:val="21"/>
        </w:rPr>
      </w:pPr>
      <w:r w:rsidRPr="00B20644">
        <w:rPr>
          <w:rFonts w:ascii="Verdana" w:hAnsi="Verdana"/>
          <w:sz w:val="21"/>
          <w:szCs w:val="21"/>
        </w:rPr>
        <w:t>&lt;/playlist&gt;</w:t>
      </w:r>
    </w:p>
    <w:p w:rsidR="006D73CD" w:rsidRDefault="006D73CD" w:rsidP="006D73CD">
      <w:pPr>
        <w:pStyle w:val="NoSpacing"/>
        <w:spacing w:line="360" w:lineRule="auto"/>
        <w:ind w:left="709"/>
        <w:rPr>
          <w:rFonts w:ascii="Verdana" w:hAnsi="Verdana"/>
          <w:sz w:val="21"/>
          <w:szCs w:val="21"/>
        </w:rPr>
      </w:pPr>
    </w:p>
    <w:p w:rsidR="00A32921" w:rsidRDefault="006D73CD" w:rsidP="00A32921">
      <w:pPr>
        <w:pStyle w:val="NoSpacing"/>
        <w:numPr>
          <w:ilvl w:val="0"/>
          <w:numId w:val="33"/>
        </w:numPr>
        <w:spacing w:line="360" w:lineRule="auto"/>
        <w:rPr>
          <w:rFonts w:ascii="Verdana" w:hAnsi="Verdana"/>
          <w:sz w:val="21"/>
          <w:szCs w:val="21"/>
        </w:rPr>
      </w:pPr>
      <w:r w:rsidRPr="006D73CD">
        <w:rPr>
          <w:rFonts w:ascii="Verdana" w:hAnsi="Verdana"/>
          <w:sz w:val="21"/>
          <w:szCs w:val="21"/>
        </w:rPr>
        <w:t>Run index.html in your favorite browser.</w:t>
      </w:r>
    </w:p>
    <w:p w:rsidR="00A32921" w:rsidRDefault="00A32921" w:rsidP="00A32921">
      <w:pPr>
        <w:pStyle w:val="NoSpacing"/>
        <w:spacing w:line="360" w:lineRule="auto"/>
        <w:ind w:left="720"/>
        <w:rPr>
          <w:rFonts w:ascii="Verdana" w:hAnsi="Verdana" w:cs="Verdana"/>
          <w:color w:val="FF0000"/>
          <w:sz w:val="32"/>
          <w:szCs w:val="32"/>
        </w:rPr>
      </w:pPr>
    </w:p>
    <w:p w:rsidR="00A53283" w:rsidRDefault="00A53283" w:rsidP="00307238">
      <w:pPr>
        <w:shd w:val="clear" w:color="auto" w:fill="FFFFFF"/>
        <w:tabs>
          <w:tab w:val="left" w:pos="1965"/>
          <w:tab w:val="right" w:pos="9360"/>
        </w:tabs>
        <w:autoSpaceDE w:val="0"/>
        <w:spacing w:line="360" w:lineRule="auto"/>
        <w:rPr>
          <w:rFonts w:ascii="Verdana" w:hAnsi="Verdana" w:cs="Verdana"/>
          <w:color w:val="FF0000"/>
          <w:sz w:val="32"/>
          <w:szCs w:val="32"/>
        </w:rPr>
      </w:pPr>
    </w:p>
    <w:p w:rsidR="00A53283" w:rsidRDefault="00A53283" w:rsidP="00307238">
      <w:pPr>
        <w:shd w:val="clear" w:color="auto" w:fill="FFFFFF"/>
        <w:tabs>
          <w:tab w:val="left" w:pos="1965"/>
          <w:tab w:val="right" w:pos="9360"/>
        </w:tabs>
        <w:autoSpaceDE w:val="0"/>
        <w:spacing w:line="360" w:lineRule="auto"/>
        <w:rPr>
          <w:rFonts w:ascii="Verdana" w:hAnsi="Verdana" w:cs="Verdana"/>
          <w:color w:val="FF0000"/>
          <w:sz w:val="32"/>
          <w:szCs w:val="32"/>
        </w:rPr>
      </w:pPr>
    </w:p>
    <w:p w:rsidR="00A53283" w:rsidRDefault="00A53283" w:rsidP="00307238">
      <w:pPr>
        <w:shd w:val="clear" w:color="auto" w:fill="FFFFFF"/>
        <w:tabs>
          <w:tab w:val="left" w:pos="1965"/>
          <w:tab w:val="right" w:pos="9360"/>
        </w:tabs>
        <w:autoSpaceDE w:val="0"/>
        <w:spacing w:line="360" w:lineRule="auto"/>
        <w:rPr>
          <w:rFonts w:ascii="Verdana" w:hAnsi="Verdana" w:cs="Verdana"/>
          <w:color w:val="FF0000"/>
          <w:sz w:val="32"/>
          <w:szCs w:val="32"/>
        </w:rPr>
      </w:pPr>
    </w:p>
    <w:p w:rsidR="00A53283" w:rsidRDefault="00A53283" w:rsidP="00307238">
      <w:pPr>
        <w:shd w:val="clear" w:color="auto" w:fill="FFFFFF"/>
        <w:tabs>
          <w:tab w:val="left" w:pos="1965"/>
          <w:tab w:val="right" w:pos="9360"/>
        </w:tabs>
        <w:autoSpaceDE w:val="0"/>
        <w:spacing w:line="360" w:lineRule="auto"/>
        <w:rPr>
          <w:rFonts w:ascii="Verdana" w:hAnsi="Verdana" w:cs="Verdana"/>
          <w:color w:val="FF0000"/>
          <w:sz w:val="32"/>
          <w:szCs w:val="32"/>
        </w:rPr>
      </w:pPr>
    </w:p>
    <w:p w:rsidR="00A53283" w:rsidRDefault="00A53283" w:rsidP="00307238">
      <w:pPr>
        <w:shd w:val="clear" w:color="auto" w:fill="FFFFFF"/>
        <w:tabs>
          <w:tab w:val="left" w:pos="1965"/>
          <w:tab w:val="right" w:pos="9360"/>
        </w:tabs>
        <w:autoSpaceDE w:val="0"/>
        <w:spacing w:line="360" w:lineRule="auto"/>
        <w:rPr>
          <w:rFonts w:ascii="Verdana" w:hAnsi="Verdana" w:cs="Verdana"/>
          <w:color w:val="FF0000"/>
          <w:sz w:val="32"/>
          <w:szCs w:val="32"/>
        </w:rPr>
      </w:pPr>
    </w:p>
    <w:p w:rsidR="00A53283" w:rsidRDefault="00A53283" w:rsidP="00307238">
      <w:pPr>
        <w:shd w:val="clear" w:color="auto" w:fill="FFFFFF"/>
        <w:tabs>
          <w:tab w:val="left" w:pos="1965"/>
          <w:tab w:val="right" w:pos="9360"/>
        </w:tabs>
        <w:autoSpaceDE w:val="0"/>
        <w:spacing w:line="360" w:lineRule="auto"/>
        <w:rPr>
          <w:rFonts w:ascii="Verdana" w:hAnsi="Verdana" w:cs="Verdana"/>
          <w:color w:val="FF0000"/>
          <w:sz w:val="32"/>
          <w:szCs w:val="32"/>
        </w:rPr>
      </w:pPr>
    </w:p>
    <w:p w:rsidR="00A53283" w:rsidRDefault="00A53283" w:rsidP="00307238">
      <w:pPr>
        <w:shd w:val="clear" w:color="auto" w:fill="FFFFFF"/>
        <w:tabs>
          <w:tab w:val="left" w:pos="1965"/>
          <w:tab w:val="right" w:pos="9360"/>
        </w:tabs>
        <w:autoSpaceDE w:val="0"/>
        <w:spacing w:line="360" w:lineRule="auto"/>
        <w:rPr>
          <w:rFonts w:ascii="Verdana" w:hAnsi="Verdana" w:cs="Verdana"/>
          <w:color w:val="FF0000"/>
          <w:sz w:val="32"/>
          <w:szCs w:val="32"/>
        </w:rPr>
      </w:pPr>
    </w:p>
    <w:p w:rsidR="00A53283" w:rsidRDefault="00A53283" w:rsidP="00307238">
      <w:pPr>
        <w:shd w:val="clear" w:color="auto" w:fill="FFFFFF"/>
        <w:tabs>
          <w:tab w:val="left" w:pos="1965"/>
          <w:tab w:val="right" w:pos="9360"/>
        </w:tabs>
        <w:autoSpaceDE w:val="0"/>
        <w:spacing w:line="360" w:lineRule="auto"/>
        <w:rPr>
          <w:rFonts w:ascii="Verdana" w:hAnsi="Verdana" w:cs="Verdana"/>
          <w:color w:val="FF0000"/>
          <w:sz w:val="32"/>
          <w:szCs w:val="32"/>
        </w:rPr>
      </w:pPr>
    </w:p>
    <w:p w:rsidR="00A53283" w:rsidRDefault="00A53283" w:rsidP="00307238">
      <w:pPr>
        <w:shd w:val="clear" w:color="auto" w:fill="FFFFFF"/>
        <w:tabs>
          <w:tab w:val="left" w:pos="1965"/>
          <w:tab w:val="right" w:pos="9360"/>
        </w:tabs>
        <w:autoSpaceDE w:val="0"/>
        <w:spacing w:line="360" w:lineRule="auto"/>
        <w:rPr>
          <w:rFonts w:ascii="Verdana" w:hAnsi="Verdana" w:cs="Verdana"/>
          <w:color w:val="FF0000"/>
          <w:sz w:val="32"/>
          <w:szCs w:val="32"/>
        </w:rPr>
      </w:pPr>
    </w:p>
    <w:p w:rsidR="00A53283" w:rsidRDefault="00A53283" w:rsidP="00307238">
      <w:pPr>
        <w:shd w:val="clear" w:color="auto" w:fill="FFFFFF"/>
        <w:tabs>
          <w:tab w:val="left" w:pos="1965"/>
          <w:tab w:val="right" w:pos="9360"/>
        </w:tabs>
        <w:autoSpaceDE w:val="0"/>
        <w:spacing w:line="360" w:lineRule="auto"/>
        <w:rPr>
          <w:rFonts w:ascii="Verdana" w:hAnsi="Verdana" w:cs="Verdana"/>
          <w:color w:val="FF0000"/>
          <w:sz w:val="32"/>
          <w:szCs w:val="32"/>
        </w:rPr>
      </w:pPr>
    </w:p>
    <w:p w:rsidR="00A53283" w:rsidRDefault="00A53283" w:rsidP="00307238">
      <w:pPr>
        <w:shd w:val="clear" w:color="auto" w:fill="FFFFFF"/>
        <w:tabs>
          <w:tab w:val="left" w:pos="1965"/>
          <w:tab w:val="right" w:pos="9360"/>
        </w:tabs>
        <w:autoSpaceDE w:val="0"/>
        <w:spacing w:line="360" w:lineRule="auto"/>
        <w:rPr>
          <w:rFonts w:ascii="Verdana" w:hAnsi="Verdana" w:cs="Verdana"/>
          <w:color w:val="FF0000"/>
          <w:sz w:val="32"/>
          <w:szCs w:val="32"/>
        </w:rPr>
      </w:pPr>
    </w:p>
    <w:p w:rsidR="00A53283" w:rsidRDefault="00A53283" w:rsidP="00307238">
      <w:pPr>
        <w:shd w:val="clear" w:color="auto" w:fill="FFFFFF"/>
        <w:tabs>
          <w:tab w:val="left" w:pos="1965"/>
          <w:tab w:val="right" w:pos="9360"/>
        </w:tabs>
        <w:autoSpaceDE w:val="0"/>
        <w:spacing w:line="360" w:lineRule="auto"/>
        <w:rPr>
          <w:rFonts w:ascii="Verdana" w:hAnsi="Verdana" w:cs="Verdana"/>
          <w:color w:val="FF0000"/>
          <w:sz w:val="32"/>
          <w:szCs w:val="32"/>
        </w:rPr>
      </w:pPr>
    </w:p>
    <w:p w:rsidR="00A53283" w:rsidRDefault="00A53283" w:rsidP="00307238">
      <w:pPr>
        <w:shd w:val="clear" w:color="auto" w:fill="FFFFFF"/>
        <w:tabs>
          <w:tab w:val="left" w:pos="1965"/>
          <w:tab w:val="right" w:pos="9360"/>
        </w:tabs>
        <w:autoSpaceDE w:val="0"/>
        <w:spacing w:line="360" w:lineRule="auto"/>
        <w:rPr>
          <w:rFonts w:ascii="Verdana" w:hAnsi="Verdana" w:cs="Verdana"/>
          <w:color w:val="FF0000"/>
          <w:sz w:val="32"/>
          <w:szCs w:val="32"/>
        </w:rPr>
      </w:pPr>
    </w:p>
    <w:p w:rsidR="00A53283" w:rsidRDefault="00A53283" w:rsidP="00307238">
      <w:pPr>
        <w:shd w:val="clear" w:color="auto" w:fill="FFFFFF"/>
        <w:tabs>
          <w:tab w:val="left" w:pos="1965"/>
          <w:tab w:val="right" w:pos="9360"/>
        </w:tabs>
        <w:autoSpaceDE w:val="0"/>
        <w:spacing w:line="360" w:lineRule="auto"/>
        <w:rPr>
          <w:rFonts w:ascii="Verdana" w:hAnsi="Verdana" w:cs="Verdana"/>
          <w:color w:val="FF0000"/>
          <w:sz w:val="32"/>
          <w:szCs w:val="32"/>
        </w:rPr>
      </w:pPr>
    </w:p>
    <w:p w:rsidR="002062CB" w:rsidRDefault="002062CB" w:rsidP="00307238">
      <w:pPr>
        <w:shd w:val="clear" w:color="auto" w:fill="FFFFFF"/>
        <w:tabs>
          <w:tab w:val="left" w:pos="1965"/>
          <w:tab w:val="right" w:pos="9360"/>
        </w:tabs>
        <w:autoSpaceDE w:val="0"/>
        <w:spacing w:line="360" w:lineRule="auto"/>
        <w:rPr>
          <w:rFonts w:ascii="Verdana" w:hAnsi="Verdana" w:cs="Verdana"/>
          <w:color w:val="FF0000"/>
          <w:sz w:val="32"/>
          <w:szCs w:val="32"/>
        </w:rPr>
      </w:pPr>
    </w:p>
    <w:p w:rsidR="001C3905" w:rsidRDefault="00692864" w:rsidP="00307238">
      <w:pPr>
        <w:shd w:val="clear" w:color="auto" w:fill="FFFFFF"/>
        <w:tabs>
          <w:tab w:val="left" w:pos="1965"/>
          <w:tab w:val="right" w:pos="9360"/>
        </w:tabs>
        <w:autoSpaceDE w:val="0"/>
        <w:spacing w:line="360" w:lineRule="auto"/>
        <w:rPr>
          <w:rFonts w:ascii="Verdana" w:hAnsi="Verdana" w:cs="Verdana"/>
          <w:color w:val="FF0000"/>
          <w:sz w:val="32"/>
          <w:szCs w:val="32"/>
        </w:rPr>
      </w:pPr>
      <w:r>
        <w:rPr>
          <w:rFonts w:ascii="Verdana" w:hAnsi="Verdana" w:cs="Verdana"/>
          <w:noProof/>
          <w:color w:val="FF0000"/>
          <w:sz w:val="32"/>
          <w:szCs w:val="32"/>
          <w:lang w:eastAsia="en-US" w:bidi="ar-SA"/>
        </w:rPr>
        <w:lastRenderedPageBreak/>
        <w:drawing>
          <wp:anchor distT="0" distB="0" distL="0" distR="0" simplePos="0" relativeHeight="251661824" behindDoc="0" locked="0" layoutInCell="1" allowOverlap="1">
            <wp:simplePos x="0" y="0"/>
            <wp:positionH relativeFrom="column">
              <wp:posOffset>-121285</wp:posOffset>
            </wp:positionH>
            <wp:positionV relativeFrom="paragraph">
              <wp:posOffset>375920</wp:posOffset>
            </wp:positionV>
            <wp:extent cx="6297930" cy="57785"/>
            <wp:effectExtent l="19050" t="0" r="7620" b="0"/>
            <wp:wrapTopAndBottom/>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6297930" cy="57785"/>
                    </a:xfrm>
                    <a:prstGeom prst="rect">
                      <a:avLst/>
                    </a:prstGeom>
                    <a:solidFill>
                      <a:srgbClr val="FFFFFF"/>
                    </a:solidFill>
                    <a:ln w="9525">
                      <a:noFill/>
                      <a:miter lim="800000"/>
                      <a:headEnd/>
                      <a:tailEnd/>
                    </a:ln>
                  </pic:spPr>
                </pic:pic>
              </a:graphicData>
            </a:graphic>
          </wp:anchor>
        </w:drawing>
      </w:r>
      <w:r w:rsidR="005945A0" w:rsidRPr="00A32921">
        <w:rPr>
          <w:rFonts w:ascii="Verdana" w:hAnsi="Verdana" w:cs="Verdana"/>
          <w:color w:val="FF0000"/>
          <w:sz w:val="32"/>
          <w:szCs w:val="32"/>
        </w:rPr>
        <w:t>HD FLV Player Flashvar</w:t>
      </w:r>
    </w:p>
    <w:p w:rsidR="006D22E0" w:rsidRDefault="006D22E0" w:rsidP="00B46B13">
      <w:pPr>
        <w:shd w:val="clear" w:color="auto" w:fill="FFFFFF"/>
        <w:tabs>
          <w:tab w:val="left" w:pos="1965"/>
          <w:tab w:val="right" w:pos="9360"/>
        </w:tabs>
        <w:autoSpaceDE w:val="0"/>
        <w:spacing w:line="360" w:lineRule="auto"/>
        <w:rPr>
          <w:rFonts w:ascii="Verdana" w:hAnsi="Verdana" w:cs="Verdana"/>
          <w:b/>
          <w:sz w:val="21"/>
          <w:szCs w:val="21"/>
        </w:rPr>
      </w:pPr>
    </w:p>
    <w:p w:rsidR="00955E94" w:rsidRPr="00A32921" w:rsidRDefault="00955E94" w:rsidP="00B46B13">
      <w:pPr>
        <w:shd w:val="clear" w:color="auto" w:fill="FFFFFF"/>
        <w:tabs>
          <w:tab w:val="left" w:pos="1965"/>
          <w:tab w:val="right" w:pos="9360"/>
        </w:tabs>
        <w:autoSpaceDE w:val="0"/>
        <w:spacing w:line="360" w:lineRule="auto"/>
        <w:rPr>
          <w:rFonts w:ascii="Verdana" w:eastAsia="Times New Roman" w:hAnsi="Verdana" w:cs="Times New Roman"/>
          <w:b/>
          <w:bCs/>
          <w:sz w:val="21"/>
          <w:szCs w:val="21"/>
        </w:rPr>
      </w:pPr>
      <w:r w:rsidRPr="00A32921">
        <w:rPr>
          <w:rFonts w:ascii="Verdana" w:hAnsi="Verdana" w:cs="Verdana"/>
          <w:b/>
          <w:sz w:val="21"/>
          <w:szCs w:val="21"/>
        </w:rPr>
        <w:t>Player Configuration</w:t>
      </w:r>
    </w:p>
    <w:p w:rsidR="006D22E0" w:rsidRDefault="00955E94" w:rsidP="006D22E0">
      <w:pPr>
        <w:spacing w:before="100" w:beforeAutospacing="1" w:after="100" w:afterAutospacing="1" w:line="276" w:lineRule="auto"/>
        <w:rPr>
          <w:rFonts w:ascii="Verdana" w:eastAsia="Times New Roman" w:hAnsi="Verdana" w:cs="Times New Roman"/>
          <w:sz w:val="21"/>
          <w:szCs w:val="21"/>
        </w:rPr>
      </w:pPr>
      <w:r w:rsidRPr="00955E94">
        <w:rPr>
          <w:rFonts w:ascii="Verdana" w:eastAsia="Times New Roman" w:hAnsi="Verdana" w:cs="Times New Roman"/>
          <w:bCs/>
          <w:sz w:val="21"/>
          <w:szCs w:val="21"/>
        </w:rPr>
        <w:t>1. Open index.html in your favorite editor.</w:t>
      </w:r>
    </w:p>
    <w:p w:rsidR="00955E94" w:rsidRPr="00955E94" w:rsidRDefault="00955E94" w:rsidP="006D22E0">
      <w:pPr>
        <w:spacing w:before="100" w:beforeAutospacing="1" w:after="100" w:afterAutospacing="1" w:line="276" w:lineRule="auto"/>
        <w:rPr>
          <w:rFonts w:ascii="Verdana" w:eastAsia="Times New Roman" w:hAnsi="Verdana" w:cs="Times New Roman"/>
          <w:sz w:val="21"/>
          <w:szCs w:val="21"/>
        </w:rPr>
      </w:pPr>
      <w:r w:rsidRPr="00955E94">
        <w:rPr>
          <w:rFonts w:ascii="Verdana" w:eastAsia="Times New Roman" w:hAnsi="Verdana" w:cs="Times New Roman"/>
          <w:bCs/>
          <w:sz w:val="21"/>
          <w:szCs w:val="21"/>
        </w:rPr>
        <w:t>2. You will be able to find the following code snippet</w:t>
      </w:r>
    </w:p>
    <w:p w:rsidR="00955E94" w:rsidRPr="00B20644" w:rsidRDefault="00955E94" w:rsidP="00B20644">
      <w:pPr>
        <w:spacing w:line="360" w:lineRule="auto"/>
        <w:ind w:left="709"/>
        <w:rPr>
          <w:rFonts w:ascii="Verdana" w:hAnsi="Verdana"/>
          <w:sz w:val="21"/>
          <w:szCs w:val="21"/>
        </w:rPr>
      </w:pPr>
      <w:r w:rsidRPr="00B20644">
        <w:rPr>
          <w:rFonts w:ascii="Verdana" w:hAnsi="Verdana"/>
          <w:sz w:val="21"/>
          <w:szCs w:val="21"/>
        </w:rPr>
        <w:t>&lt;div name=’mediaspace’ id=’mediaspace’&gt;</w:t>
      </w:r>
    </w:p>
    <w:p w:rsidR="00955E94" w:rsidRPr="00B20644" w:rsidRDefault="00955E94" w:rsidP="00B20644">
      <w:pPr>
        <w:spacing w:line="360" w:lineRule="auto"/>
        <w:ind w:left="709"/>
        <w:rPr>
          <w:rFonts w:ascii="Verdana" w:hAnsi="Verdana"/>
          <w:sz w:val="21"/>
          <w:szCs w:val="21"/>
        </w:rPr>
      </w:pPr>
      <w:r w:rsidRPr="00B20644">
        <w:rPr>
          <w:rFonts w:ascii="Verdana" w:hAnsi="Verdana"/>
          <w:sz w:val="21"/>
          <w:szCs w:val="21"/>
        </w:rPr>
        <w:t>&lt;script type=”text/javascript”&gt;</w:t>
      </w:r>
    </w:p>
    <w:p w:rsidR="00955E94" w:rsidRPr="00B20644" w:rsidRDefault="00955E94" w:rsidP="00B20644">
      <w:pPr>
        <w:spacing w:line="360" w:lineRule="auto"/>
        <w:ind w:left="709"/>
        <w:rPr>
          <w:rFonts w:ascii="Verdana" w:hAnsi="Verdana"/>
          <w:sz w:val="21"/>
          <w:szCs w:val="21"/>
        </w:rPr>
      </w:pPr>
      <w:r w:rsidRPr="00B20644">
        <w:rPr>
          <w:rFonts w:ascii="Verdana" w:hAnsi="Verdana"/>
          <w:sz w:val="21"/>
          <w:szCs w:val="21"/>
        </w:rPr>
        <w:t>var s1 = new SWFObject(‘hdplayer.swf’, ‘player’, ’640′, ’360′, ’9′);</w:t>
      </w:r>
    </w:p>
    <w:p w:rsidR="00955E94" w:rsidRPr="00B20644" w:rsidRDefault="00955E94" w:rsidP="00B20644">
      <w:pPr>
        <w:spacing w:line="360" w:lineRule="auto"/>
        <w:ind w:left="709"/>
        <w:rPr>
          <w:rFonts w:ascii="Verdana" w:hAnsi="Verdana"/>
          <w:sz w:val="21"/>
          <w:szCs w:val="21"/>
        </w:rPr>
      </w:pPr>
      <w:r w:rsidRPr="00B20644">
        <w:rPr>
          <w:rFonts w:ascii="Verdana" w:hAnsi="Verdana"/>
          <w:sz w:val="21"/>
          <w:szCs w:val="21"/>
        </w:rPr>
        <w:t>s1.addParam(‘allowfullscreen’, ‘true’);</w:t>
      </w:r>
    </w:p>
    <w:p w:rsidR="00955E94" w:rsidRPr="00B20644" w:rsidRDefault="00955E94" w:rsidP="00B20644">
      <w:pPr>
        <w:spacing w:line="360" w:lineRule="auto"/>
        <w:ind w:left="709"/>
        <w:rPr>
          <w:rFonts w:ascii="Verdana" w:hAnsi="Verdana"/>
          <w:sz w:val="21"/>
          <w:szCs w:val="21"/>
        </w:rPr>
      </w:pPr>
      <w:r w:rsidRPr="00B20644">
        <w:rPr>
          <w:rFonts w:ascii="Verdana" w:hAnsi="Verdana"/>
          <w:sz w:val="21"/>
          <w:szCs w:val="21"/>
        </w:rPr>
        <w:t>s1.addParam(‘allowscriptaccess’, ‘always’);</w:t>
      </w:r>
    </w:p>
    <w:p w:rsidR="00955E94" w:rsidRPr="00B20644" w:rsidRDefault="00955E94" w:rsidP="00B20644">
      <w:pPr>
        <w:spacing w:line="360" w:lineRule="auto"/>
        <w:ind w:left="709"/>
        <w:rPr>
          <w:rFonts w:ascii="Verdana" w:hAnsi="Verdana"/>
          <w:sz w:val="21"/>
          <w:szCs w:val="21"/>
        </w:rPr>
      </w:pPr>
      <w:r w:rsidRPr="00B20644">
        <w:rPr>
          <w:rFonts w:ascii="Verdana" w:hAnsi="Verdana"/>
          <w:sz w:val="21"/>
          <w:szCs w:val="21"/>
        </w:rPr>
        <w:t>s1.addParam(‘wmode’, ‘transparent’);</w:t>
      </w:r>
    </w:p>
    <w:p w:rsidR="00955E94" w:rsidRPr="00B20644" w:rsidRDefault="00955E94" w:rsidP="00B20644">
      <w:pPr>
        <w:spacing w:line="360" w:lineRule="auto"/>
        <w:ind w:left="709"/>
        <w:rPr>
          <w:rFonts w:ascii="Verdana" w:hAnsi="Verdana"/>
          <w:sz w:val="21"/>
          <w:szCs w:val="21"/>
        </w:rPr>
      </w:pPr>
      <w:r w:rsidRPr="00B20644">
        <w:rPr>
          <w:rFonts w:ascii="Verdana" w:hAnsi="Verdana"/>
          <w:sz w:val="21"/>
          <w:szCs w:val="21"/>
        </w:rPr>
        <w:t>s1.write(‘mediaspace’);</w:t>
      </w:r>
    </w:p>
    <w:p w:rsidR="00955E94" w:rsidRPr="00B20644" w:rsidRDefault="00955E94" w:rsidP="00B20644">
      <w:pPr>
        <w:spacing w:line="360" w:lineRule="auto"/>
        <w:ind w:left="709"/>
        <w:rPr>
          <w:rFonts w:ascii="Verdana" w:hAnsi="Verdana"/>
          <w:sz w:val="21"/>
          <w:szCs w:val="21"/>
        </w:rPr>
      </w:pPr>
      <w:r w:rsidRPr="00B20644">
        <w:rPr>
          <w:rFonts w:ascii="Verdana" w:hAnsi="Verdana"/>
          <w:sz w:val="21"/>
          <w:szCs w:val="21"/>
        </w:rPr>
        <w:t xml:space="preserve">&lt;/script&gt; </w:t>
      </w:r>
    </w:p>
    <w:p w:rsidR="00955E94" w:rsidRPr="00955E94" w:rsidRDefault="00955E94" w:rsidP="006D22E0">
      <w:pPr>
        <w:spacing w:before="100" w:beforeAutospacing="1" w:after="100" w:afterAutospacing="1" w:line="276" w:lineRule="auto"/>
        <w:rPr>
          <w:rFonts w:ascii="Verdana" w:eastAsia="Times New Roman" w:hAnsi="Verdana" w:cs="Times New Roman"/>
          <w:sz w:val="21"/>
          <w:szCs w:val="21"/>
        </w:rPr>
      </w:pPr>
      <w:r w:rsidRPr="00955E94">
        <w:rPr>
          <w:rFonts w:ascii="Verdana" w:eastAsia="Times New Roman" w:hAnsi="Verdana" w:cs="Times New Roman"/>
          <w:bCs/>
          <w:sz w:val="21"/>
          <w:szCs w:val="21"/>
        </w:rPr>
        <w:t>3. Add the below line next to s1.addParam (‘wmode’, ‘transparent’);</w:t>
      </w:r>
    </w:p>
    <w:p w:rsidR="00955E94" w:rsidRPr="00B20644" w:rsidRDefault="00955E94" w:rsidP="006D22E0">
      <w:pPr>
        <w:pStyle w:val="NoSpacing"/>
        <w:spacing w:line="276" w:lineRule="auto"/>
        <w:ind w:left="709"/>
        <w:rPr>
          <w:rFonts w:ascii="Verdana" w:hAnsi="Verdana"/>
          <w:sz w:val="21"/>
          <w:szCs w:val="21"/>
        </w:rPr>
      </w:pPr>
      <w:r w:rsidRPr="00B20644">
        <w:rPr>
          <w:rFonts w:ascii="Verdana" w:hAnsi="Verdana"/>
          <w:sz w:val="21"/>
          <w:szCs w:val="21"/>
        </w:rPr>
        <w:t>s1.addVariable (‘stagecolor’, ’0×000000′);</w:t>
      </w:r>
    </w:p>
    <w:p w:rsidR="00955E94" w:rsidRPr="00B20644" w:rsidRDefault="00955E94" w:rsidP="00B20644">
      <w:pPr>
        <w:pStyle w:val="NoSpacing"/>
        <w:spacing w:line="360" w:lineRule="auto"/>
        <w:ind w:left="709"/>
        <w:rPr>
          <w:rFonts w:ascii="Verdana" w:hAnsi="Verdana"/>
          <w:sz w:val="21"/>
          <w:szCs w:val="21"/>
        </w:rPr>
      </w:pPr>
      <w:r w:rsidRPr="00B20644">
        <w:rPr>
          <w:rFonts w:ascii="Verdana" w:hAnsi="Verdana"/>
          <w:sz w:val="21"/>
          <w:szCs w:val="21"/>
        </w:rPr>
        <w:t>s1.addVariable (‘autoplay’, ‘true’);</w:t>
      </w:r>
    </w:p>
    <w:p w:rsidR="00955E94" w:rsidRPr="00B20644" w:rsidRDefault="00955E94" w:rsidP="00B20644">
      <w:pPr>
        <w:pStyle w:val="NoSpacing"/>
        <w:spacing w:line="360" w:lineRule="auto"/>
        <w:ind w:left="709"/>
        <w:rPr>
          <w:rFonts w:ascii="Verdana" w:hAnsi="Verdana"/>
          <w:sz w:val="21"/>
          <w:szCs w:val="21"/>
        </w:rPr>
      </w:pPr>
      <w:r w:rsidRPr="00B20644">
        <w:rPr>
          <w:rFonts w:ascii="Verdana" w:hAnsi="Verdana"/>
          <w:sz w:val="21"/>
          <w:szCs w:val="21"/>
        </w:rPr>
        <w:t>s1.addVariable (‘buffer’, ’3′);</w:t>
      </w:r>
    </w:p>
    <w:p w:rsidR="00955E94" w:rsidRPr="00B20644" w:rsidRDefault="00955E94" w:rsidP="00B20644">
      <w:pPr>
        <w:pStyle w:val="NoSpacing"/>
        <w:spacing w:line="360" w:lineRule="auto"/>
        <w:ind w:left="709"/>
        <w:rPr>
          <w:rFonts w:ascii="Verdana" w:hAnsi="Verdana"/>
          <w:sz w:val="21"/>
          <w:szCs w:val="21"/>
        </w:rPr>
      </w:pPr>
      <w:r w:rsidRPr="00B20644">
        <w:rPr>
          <w:rFonts w:ascii="Verdana" w:hAnsi="Verdana"/>
          <w:sz w:val="21"/>
          <w:szCs w:val="21"/>
        </w:rPr>
        <w:t xml:space="preserve">s1.addVariable (‘volume’, ’80′); </w:t>
      </w:r>
    </w:p>
    <w:p w:rsidR="00955E94" w:rsidRPr="00955E94" w:rsidRDefault="00955E94" w:rsidP="006D22E0">
      <w:pPr>
        <w:spacing w:before="100" w:beforeAutospacing="1" w:after="100" w:afterAutospacing="1" w:line="276" w:lineRule="auto"/>
        <w:rPr>
          <w:rFonts w:ascii="Verdana" w:eastAsia="Times New Roman" w:hAnsi="Verdana" w:cs="Times New Roman"/>
          <w:sz w:val="21"/>
          <w:szCs w:val="21"/>
        </w:rPr>
      </w:pPr>
      <w:r w:rsidRPr="00955E94">
        <w:rPr>
          <w:rFonts w:ascii="Verdana" w:eastAsia="Times New Roman" w:hAnsi="Verdana" w:cs="Times New Roman"/>
          <w:bCs/>
          <w:sz w:val="21"/>
          <w:szCs w:val="21"/>
        </w:rPr>
        <w:t>4. Your final code will look as the following.</w:t>
      </w:r>
    </w:p>
    <w:p w:rsidR="00955E94" w:rsidRPr="00B20644" w:rsidRDefault="00955E94" w:rsidP="006D22E0">
      <w:pPr>
        <w:pStyle w:val="NoSpacing"/>
        <w:spacing w:line="276" w:lineRule="auto"/>
        <w:ind w:left="709"/>
        <w:rPr>
          <w:rFonts w:ascii="Verdana" w:hAnsi="Verdana"/>
          <w:sz w:val="21"/>
          <w:szCs w:val="21"/>
        </w:rPr>
      </w:pPr>
      <w:r w:rsidRPr="00B20644">
        <w:rPr>
          <w:rFonts w:ascii="Verdana" w:hAnsi="Verdana"/>
          <w:sz w:val="21"/>
          <w:szCs w:val="21"/>
        </w:rPr>
        <w:t>&lt;div name=’mediaspace’ id=’mediaspace’&gt;</w:t>
      </w:r>
    </w:p>
    <w:p w:rsidR="00955E94" w:rsidRPr="00B20644" w:rsidRDefault="00955E94" w:rsidP="00B20644">
      <w:pPr>
        <w:pStyle w:val="NoSpacing"/>
        <w:spacing w:line="360" w:lineRule="auto"/>
        <w:ind w:left="709"/>
        <w:rPr>
          <w:rFonts w:ascii="Verdana" w:hAnsi="Verdana"/>
          <w:sz w:val="21"/>
          <w:szCs w:val="21"/>
        </w:rPr>
      </w:pPr>
      <w:r w:rsidRPr="00B20644">
        <w:rPr>
          <w:rFonts w:ascii="Verdana" w:hAnsi="Verdana"/>
          <w:sz w:val="21"/>
          <w:szCs w:val="21"/>
        </w:rPr>
        <w:t>&lt;script type=”text/javascript”&gt;</w:t>
      </w:r>
    </w:p>
    <w:p w:rsidR="00955E94" w:rsidRPr="00B20644" w:rsidRDefault="006D22E0" w:rsidP="00B20644">
      <w:pPr>
        <w:pStyle w:val="NoSpacing"/>
        <w:spacing w:line="360" w:lineRule="auto"/>
        <w:ind w:left="709"/>
        <w:rPr>
          <w:rFonts w:ascii="Verdana" w:hAnsi="Verdana"/>
          <w:sz w:val="21"/>
          <w:szCs w:val="21"/>
        </w:rPr>
      </w:pPr>
      <w:r>
        <w:rPr>
          <w:rFonts w:ascii="Verdana" w:hAnsi="Verdana"/>
          <w:sz w:val="21"/>
          <w:szCs w:val="21"/>
        </w:rPr>
        <w:t>var s1 = new SWFObject(‘HDFLV</w:t>
      </w:r>
      <w:r w:rsidR="00955E94" w:rsidRPr="00B20644">
        <w:rPr>
          <w:rFonts w:ascii="Verdana" w:hAnsi="Verdana"/>
          <w:sz w:val="21"/>
          <w:szCs w:val="21"/>
        </w:rPr>
        <w:t>Player /hdplayer.swf’, ‘player’, ’640′, ’360′, ’9′);</w:t>
      </w:r>
    </w:p>
    <w:p w:rsidR="00955E94" w:rsidRPr="00B20644" w:rsidRDefault="00955E94" w:rsidP="00B20644">
      <w:pPr>
        <w:pStyle w:val="NoSpacing"/>
        <w:spacing w:line="360" w:lineRule="auto"/>
        <w:ind w:left="709"/>
        <w:rPr>
          <w:rFonts w:ascii="Verdana" w:hAnsi="Verdana"/>
          <w:sz w:val="21"/>
          <w:szCs w:val="21"/>
        </w:rPr>
      </w:pPr>
      <w:r w:rsidRPr="00B20644">
        <w:rPr>
          <w:rFonts w:ascii="Verdana" w:hAnsi="Verdana"/>
          <w:sz w:val="21"/>
          <w:szCs w:val="21"/>
        </w:rPr>
        <w:t>s1.addParam(‘allowfullscreen’, ‘true’);</w:t>
      </w:r>
    </w:p>
    <w:p w:rsidR="00955E94" w:rsidRPr="00B20644" w:rsidRDefault="00955E94" w:rsidP="00B20644">
      <w:pPr>
        <w:pStyle w:val="NoSpacing"/>
        <w:spacing w:line="360" w:lineRule="auto"/>
        <w:ind w:left="709"/>
        <w:rPr>
          <w:rFonts w:ascii="Verdana" w:hAnsi="Verdana"/>
          <w:sz w:val="21"/>
          <w:szCs w:val="21"/>
        </w:rPr>
      </w:pPr>
      <w:r w:rsidRPr="00B20644">
        <w:rPr>
          <w:rFonts w:ascii="Verdana" w:hAnsi="Verdana"/>
          <w:sz w:val="21"/>
          <w:szCs w:val="21"/>
        </w:rPr>
        <w:t>s1.addParam(‘allowscriptaccess’, ‘always’);</w:t>
      </w:r>
    </w:p>
    <w:p w:rsidR="00955E94" w:rsidRPr="00B20644" w:rsidRDefault="00955E94" w:rsidP="00B20644">
      <w:pPr>
        <w:pStyle w:val="NoSpacing"/>
        <w:spacing w:line="360" w:lineRule="auto"/>
        <w:ind w:left="709"/>
        <w:rPr>
          <w:rFonts w:ascii="Verdana" w:hAnsi="Verdana"/>
          <w:sz w:val="21"/>
          <w:szCs w:val="21"/>
        </w:rPr>
      </w:pPr>
      <w:r w:rsidRPr="00B20644">
        <w:rPr>
          <w:rFonts w:ascii="Verdana" w:hAnsi="Verdana"/>
          <w:sz w:val="21"/>
          <w:szCs w:val="21"/>
        </w:rPr>
        <w:t>s1.addParam(‘wmode’, ‘transparent’);</w:t>
      </w:r>
    </w:p>
    <w:p w:rsidR="00955E94" w:rsidRPr="00B20644" w:rsidRDefault="00955E94" w:rsidP="00B20644">
      <w:pPr>
        <w:pStyle w:val="NoSpacing"/>
        <w:spacing w:line="360" w:lineRule="auto"/>
        <w:ind w:left="709"/>
        <w:rPr>
          <w:rFonts w:ascii="Verdana" w:hAnsi="Verdana"/>
          <w:sz w:val="21"/>
          <w:szCs w:val="21"/>
        </w:rPr>
      </w:pPr>
      <w:r w:rsidRPr="00B20644">
        <w:rPr>
          <w:rFonts w:ascii="Verdana" w:hAnsi="Verdana"/>
          <w:bCs/>
          <w:sz w:val="21"/>
          <w:szCs w:val="21"/>
        </w:rPr>
        <w:t>s1.addVariable (‘stagecolor’, ’0×000000′);</w:t>
      </w:r>
    </w:p>
    <w:p w:rsidR="00955E94" w:rsidRPr="00B20644" w:rsidRDefault="00955E94" w:rsidP="00B20644">
      <w:pPr>
        <w:pStyle w:val="NoSpacing"/>
        <w:spacing w:line="360" w:lineRule="auto"/>
        <w:ind w:left="709"/>
        <w:rPr>
          <w:rFonts w:ascii="Verdana" w:hAnsi="Verdana"/>
          <w:sz w:val="21"/>
          <w:szCs w:val="21"/>
        </w:rPr>
      </w:pPr>
      <w:r w:rsidRPr="00B20644">
        <w:rPr>
          <w:rFonts w:ascii="Verdana" w:hAnsi="Verdana"/>
          <w:bCs/>
          <w:sz w:val="21"/>
          <w:szCs w:val="21"/>
        </w:rPr>
        <w:t>s1.addVariable (‘autoplay’, ‘true’);</w:t>
      </w:r>
    </w:p>
    <w:p w:rsidR="00955E94" w:rsidRPr="00B20644" w:rsidRDefault="00955E94" w:rsidP="00B20644">
      <w:pPr>
        <w:pStyle w:val="NoSpacing"/>
        <w:spacing w:line="360" w:lineRule="auto"/>
        <w:ind w:left="709"/>
        <w:rPr>
          <w:rFonts w:ascii="Verdana" w:hAnsi="Verdana"/>
          <w:sz w:val="21"/>
          <w:szCs w:val="21"/>
        </w:rPr>
      </w:pPr>
      <w:r w:rsidRPr="00B20644">
        <w:rPr>
          <w:rFonts w:ascii="Verdana" w:hAnsi="Verdana"/>
          <w:bCs/>
          <w:sz w:val="21"/>
          <w:szCs w:val="21"/>
        </w:rPr>
        <w:t>s1.addVariable (‘buffer’, ’3′);</w:t>
      </w:r>
    </w:p>
    <w:p w:rsidR="00955E94" w:rsidRPr="00B20644" w:rsidRDefault="00955E94" w:rsidP="00B20644">
      <w:pPr>
        <w:pStyle w:val="NoSpacing"/>
        <w:spacing w:line="360" w:lineRule="auto"/>
        <w:ind w:left="709"/>
        <w:rPr>
          <w:rFonts w:ascii="Verdana" w:hAnsi="Verdana"/>
          <w:sz w:val="21"/>
          <w:szCs w:val="21"/>
        </w:rPr>
      </w:pPr>
      <w:r w:rsidRPr="00B20644">
        <w:rPr>
          <w:rFonts w:ascii="Verdana" w:hAnsi="Verdana"/>
          <w:bCs/>
          <w:sz w:val="21"/>
          <w:szCs w:val="21"/>
        </w:rPr>
        <w:t>s1.addVariable (‘volume’, ’80′);</w:t>
      </w:r>
    </w:p>
    <w:p w:rsidR="00955E94" w:rsidRPr="00B20644" w:rsidRDefault="00955E94" w:rsidP="00B20644">
      <w:pPr>
        <w:pStyle w:val="NoSpacing"/>
        <w:spacing w:line="360" w:lineRule="auto"/>
        <w:ind w:left="709"/>
        <w:rPr>
          <w:rFonts w:ascii="Verdana" w:hAnsi="Verdana"/>
          <w:sz w:val="21"/>
          <w:szCs w:val="21"/>
        </w:rPr>
      </w:pPr>
      <w:r w:rsidRPr="00B20644">
        <w:rPr>
          <w:rFonts w:ascii="Verdana" w:hAnsi="Verdana"/>
          <w:sz w:val="21"/>
          <w:szCs w:val="21"/>
        </w:rPr>
        <w:t>s1.write(‘mediaspace’);</w:t>
      </w:r>
    </w:p>
    <w:p w:rsidR="006D22E0" w:rsidRDefault="00955E94" w:rsidP="006D22E0">
      <w:pPr>
        <w:pStyle w:val="NoSpacing"/>
        <w:spacing w:line="360" w:lineRule="auto"/>
        <w:ind w:left="709"/>
        <w:rPr>
          <w:rFonts w:ascii="Verdana" w:hAnsi="Verdana"/>
          <w:sz w:val="21"/>
          <w:szCs w:val="21"/>
        </w:rPr>
      </w:pPr>
      <w:r w:rsidRPr="00B20644">
        <w:rPr>
          <w:rFonts w:ascii="Verdana" w:hAnsi="Verdana"/>
          <w:sz w:val="21"/>
          <w:szCs w:val="21"/>
        </w:rPr>
        <w:t>&lt;/script&gt;</w:t>
      </w:r>
    </w:p>
    <w:p w:rsidR="00955E94" w:rsidRPr="00955E94" w:rsidRDefault="00955E94" w:rsidP="006D22E0">
      <w:pPr>
        <w:pStyle w:val="NoSpacing"/>
        <w:spacing w:line="360" w:lineRule="auto"/>
        <w:rPr>
          <w:rFonts w:ascii="Verdana" w:hAnsi="Verdana"/>
          <w:sz w:val="21"/>
          <w:szCs w:val="21"/>
        </w:rPr>
      </w:pPr>
      <w:r w:rsidRPr="00955E94">
        <w:rPr>
          <w:rFonts w:ascii="Verdana" w:hAnsi="Verdana"/>
          <w:bCs/>
          <w:sz w:val="21"/>
          <w:szCs w:val="21"/>
        </w:rPr>
        <w:t>5. Run index.html in your favorite browser.</w:t>
      </w:r>
    </w:p>
    <w:p w:rsidR="00955E94" w:rsidRPr="001D5B28" w:rsidRDefault="00955E94" w:rsidP="00955E94">
      <w:pPr>
        <w:spacing w:line="360" w:lineRule="auto"/>
        <w:rPr>
          <w:rFonts w:ascii="Verdana" w:hAnsi="Verdana" w:cs="Verdana"/>
          <w:b/>
          <w:sz w:val="21"/>
          <w:szCs w:val="21"/>
        </w:rPr>
      </w:pPr>
      <w:r w:rsidRPr="001D5B28">
        <w:rPr>
          <w:rFonts w:ascii="Verdana" w:hAnsi="Verdana" w:cs="Verdana"/>
          <w:b/>
          <w:sz w:val="21"/>
          <w:szCs w:val="21"/>
        </w:rPr>
        <w:lastRenderedPageBreak/>
        <w:t>Video Configuration</w:t>
      </w:r>
    </w:p>
    <w:p w:rsidR="001C3905" w:rsidRPr="00CF03B8" w:rsidRDefault="00955E94" w:rsidP="00847807">
      <w:pPr>
        <w:pStyle w:val="ListParagraph"/>
        <w:numPr>
          <w:ilvl w:val="0"/>
          <w:numId w:val="31"/>
        </w:numPr>
        <w:spacing w:line="480" w:lineRule="auto"/>
        <w:ind w:left="360"/>
        <w:rPr>
          <w:rFonts w:ascii="Verdana" w:hAnsi="Verdana" w:cs="Times New Roman"/>
          <w:sz w:val="21"/>
        </w:rPr>
      </w:pPr>
      <w:r w:rsidRPr="00CF03B8">
        <w:rPr>
          <w:rFonts w:ascii="Verdana" w:hAnsi="Verdana" w:cs="Times New Roman"/>
          <w:sz w:val="21"/>
        </w:rPr>
        <w:t>Open index.html in your favorite editor.</w:t>
      </w:r>
    </w:p>
    <w:p w:rsidR="00847807" w:rsidRDefault="00955E94" w:rsidP="00847807">
      <w:pPr>
        <w:pStyle w:val="ListParagraph"/>
        <w:numPr>
          <w:ilvl w:val="0"/>
          <w:numId w:val="31"/>
        </w:numPr>
        <w:spacing w:line="480" w:lineRule="auto"/>
        <w:ind w:left="360"/>
        <w:rPr>
          <w:rFonts w:ascii="Verdana" w:hAnsi="Verdana" w:cs="Times New Roman"/>
          <w:sz w:val="21"/>
        </w:rPr>
      </w:pPr>
      <w:r w:rsidRPr="00CF03B8">
        <w:rPr>
          <w:rFonts w:ascii="Verdana" w:hAnsi="Verdana" w:cs="Times New Roman"/>
          <w:sz w:val="21"/>
        </w:rPr>
        <w:t>You will be able to find the following code snippet.</w:t>
      </w:r>
    </w:p>
    <w:p w:rsidR="00847807" w:rsidRPr="00847807" w:rsidRDefault="00847807" w:rsidP="00847807">
      <w:pPr>
        <w:pStyle w:val="ListParagraph"/>
        <w:spacing w:line="360" w:lineRule="auto"/>
        <w:ind w:left="360"/>
        <w:rPr>
          <w:rFonts w:ascii="Verdana" w:hAnsi="Verdana" w:cs="Times New Roman"/>
          <w:sz w:val="21"/>
        </w:rPr>
      </w:pPr>
    </w:p>
    <w:p w:rsidR="00955E94" w:rsidRPr="00955E94" w:rsidRDefault="00955E94" w:rsidP="00955E94">
      <w:pPr>
        <w:spacing w:line="360" w:lineRule="auto"/>
        <w:ind w:left="720"/>
        <w:rPr>
          <w:rFonts w:ascii="Verdana" w:hAnsi="Verdana" w:cs="Times New Roman"/>
          <w:sz w:val="21"/>
          <w:szCs w:val="21"/>
        </w:rPr>
      </w:pPr>
      <w:r w:rsidRPr="00955E94">
        <w:rPr>
          <w:rFonts w:ascii="Verdana" w:hAnsi="Verdana" w:cs="Times New Roman"/>
          <w:sz w:val="21"/>
          <w:szCs w:val="21"/>
        </w:rPr>
        <w:t>&lt;div name='mediaspace' id='mediaspace'&gt;</w:t>
      </w:r>
    </w:p>
    <w:p w:rsidR="00955E94" w:rsidRPr="00955E94" w:rsidRDefault="00955E94" w:rsidP="00955E94">
      <w:pPr>
        <w:spacing w:line="360" w:lineRule="auto"/>
        <w:ind w:left="720"/>
        <w:rPr>
          <w:rFonts w:ascii="Verdana" w:hAnsi="Verdana" w:cs="Times New Roman"/>
          <w:sz w:val="21"/>
          <w:szCs w:val="21"/>
        </w:rPr>
      </w:pPr>
      <w:r w:rsidRPr="00955E94">
        <w:rPr>
          <w:rFonts w:ascii="Verdana" w:hAnsi="Verdana" w:cs="Times New Roman"/>
          <w:sz w:val="21"/>
          <w:szCs w:val="21"/>
        </w:rPr>
        <w:t>&lt;script type="text/javascript"&gt;</w:t>
      </w:r>
    </w:p>
    <w:p w:rsidR="00955E94" w:rsidRPr="00955E94" w:rsidRDefault="00955E94" w:rsidP="00955E94">
      <w:pPr>
        <w:spacing w:line="360" w:lineRule="auto"/>
        <w:ind w:left="720"/>
        <w:rPr>
          <w:rFonts w:ascii="Verdana" w:hAnsi="Verdana" w:cs="Times New Roman"/>
          <w:sz w:val="21"/>
          <w:szCs w:val="21"/>
        </w:rPr>
      </w:pPr>
      <w:r w:rsidRPr="00955E94">
        <w:rPr>
          <w:rFonts w:ascii="Verdana" w:hAnsi="Verdana" w:cs="Times New Roman"/>
          <w:sz w:val="21"/>
          <w:szCs w:val="21"/>
        </w:rPr>
        <w:t>var s1 = new SWFObject(hdplayer.swf', 'player', '640', '360', '9');</w:t>
      </w:r>
    </w:p>
    <w:p w:rsidR="00955E94" w:rsidRPr="00955E94" w:rsidRDefault="00955E94" w:rsidP="00955E94">
      <w:pPr>
        <w:spacing w:line="360" w:lineRule="auto"/>
        <w:ind w:left="720"/>
        <w:rPr>
          <w:rFonts w:ascii="Verdana" w:hAnsi="Verdana" w:cs="Times New Roman"/>
          <w:sz w:val="21"/>
          <w:szCs w:val="21"/>
        </w:rPr>
      </w:pPr>
      <w:r w:rsidRPr="00955E94">
        <w:rPr>
          <w:rFonts w:ascii="Verdana" w:hAnsi="Verdana" w:cs="Times New Roman"/>
          <w:sz w:val="21"/>
          <w:szCs w:val="21"/>
        </w:rPr>
        <w:t>s1.addParam('allowfullscreen', 'true');</w:t>
      </w:r>
    </w:p>
    <w:p w:rsidR="00955E94" w:rsidRPr="00955E94" w:rsidRDefault="00955E94" w:rsidP="00955E94">
      <w:pPr>
        <w:spacing w:line="360" w:lineRule="auto"/>
        <w:ind w:left="720"/>
        <w:rPr>
          <w:rFonts w:ascii="Verdana" w:hAnsi="Verdana" w:cs="Times New Roman"/>
          <w:sz w:val="21"/>
          <w:szCs w:val="21"/>
        </w:rPr>
      </w:pPr>
      <w:r w:rsidRPr="00955E94">
        <w:rPr>
          <w:rFonts w:ascii="Verdana" w:hAnsi="Verdana" w:cs="Times New Roman"/>
          <w:sz w:val="21"/>
          <w:szCs w:val="21"/>
        </w:rPr>
        <w:t>s1.addParam('allowscriptaccess', 'always');</w:t>
      </w:r>
    </w:p>
    <w:p w:rsidR="00955E94" w:rsidRPr="00955E94" w:rsidRDefault="00955E94" w:rsidP="00955E94">
      <w:pPr>
        <w:spacing w:line="360" w:lineRule="auto"/>
        <w:ind w:left="720"/>
        <w:rPr>
          <w:rFonts w:ascii="Verdana" w:hAnsi="Verdana" w:cs="Times New Roman"/>
          <w:sz w:val="21"/>
          <w:szCs w:val="21"/>
        </w:rPr>
      </w:pPr>
      <w:r w:rsidRPr="00955E94">
        <w:rPr>
          <w:rFonts w:ascii="Verdana" w:hAnsi="Verdana" w:cs="Times New Roman"/>
          <w:sz w:val="21"/>
          <w:szCs w:val="21"/>
        </w:rPr>
        <w:t>s1.addParam('wmode', 'transparent');</w:t>
      </w:r>
    </w:p>
    <w:p w:rsidR="00955E94" w:rsidRPr="00955E94" w:rsidRDefault="00955E94" w:rsidP="00955E94">
      <w:pPr>
        <w:spacing w:line="360" w:lineRule="auto"/>
        <w:ind w:left="720"/>
        <w:rPr>
          <w:rFonts w:ascii="Verdana" w:hAnsi="Verdana" w:cs="Times New Roman"/>
          <w:sz w:val="21"/>
          <w:szCs w:val="21"/>
        </w:rPr>
      </w:pPr>
      <w:r w:rsidRPr="00955E94">
        <w:rPr>
          <w:rFonts w:ascii="Verdana" w:hAnsi="Verdana" w:cs="Times New Roman"/>
          <w:sz w:val="21"/>
          <w:szCs w:val="21"/>
        </w:rPr>
        <w:t>s1.write('mediaspace');</w:t>
      </w:r>
    </w:p>
    <w:p w:rsidR="00955E94" w:rsidRDefault="00955E94" w:rsidP="00955E94">
      <w:pPr>
        <w:spacing w:line="360" w:lineRule="auto"/>
        <w:ind w:left="720"/>
        <w:rPr>
          <w:rFonts w:ascii="Verdana" w:hAnsi="Verdana" w:cs="Times New Roman"/>
          <w:sz w:val="21"/>
          <w:szCs w:val="21"/>
        </w:rPr>
      </w:pPr>
      <w:r w:rsidRPr="00955E94">
        <w:rPr>
          <w:rFonts w:ascii="Verdana" w:hAnsi="Verdana" w:cs="Times New Roman"/>
          <w:sz w:val="21"/>
          <w:szCs w:val="21"/>
        </w:rPr>
        <w:t>&lt;/script&gt;</w:t>
      </w:r>
    </w:p>
    <w:p w:rsidR="00CF03B8" w:rsidRPr="00955E94" w:rsidRDefault="00CF03B8" w:rsidP="00955E94">
      <w:pPr>
        <w:spacing w:line="360" w:lineRule="auto"/>
        <w:ind w:left="720"/>
        <w:rPr>
          <w:rFonts w:ascii="Verdana" w:hAnsi="Verdana" w:cs="Times New Roman"/>
          <w:sz w:val="21"/>
          <w:szCs w:val="21"/>
        </w:rPr>
      </w:pPr>
    </w:p>
    <w:p w:rsidR="00CF03B8" w:rsidRDefault="001D5B28" w:rsidP="00847807">
      <w:pPr>
        <w:spacing w:line="360" w:lineRule="auto"/>
        <w:rPr>
          <w:rFonts w:ascii="Verdana" w:hAnsi="Verdana" w:cs="Times New Roman"/>
          <w:sz w:val="21"/>
          <w:szCs w:val="21"/>
        </w:rPr>
      </w:pPr>
      <w:r>
        <w:rPr>
          <w:rFonts w:ascii="Verdana" w:hAnsi="Verdana" w:cs="Times New Roman"/>
          <w:sz w:val="21"/>
          <w:szCs w:val="21"/>
        </w:rPr>
        <w:t>3</w:t>
      </w:r>
      <w:r w:rsidR="00955E94" w:rsidRPr="00955E94">
        <w:rPr>
          <w:rFonts w:ascii="Verdana" w:hAnsi="Verdana" w:cs="Times New Roman"/>
          <w:sz w:val="21"/>
          <w:szCs w:val="21"/>
        </w:rPr>
        <w:t>. Add the below line next to s1.addParam('wmode', 'transparent');</w:t>
      </w:r>
    </w:p>
    <w:p w:rsidR="00847807" w:rsidRDefault="00847807" w:rsidP="00847807">
      <w:pPr>
        <w:spacing w:line="360" w:lineRule="auto"/>
        <w:rPr>
          <w:rFonts w:ascii="Verdana" w:hAnsi="Verdana" w:cs="Times New Roman"/>
          <w:sz w:val="21"/>
          <w:szCs w:val="21"/>
        </w:rPr>
      </w:pPr>
    </w:p>
    <w:p w:rsidR="00955E94" w:rsidRPr="00955E94" w:rsidRDefault="00955E94" w:rsidP="00955E94">
      <w:pPr>
        <w:spacing w:line="360" w:lineRule="auto"/>
        <w:ind w:left="720"/>
        <w:rPr>
          <w:rFonts w:ascii="Verdana" w:hAnsi="Verdana" w:cs="Times New Roman"/>
          <w:sz w:val="21"/>
          <w:szCs w:val="21"/>
        </w:rPr>
      </w:pPr>
      <w:r w:rsidRPr="00955E94">
        <w:rPr>
          <w:rFonts w:ascii="Verdana" w:hAnsi="Verdana" w:cs="Times New Roman"/>
          <w:sz w:val="21"/>
          <w:szCs w:val="21"/>
        </w:rPr>
        <w:t>s1.addVariable('file', 'your video file path goes here');</w:t>
      </w:r>
    </w:p>
    <w:p w:rsidR="00955E94" w:rsidRPr="00955E94" w:rsidRDefault="00955E94" w:rsidP="00955E94">
      <w:pPr>
        <w:tabs>
          <w:tab w:val="left" w:pos="6015"/>
        </w:tabs>
        <w:spacing w:line="360" w:lineRule="auto"/>
        <w:ind w:left="720"/>
        <w:rPr>
          <w:rFonts w:ascii="Verdana" w:hAnsi="Verdana" w:cs="Times New Roman"/>
          <w:sz w:val="21"/>
          <w:szCs w:val="21"/>
        </w:rPr>
      </w:pPr>
      <w:r w:rsidRPr="00955E94">
        <w:rPr>
          <w:rFonts w:ascii="Verdana" w:hAnsi="Verdana" w:cs="Times New Roman"/>
          <w:sz w:val="21"/>
          <w:szCs w:val="21"/>
        </w:rPr>
        <w:t>s1.addVariable('hdpath', 'Your HD file path goes here');</w:t>
      </w:r>
      <w:r w:rsidRPr="00955E94">
        <w:rPr>
          <w:rFonts w:ascii="Verdana" w:hAnsi="Verdana" w:cs="Times New Roman"/>
          <w:sz w:val="21"/>
          <w:szCs w:val="21"/>
        </w:rPr>
        <w:tab/>
      </w:r>
    </w:p>
    <w:p w:rsidR="00B20644" w:rsidRDefault="00B20644" w:rsidP="00955E94">
      <w:pPr>
        <w:spacing w:line="360" w:lineRule="auto"/>
        <w:rPr>
          <w:rFonts w:ascii="Verdana" w:hAnsi="Verdana" w:cs="Times New Roman"/>
          <w:sz w:val="21"/>
          <w:szCs w:val="21"/>
        </w:rPr>
      </w:pPr>
    </w:p>
    <w:p w:rsidR="00955E94" w:rsidRPr="00955E94" w:rsidRDefault="001D5B28" w:rsidP="00955E94">
      <w:pPr>
        <w:spacing w:line="360" w:lineRule="auto"/>
        <w:rPr>
          <w:rFonts w:ascii="Verdana" w:hAnsi="Verdana" w:cs="Times New Roman"/>
          <w:sz w:val="21"/>
          <w:szCs w:val="21"/>
        </w:rPr>
      </w:pPr>
      <w:r>
        <w:rPr>
          <w:rFonts w:ascii="Verdana" w:hAnsi="Verdana" w:cs="Times New Roman"/>
          <w:sz w:val="21"/>
          <w:szCs w:val="21"/>
        </w:rPr>
        <w:t>4</w:t>
      </w:r>
      <w:r w:rsidR="00955E94" w:rsidRPr="00955E94">
        <w:rPr>
          <w:rFonts w:ascii="Verdana" w:hAnsi="Verdana" w:cs="Times New Roman"/>
          <w:sz w:val="21"/>
          <w:szCs w:val="21"/>
        </w:rPr>
        <w:t>. Your final code will look as the following.</w:t>
      </w:r>
    </w:p>
    <w:p w:rsidR="00CF03B8" w:rsidRDefault="00CF03B8" w:rsidP="00955E94">
      <w:pPr>
        <w:spacing w:line="360" w:lineRule="auto"/>
        <w:ind w:left="720"/>
        <w:rPr>
          <w:rFonts w:ascii="Verdana" w:hAnsi="Verdana" w:cs="Times New Roman"/>
          <w:sz w:val="21"/>
          <w:szCs w:val="21"/>
        </w:rPr>
      </w:pPr>
    </w:p>
    <w:p w:rsidR="00955E94" w:rsidRPr="00955E94" w:rsidRDefault="00955E94" w:rsidP="00955E94">
      <w:pPr>
        <w:spacing w:line="360" w:lineRule="auto"/>
        <w:ind w:left="720"/>
        <w:rPr>
          <w:rFonts w:ascii="Verdana" w:hAnsi="Verdana" w:cs="Times New Roman"/>
          <w:sz w:val="21"/>
          <w:szCs w:val="21"/>
        </w:rPr>
      </w:pPr>
      <w:r w:rsidRPr="00955E94">
        <w:rPr>
          <w:rFonts w:ascii="Verdana" w:hAnsi="Verdana" w:cs="Times New Roman"/>
          <w:sz w:val="21"/>
          <w:szCs w:val="21"/>
        </w:rPr>
        <w:t>&lt;div name='mediaspace' id='mediaspace'&gt;</w:t>
      </w:r>
    </w:p>
    <w:p w:rsidR="00955E94" w:rsidRPr="00955E94" w:rsidRDefault="00955E94" w:rsidP="00955E94">
      <w:pPr>
        <w:spacing w:line="360" w:lineRule="auto"/>
        <w:ind w:left="720"/>
        <w:rPr>
          <w:rFonts w:ascii="Verdana" w:hAnsi="Verdana" w:cs="Times New Roman"/>
          <w:sz w:val="21"/>
          <w:szCs w:val="21"/>
        </w:rPr>
      </w:pPr>
      <w:r w:rsidRPr="00955E94">
        <w:rPr>
          <w:rFonts w:ascii="Verdana" w:hAnsi="Verdana" w:cs="Times New Roman"/>
          <w:sz w:val="21"/>
          <w:szCs w:val="21"/>
        </w:rPr>
        <w:t>&lt;script type="text/javascript"&gt;</w:t>
      </w:r>
    </w:p>
    <w:p w:rsidR="00955E94" w:rsidRPr="00955E94" w:rsidRDefault="00955E94" w:rsidP="00955E94">
      <w:pPr>
        <w:spacing w:line="360" w:lineRule="auto"/>
        <w:ind w:left="720"/>
        <w:rPr>
          <w:rFonts w:ascii="Verdana" w:hAnsi="Verdana" w:cs="Times New Roman"/>
          <w:sz w:val="21"/>
          <w:szCs w:val="21"/>
        </w:rPr>
      </w:pPr>
      <w:r w:rsidRPr="00955E94">
        <w:rPr>
          <w:rFonts w:ascii="Verdana" w:hAnsi="Verdana" w:cs="Times New Roman"/>
          <w:sz w:val="21"/>
          <w:szCs w:val="21"/>
        </w:rPr>
        <w:t>var s1 = new SWFObject('hdflvplayer/hdplayer.swf', 'player', '640', '360', '9');</w:t>
      </w:r>
    </w:p>
    <w:p w:rsidR="00955E94" w:rsidRPr="001D5B28" w:rsidRDefault="00955E94" w:rsidP="00955E94">
      <w:pPr>
        <w:spacing w:line="360" w:lineRule="auto"/>
        <w:ind w:left="720"/>
        <w:rPr>
          <w:rFonts w:ascii="Verdana" w:hAnsi="Verdana" w:cs="Times New Roman"/>
          <w:sz w:val="21"/>
          <w:szCs w:val="21"/>
        </w:rPr>
      </w:pPr>
      <w:r w:rsidRPr="001D5B28">
        <w:rPr>
          <w:rFonts w:ascii="Verdana" w:hAnsi="Verdana" w:cs="Times New Roman"/>
          <w:sz w:val="21"/>
          <w:szCs w:val="21"/>
        </w:rPr>
        <w:t>s1.addParam('allowfullscreen', 'true');</w:t>
      </w:r>
    </w:p>
    <w:p w:rsidR="00955E94" w:rsidRPr="001D5B28" w:rsidRDefault="00955E94" w:rsidP="00955E94">
      <w:pPr>
        <w:spacing w:line="360" w:lineRule="auto"/>
        <w:ind w:left="720"/>
        <w:rPr>
          <w:rFonts w:ascii="Verdana" w:hAnsi="Verdana" w:cs="Times New Roman"/>
          <w:sz w:val="21"/>
          <w:szCs w:val="21"/>
        </w:rPr>
      </w:pPr>
      <w:r w:rsidRPr="001D5B28">
        <w:rPr>
          <w:rFonts w:ascii="Verdana" w:hAnsi="Verdana" w:cs="Times New Roman"/>
          <w:sz w:val="21"/>
          <w:szCs w:val="21"/>
        </w:rPr>
        <w:t>s1.addParam('allowscriptaccess', 'always');</w:t>
      </w:r>
    </w:p>
    <w:p w:rsidR="00955E94" w:rsidRPr="001D5B28" w:rsidRDefault="00955E94" w:rsidP="00955E94">
      <w:pPr>
        <w:spacing w:line="360" w:lineRule="auto"/>
        <w:ind w:left="720"/>
        <w:rPr>
          <w:rFonts w:ascii="Verdana" w:hAnsi="Verdana" w:cs="Times New Roman"/>
          <w:sz w:val="21"/>
          <w:szCs w:val="21"/>
        </w:rPr>
      </w:pPr>
      <w:r w:rsidRPr="001D5B28">
        <w:rPr>
          <w:rFonts w:ascii="Verdana" w:hAnsi="Verdana" w:cs="Times New Roman"/>
          <w:sz w:val="21"/>
          <w:szCs w:val="21"/>
        </w:rPr>
        <w:t>s1.addParam('wmode', 'transparent');</w:t>
      </w:r>
    </w:p>
    <w:p w:rsidR="00955E94" w:rsidRPr="001D5B28" w:rsidRDefault="00955E94" w:rsidP="00955E94">
      <w:pPr>
        <w:spacing w:line="360" w:lineRule="auto"/>
        <w:ind w:left="720"/>
        <w:rPr>
          <w:rFonts w:ascii="Verdana" w:hAnsi="Verdana" w:cs="Times New Roman"/>
          <w:sz w:val="21"/>
          <w:szCs w:val="21"/>
        </w:rPr>
      </w:pPr>
      <w:r w:rsidRPr="001D5B28">
        <w:rPr>
          <w:rFonts w:ascii="Verdana" w:hAnsi="Verdana" w:cs="Times New Roman"/>
          <w:sz w:val="21"/>
          <w:szCs w:val="21"/>
        </w:rPr>
        <w:t>s1.addVariable('file', 'Your video file path goes here');</w:t>
      </w:r>
    </w:p>
    <w:p w:rsidR="00955E94" w:rsidRPr="00955E94" w:rsidRDefault="00955E94" w:rsidP="00955E94">
      <w:pPr>
        <w:spacing w:line="360" w:lineRule="auto"/>
        <w:ind w:left="720"/>
        <w:rPr>
          <w:rFonts w:ascii="Verdana" w:hAnsi="Verdana" w:cs="Times New Roman"/>
          <w:sz w:val="21"/>
          <w:szCs w:val="21"/>
        </w:rPr>
      </w:pPr>
      <w:r w:rsidRPr="001D5B28">
        <w:rPr>
          <w:rFonts w:ascii="Verdana" w:hAnsi="Verdana" w:cs="Times New Roman"/>
          <w:sz w:val="21"/>
          <w:szCs w:val="21"/>
        </w:rPr>
        <w:t xml:space="preserve">s1.addVariable('hdpath', 'Your HD file path goes here'); </w:t>
      </w:r>
      <w:r w:rsidRPr="00955E94">
        <w:rPr>
          <w:rFonts w:ascii="Verdana" w:hAnsi="Verdana" w:cs="Times New Roman"/>
          <w:sz w:val="21"/>
          <w:szCs w:val="21"/>
        </w:rPr>
        <w:t>--Optional.</w:t>
      </w:r>
    </w:p>
    <w:p w:rsidR="00955E94" w:rsidRPr="00955E94" w:rsidRDefault="00955E94" w:rsidP="00955E94">
      <w:pPr>
        <w:spacing w:line="360" w:lineRule="auto"/>
        <w:ind w:left="720"/>
        <w:rPr>
          <w:rFonts w:ascii="Verdana" w:hAnsi="Verdana" w:cs="Times New Roman"/>
          <w:sz w:val="21"/>
          <w:szCs w:val="21"/>
        </w:rPr>
      </w:pPr>
      <w:r w:rsidRPr="00955E94">
        <w:rPr>
          <w:rFonts w:ascii="Verdana" w:hAnsi="Verdana" w:cs="Times New Roman"/>
          <w:sz w:val="21"/>
          <w:szCs w:val="21"/>
        </w:rPr>
        <w:t>s1.write('mediaspace');</w:t>
      </w:r>
    </w:p>
    <w:p w:rsidR="00955E94" w:rsidRDefault="00955E94" w:rsidP="00955E94">
      <w:pPr>
        <w:spacing w:line="360" w:lineRule="auto"/>
        <w:ind w:left="720"/>
        <w:rPr>
          <w:rFonts w:ascii="Verdana" w:hAnsi="Verdana" w:cs="Times New Roman"/>
          <w:sz w:val="21"/>
          <w:szCs w:val="21"/>
        </w:rPr>
      </w:pPr>
      <w:r w:rsidRPr="00955E94">
        <w:rPr>
          <w:rFonts w:ascii="Verdana" w:hAnsi="Verdana" w:cs="Times New Roman"/>
          <w:sz w:val="21"/>
          <w:szCs w:val="21"/>
        </w:rPr>
        <w:t>&lt;/script&gt;</w:t>
      </w:r>
    </w:p>
    <w:p w:rsidR="001D5B28" w:rsidRPr="00955E94" w:rsidRDefault="001D5B28" w:rsidP="00955E94">
      <w:pPr>
        <w:spacing w:line="360" w:lineRule="auto"/>
        <w:ind w:left="720"/>
        <w:rPr>
          <w:rFonts w:ascii="Verdana" w:hAnsi="Verdana" w:cs="Times New Roman"/>
          <w:sz w:val="21"/>
          <w:szCs w:val="21"/>
        </w:rPr>
      </w:pPr>
    </w:p>
    <w:p w:rsidR="00955E94" w:rsidRDefault="00955E94" w:rsidP="00955E94">
      <w:pPr>
        <w:spacing w:line="360" w:lineRule="auto"/>
        <w:rPr>
          <w:rFonts w:ascii="Verdana" w:hAnsi="Verdana" w:cs="Times New Roman"/>
          <w:sz w:val="21"/>
          <w:szCs w:val="21"/>
        </w:rPr>
      </w:pPr>
      <w:r w:rsidRPr="00955E94">
        <w:rPr>
          <w:rFonts w:ascii="Verdana" w:hAnsi="Verdana" w:cs="Times New Roman"/>
          <w:sz w:val="21"/>
          <w:szCs w:val="21"/>
        </w:rPr>
        <w:t>5) Run index.html in your favorite browser.</w:t>
      </w:r>
    </w:p>
    <w:p w:rsidR="001D5B28" w:rsidRPr="001D5B28" w:rsidRDefault="001D5B28" w:rsidP="00955E94">
      <w:pPr>
        <w:spacing w:line="360" w:lineRule="auto"/>
        <w:rPr>
          <w:rFonts w:ascii="Verdana" w:hAnsi="Verdana"/>
          <w:sz w:val="21"/>
          <w:szCs w:val="21"/>
        </w:rPr>
      </w:pPr>
    </w:p>
    <w:p w:rsidR="006D22E0" w:rsidRDefault="006D22E0" w:rsidP="00955E94">
      <w:pPr>
        <w:spacing w:line="360" w:lineRule="auto"/>
        <w:rPr>
          <w:rFonts w:ascii="Verdana" w:hAnsi="Verdana" w:cs="Verdana"/>
          <w:b/>
          <w:color w:val="000000"/>
          <w:sz w:val="21"/>
          <w:szCs w:val="21"/>
        </w:rPr>
      </w:pPr>
    </w:p>
    <w:p w:rsidR="00847807" w:rsidRDefault="00847807" w:rsidP="00955E94">
      <w:pPr>
        <w:spacing w:line="360" w:lineRule="auto"/>
        <w:rPr>
          <w:rFonts w:ascii="Verdana" w:hAnsi="Verdana" w:cs="Verdana"/>
          <w:b/>
          <w:color w:val="000000"/>
          <w:sz w:val="21"/>
          <w:szCs w:val="21"/>
        </w:rPr>
      </w:pPr>
    </w:p>
    <w:p w:rsidR="00847807" w:rsidRDefault="00847807" w:rsidP="00955E94">
      <w:pPr>
        <w:spacing w:line="360" w:lineRule="auto"/>
        <w:rPr>
          <w:rFonts w:ascii="Verdana" w:hAnsi="Verdana" w:cs="Verdana"/>
          <w:b/>
          <w:color w:val="000000"/>
          <w:sz w:val="21"/>
          <w:szCs w:val="21"/>
        </w:rPr>
      </w:pPr>
    </w:p>
    <w:p w:rsidR="00955E94" w:rsidRPr="001D5B28" w:rsidRDefault="00955E94" w:rsidP="00955E94">
      <w:pPr>
        <w:spacing w:line="360" w:lineRule="auto"/>
        <w:rPr>
          <w:rFonts w:ascii="Verdana" w:hAnsi="Verdana" w:cs="Verdana"/>
          <w:b/>
          <w:color w:val="000000"/>
          <w:sz w:val="21"/>
          <w:szCs w:val="21"/>
        </w:rPr>
      </w:pPr>
      <w:r w:rsidRPr="001D5B28">
        <w:rPr>
          <w:rFonts w:ascii="Verdana" w:hAnsi="Verdana" w:cs="Verdana"/>
          <w:b/>
          <w:color w:val="000000"/>
          <w:sz w:val="21"/>
          <w:szCs w:val="21"/>
        </w:rPr>
        <w:lastRenderedPageBreak/>
        <w:t>Ads Configuration</w:t>
      </w:r>
    </w:p>
    <w:p w:rsidR="001D5B28" w:rsidRPr="00955E94" w:rsidRDefault="001D5B28" w:rsidP="00955E94">
      <w:pPr>
        <w:spacing w:line="360" w:lineRule="auto"/>
        <w:rPr>
          <w:rFonts w:ascii="Verdana" w:hAnsi="Verdana" w:cs="Times New Roman"/>
          <w:b/>
          <w:color w:val="000000"/>
          <w:sz w:val="21"/>
          <w:szCs w:val="21"/>
          <w:u w:val="single"/>
        </w:rPr>
      </w:pPr>
    </w:p>
    <w:p w:rsidR="00955E94" w:rsidRDefault="001D5B28" w:rsidP="00955E94">
      <w:pPr>
        <w:spacing w:line="360" w:lineRule="auto"/>
        <w:rPr>
          <w:rFonts w:ascii="Verdana" w:hAnsi="Verdana" w:cs="Times New Roman"/>
          <w:sz w:val="21"/>
          <w:szCs w:val="21"/>
        </w:rPr>
      </w:pPr>
      <w:r>
        <w:rPr>
          <w:rFonts w:ascii="Verdana" w:hAnsi="Verdana" w:cs="Times New Roman"/>
          <w:sz w:val="21"/>
          <w:szCs w:val="21"/>
        </w:rPr>
        <w:t>1</w:t>
      </w:r>
      <w:r w:rsidR="00955E94" w:rsidRPr="00955E94">
        <w:rPr>
          <w:rFonts w:ascii="Verdana" w:hAnsi="Verdana" w:cs="Times New Roman"/>
          <w:sz w:val="21"/>
          <w:szCs w:val="21"/>
        </w:rPr>
        <w:t>. Open index.html in your favorite editor.</w:t>
      </w:r>
    </w:p>
    <w:p w:rsidR="001D5B28" w:rsidRPr="00955E94" w:rsidRDefault="001D5B28" w:rsidP="00955E94">
      <w:pPr>
        <w:spacing w:line="360" w:lineRule="auto"/>
        <w:rPr>
          <w:rFonts w:ascii="Verdana" w:hAnsi="Verdana" w:cs="Times New Roman"/>
          <w:sz w:val="21"/>
          <w:szCs w:val="21"/>
        </w:rPr>
      </w:pPr>
    </w:p>
    <w:p w:rsidR="00955E94" w:rsidRPr="00955E94" w:rsidRDefault="001D5B28" w:rsidP="00955E94">
      <w:pPr>
        <w:spacing w:line="360" w:lineRule="auto"/>
        <w:rPr>
          <w:rFonts w:ascii="Verdana" w:hAnsi="Verdana" w:cs="Times New Roman"/>
          <w:sz w:val="21"/>
          <w:szCs w:val="21"/>
        </w:rPr>
      </w:pPr>
      <w:r>
        <w:rPr>
          <w:rFonts w:ascii="Verdana" w:hAnsi="Verdana" w:cs="Times New Roman"/>
          <w:sz w:val="21"/>
          <w:szCs w:val="21"/>
        </w:rPr>
        <w:t>2</w:t>
      </w:r>
      <w:r w:rsidR="00955E94" w:rsidRPr="00955E94">
        <w:rPr>
          <w:rFonts w:ascii="Verdana" w:hAnsi="Verdana" w:cs="Times New Roman"/>
          <w:sz w:val="21"/>
          <w:szCs w:val="21"/>
        </w:rPr>
        <w:t>. You will be able to find the following code snippet.</w:t>
      </w:r>
    </w:p>
    <w:p w:rsidR="00CF03B8" w:rsidRDefault="00CF03B8" w:rsidP="00955E94">
      <w:pPr>
        <w:spacing w:line="360" w:lineRule="auto"/>
        <w:ind w:left="720"/>
        <w:rPr>
          <w:rFonts w:ascii="Verdana" w:hAnsi="Verdana" w:cs="Times New Roman"/>
          <w:sz w:val="21"/>
          <w:szCs w:val="21"/>
        </w:rPr>
      </w:pPr>
    </w:p>
    <w:p w:rsidR="00955E94" w:rsidRPr="00955E94" w:rsidRDefault="00955E94" w:rsidP="00955E94">
      <w:pPr>
        <w:spacing w:line="360" w:lineRule="auto"/>
        <w:ind w:left="720"/>
        <w:rPr>
          <w:rFonts w:ascii="Verdana" w:hAnsi="Verdana" w:cs="Times New Roman"/>
          <w:sz w:val="21"/>
          <w:szCs w:val="21"/>
        </w:rPr>
      </w:pPr>
      <w:r w:rsidRPr="00955E94">
        <w:rPr>
          <w:rFonts w:ascii="Verdana" w:hAnsi="Verdana" w:cs="Times New Roman"/>
          <w:sz w:val="21"/>
          <w:szCs w:val="21"/>
        </w:rPr>
        <w:t>&lt;div name='mediaspace' id='mediaspace'&gt;</w:t>
      </w:r>
    </w:p>
    <w:p w:rsidR="00955E94" w:rsidRPr="00955E94" w:rsidRDefault="00955E94" w:rsidP="00955E94">
      <w:pPr>
        <w:spacing w:line="360" w:lineRule="auto"/>
        <w:ind w:left="720"/>
        <w:rPr>
          <w:rFonts w:ascii="Verdana" w:hAnsi="Verdana" w:cs="Times New Roman"/>
          <w:sz w:val="21"/>
          <w:szCs w:val="21"/>
        </w:rPr>
      </w:pPr>
      <w:r w:rsidRPr="00955E94">
        <w:rPr>
          <w:rFonts w:ascii="Verdana" w:hAnsi="Verdana" w:cs="Times New Roman"/>
          <w:sz w:val="21"/>
          <w:szCs w:val="21"/>
        </w:rPr>
        <w:t>&lt;script type="text/javascript"&gt;</w:t>
      </w:r>
    </w:p>
    <w:p w:rsidR="00955E94" w:rsidRPr="00955E94" w:rsidRDefault="00955E94" w:rsidP="00955E94">
      <w:pPr>
        <w:spacing w:line="360" w:lineRule="auto"/>
        <w:ind w:left="720"/>
        <w:rPr>
          <w:rFonts w:ascii="Verdana" w:hAnsi="Verdana" w:cs="Times New Roman"/>
          <w:sz w:val="21"/>
          <w:szCs w:val="21"/>
        </w:rPr>
      </w:pPr>
      <w:r w:rsidRPr="00955E94">
        <w:rPr>
          <w:rFonts w:ascii="Verdana" w:hAnsi="Verdana" w:cs="Times New Roman"/>
          <w:sz w:val="21"/>
          <w:szCs w:val="21"/>
        </w:rPr>
        <w:t>var s1 = new SWFObject('hdplayer.swf', 'player', '640', '360', '9');</w:t>
      </w:r>
    </w:p>
    <w:p w:rsidR="00955E94" w:rsidRPr="00955E94" w:rsidRDefault="00955E94" w:rsidP="00955E94">
      <w:pPr>
        <w:spacing w:line="360" w:lineRule="auto"/>
        <w:ind w:left="720"/>
        <w:rPr>
          <w:rFonts w:ascii="Verdana" w:hAnsi="Verdana" w:cs="Times New Roman"/>
          <w:sz w:val="21"/>
          <w:szCs w:val="21"/>
        </w:rPr>
      </w:pPr>
      <w:r w:rsidRPr="00955E94">
        <w:rPr>
          <w:rFonts w:ascii="Verdana" w:hAnsi="Verdana" w:cs="Times New Roman"/>
          <w:sz w:val="21"/>
          <w:szCs w:val="21"/>
        </w:rPr>
        <w:t>s1.addParam('allowfullscreen', 'true');</w:t>
      </w:r>
    </w:p>
    <w:p w:rsidR="00955E94" w:rsidRPr="00955E94" w:rsidRDefault="00955E94" w:rsidP="00955E94">
      <w:pPr>
        <w:spacing w:line="360" w:lineRule="auto"/>
        <w:ind w:left="720"/>
        <w:rPr>
          <w:rFonts w:ascii="Verdana" w:hAnsi="Verdana" w:cs="Times New Roman"/>
          <w:sz w:val="21"/>
          <w:szCs w:val="21"/>
        </w:rPr>
      </w:pPr>
      <w:r w:rsidRPr="00955E94">
        <w:rPr>
          <w:rFonts w:ascii="Verdana" w:hAnsi="Verdana" w:cs="Times New Roman"/>
          <w:sz w:val="21"/>
          <w:szCs w:val="21"/>
        </w:rPr>
        <w:t>s1.addParam('allowscriptaccess', 'always');</w:t>
      </w:r>
    </w:p>
    <w:p w:rsidR="00955E94" w:rsidRPr="00955E94" w:rsidRDefault="00955E94" w:rsidP="00955E94">
      <w:pPr>
        <w:spacing w:line="360" w:lineRule="auto"/>
        <w:ind w:left="720"/>
        <w:rPr>
          <w:rFonts w:ascii="Verdana" w:hAnsi="Verdana" w:cs="Times New Roman"/>
          <w:sz w:val="21"/>
          <w:szCs w:val="21"/>
        </w:rPr>
      </w:pPr>
      <w:r w:rsidRPr="00955E94">
        <w:rPr>
          <w:rFonts w:ascii="Verdana" w:hAnsi="Verdana" w:cs="Times New Roman"/>
          <w:sz w:val="21"/>
          <w:szCs w:val="21"/>
        </w:rPr>
        <w:t>s1.addParam('wmode', 'transparent');</w:t>
      </w:r>
    </w:p>
    <w:p w:rsidR="00955E94" w:rsidRPr="00955E94" w:rsidRDefault="00955E94" w:rsidP="00955E94">
      <w:pPr>
        <w:spacing w:line="360" w:lineRule="auto"/>
        <w:ind w:left="720"/>
        <w:rPr>
          <w:rFonts w:ascii="Verdana" w:hAnsi="Verdana" w:cs="Times New Roman"/>
          <w:sz w:val="21"/>
          <w:szCs w:val="21"/>
        </w:rPr>
      </w:pPr>
      <w:r w:rsidRPr="00955E94">
        <w:rPr>
          <w:rFonts w:ascii="Verdana" w:hAnsi="Verdana" w:cs="Times New Roman"/>
          <w:sz w:val="21"/>
          <w:szCs w:val="21"/>
        </w:rPr>
        <w:t>s1.write('mediaspace');</w:t>
      </w:r>
    </w:p>
    <w:p w:rsidR="00955E94" w:rsidRDefault="00955E94" w:rsidP="00955E94">
      <w:pPr>
        <w:spacing w:line="360" w:lineRule="auto"/>
        <w:ind w:left="720"/>
        <w:rPr>
          <w:rFonts w:ascii="Verdana" w:hAnsi="Verdana" w:cs="Times New Roman"/>
          <w:sz w:val="21"/>
          <w:szCs w:val="21"/>
        </w:rPr>
      </w:pPr>
      <w:r w:rsidRPr="00955E94">
        <w:rPr>
          <w:rFonts w:ascii="Verdana" w:hAnsi="Verdana" w:cs="Times New Roman"/>
          <w:sz w:val="21"/>
          <w:szCs w:val="21"/>
        </w:rPr>
        <w:t>&lt;/script&gt;</w:t>
      </w:r>
    </w:p>
    <w:p w:rsidR="001D5B28" w:rsidRPr="00955E94" w:rsidRDefault="001D5B28" w:rsidP="00955E94">
      <w:pPr>
        <w:spacing w:line="360" w:lineRule="auto"/>
        <w:ind w:left="720"/>
        <w:rPr>
          <w:rFonts w:ascii="Verdana" w:hAnsi="Verdana" w:cs="Times New Roman"/>
          <w:sz w:val="21"/>
          <w:szCs w:val="21"/>
        </w:rPr>
      </w:pPr>
    </w:p>
    <w:p w:rsidR="00955E94" w:rsidRPr="00955E94" w:rsidRDefault="001D5B28" w:rsidP="00955E94">
      <w:pPr>
        <w:spacing w:line="360" w:lineRule="auto"/>
        <w:rPr>
          <w:rFonts w:ascii="Verdana" w:hAnsi="Verdana" w:cs="Times New Roman"/>
          <w:sz w:val="21"/>
          <w:szCs w:val="21"/>
        </w:rPr>
      </w:pPr>
      <w:r>
        <w:rPr>
          <w:rFonts w:ascii="Verdana" w:hAnsi="Verdana" w:cs="Times New Roman"/>
          <w:sz w:val="21"/>
          <w:szCs w:val="21"/>
        </w:rPr>
        <w:t>3</w:t>
      </w:r>
      <w:r w:rsidR="00955E94" w:rsidRPr="00955E94">
        <w:rPr>
          <w:rFonts w:ascii="Verdana" w:hAnsi="Verdana" w:cs="Times New Roman"/>
          <w:sz w:val="21"/>
          <w:szCs w:val="21"/>
        </w:rPr>
        <w:t>. Add the below line next to s1.addParam('mode', 'transparent');</w:t>
      </w:r>
    </w:p>
    <w:p w:rsidR="00CF03B8" w:rsidRDefault="00CF03B8" w:rsidP="00955E94">
      <w:pPr>
        <w:spacing w:line="360" w:lineRule="auto"/>
        <w:ind w:left="720"/>
        <w:rPr>
          <w:rFonts w:ascii="Verdana" w:hAnsi="Verdana" w:cs="Times New Roman"/>
          <w:sz w:val="21"/>
          <w:szCs w:val="21"/>
        </w:rPr>
      </w:pPr>
    </w:p>
    <w:p w:rsidR="00955E94" w:rsidRPr="001D5B28" w:rsidRDefault="00955E94" w:rsidP="00955E94">
      <w:pPr>
        <w:spacing w:line="360" w:lineRule="auto"/>
        <w:ind w:left="720"/>
        <w:rPr>
          <w:rFonts w:ascii="Verdana" w:hAnsi="Verdana" w:cs="Times New Roman"/>
          <w:sz w:val="21"/>
          <w:szCs w:val="21"/>
        </w:rPr>
      </w:pPr>
      <w:r w:rsidRPr="001D5B28">
        <w:rPr>
          <w:rFonts w:ascii="Verdana" w:hAnsi="Verdana" w:cs="Times New Roman"/>
          <w:sz w:val="21"/>
          <w:szCs w:val="21"/>
        </w:rPr>
        <w:t>s1.addVariable('file', 'Your video file path goes here');</w:t>
      </w:r>
    </w:p>
    <w:p w:rsidR="00955E94" w:rsidRPr="001D5B28" w:rsidRDefault="00955E94" w:rsidP="00955E94">
      <w:pPr>
        <w:spacing w:line="360" w:lineRule="auto"/>
        <w:ind w:left="720"/>
        <w:rPr>
          <w:rFonts w:ascii="Verdana" w:hAnsi="Verdana" w:cs="Times New Roman"/>
          <w:sz w:val="21"/>
          <w:szCs w:val="21"/>
        </w:rPr>
      </w:pPr>
      <w:r w:rsidRPr="001D5B28">
        <w:rPr>
          <w:rFonts w:ascii="Verdana" w:hAnsi="Verdana" w:cs="Times New Roman"/>
          <w:sz w:val="21"/>
          <w:szCs w:val="21"/>
        </w:rPr>
        <w:t>s1.addVariable('hdpath', 'Your HD file path goes here');</w:t>
      </w:r>
    </w:p>
    <w:p w:rsidR="00955E94" w:rsidRPr="001D5B28" w:rsidRDefault="00955E94" w:rsidP="00955E94">
      <w:pPr>
        <w:spacing w:line="360" w:lineRule="auto"/>
        <w:ind w:left="720"/>
        <w:rPr>
          <w:rFonts w:ascii="Verdana" w:hAnsi="Verdana" w:cs="Times New Roman"/>
          <w:sz w:val="21"/>
          <w:szCs w:val="21"/>
        </w:rPr>
      </w:pPr>
      <w:r w:rsidRPr="001D5B28">
        <w:rPr>
          <w:rFonts w:ascii="Verdana" w:hAnsi="Verdana" w:cs="Times New Roman"/>
          <w:sz w:val="21"/>
          <w:szCs w:val="21"/>
        </w:rPr>
        <w:t>s1.addVariable('preroll_ads', 'true');</w:t>
      </w:r>
    </w:p>
    <w:p w:rsidR="00955E94" w:rsidRPr="001D5B28" w:rsidRDefault="00955E94" w:rsidP="00955E94">
      <w:pPr>
        <w:spacing w:line="360" w:lineRule="auto"/>
        <w:ind w:left="720"/>
        <w:rPr>
          <w:rFonts w:ascii="Verdana" w:hAnsi="Verdana" w:cs="Times New Roman"/>
          <w:sz w:val="21"/>
          <w:szCs w:val="21"/>
        </w:rPr>
      </w:pPr>
      <w:r w:rsidRPr="001D5B28">
        <w:rPr>
          <w:rFonts w:ascii="Verdana" w:hAnsi="Verdana" w:cs="Times New Roman"/>
          <w:sz w:val="21"/>
          <w:szCs w:val="21"/>
        </w:rPr>
        <w:t>s1.addVariable('prerollad', 'Your ad video goes here');</w:t>
      </w:r>
    </w:p>
    <w:p w:rsidR="00955E94" w:rsidRPr="001D5B28" w:rsidRDefault="00955E94" w:rsidP="00955E94">
      <w:pPr>
        <w:spacing w:line="360" w:lineRule="auto"/>
        <w:ind w:left="720"/>
        <w:rPr>
          <w:rFonts w:ascii="Verdana" w:hAnsi="Verdana" w:cs="Times New Roman"/>
          <w:sz w:val="21"/>
          <w:szCs w:val="21"/>
        </w:rPr>
      </w:pPr>
      <w:r w:rsidRPr="001D5B28">
        <w:rPr>
          <w:rFonts w:ascii="Verdana" w:hAnsi="Verdana" w:cs="Times New Roman"/>
          <w:sz w:val="21"/>
          <w:szCs w:val="21"/>
        </w:rPr>
        <w:t>s1.addVariable('prerolltrageturl', 'your ad sponsor's page link goes here');</w:t>
      </w:r>
    </w:p>
    <w:p w:rsidR="00955E94" w:rsidRPr="001D5B28" w:rsidRDefault="00955E94" w:rsidP="00955E94">
      <w:pPr>
        <w:spacing w:line="360" w:lineRule="auto"/>
        <w:ind w:left="720"/>
        <w:rPr>
          <w:rFonts w:ascii="Verdana" w:hAnsi="Verdana" w:cs="Times New Roman"/>
          <w:sz w:val="21"/>
          <w:szCs w:val="21"/>
        </w:rPr>
      </w:pPr>
      <w:r w:rsidRPr="001D5B28">
        <w:rPr>
          <w:rFonts w:ascii="Verdana" w:hAnsi="Verdana" w:cs="Times New Roman"/>
          <w:sz w:val="21"/>
          <w:szCs w:val="21"/>
        </w:rPr>
        <w:t>s1.addVariable('postroll_ads', 'true');</w:t>
      </w:r>
    </w:p>
    <w:p w:rsidR="00955E94" w:rsidRPr="001D5B28" w:rsidRDefault="00955E94" w:rsidP="00955E94">
      <w:pPr>
        <w:spacing w:line="360" w:lineRule="auto"/>
        <w:ind w:left="720"/>
        <w:rPr>
          <w:rFonts w:ascii="Verdana" w:hAnsi="Verdana" w:cs="Times New Roman"/>
          <w:sz w:val="21"/>
          <w:szCs w:val="21"/>
        </w:rPr>
      </w:pPr>
      <w:r w:rsidRPr="001D5B28">
        <w:rPr>
          <w:rFonts w:ascii="Verdana" w:hAnsi="Verdana" w:cs="Times New Roman"/>
          <w:sz w:val="21"/>
          <w:szCs w:val="21"/>
        </w:rPr>
        <w:t>s1.addVariable('postrolladd', 'your ad video goes here');</w:t>
      </w:r>
    </w:p>
    <w:p w:rsidR="00955E94" w:rsidRPr="001D5B28" w:rsidRDefault="00955E94" w:rsidP="00955E94">
      <w:pPr>
        <w:spacing w:line="360" w:lineRule="auto"/>
        <w:ind w:left="720"/>
        <w:rPr>
          <w:rFonts w:ascii="Verdana" w:hAnsi="Verdana" w:cs="Times New Roman"/>
          <w:sz w:val="21"/>
          <w:szCs w:val="21"/>
        </w:rPr>
      </w:pPr>
      <w:r w:rsidRPr="001D5B28">
        <w:rPr>
          <w:rFonts w:ascii="Verdana" w:hAnsi="Verdana" w:cs="Times New Roman"/>
          <w:sz w:val="21"/>
          <w:szCs w:val="21"/>
        </w:rPr>
        <w:t>s1.addVariable('postrolltargeturl', 'your ad sponsor's page link goes here');</w:t>
      </w:r>
    </w:p>
    <w:p w:rsidR="00955E94" w:rsidRDefault="00955E94" w:rsidP="00955E94">
      <w:pPr>
        <w:spacing w:line="360" w:lineRule="auto"/>
        <w:ind w:left="720"/>
        <w:rPr>
          <w:rFonts w:ascii="Verdana" w:hAnsi="Verdana" w:cs="Times New Roman"/>
          <w:sz w:val="21"/>
          <w:szCs w:val="21"/>
        </w:rPr>
      </w:pPr>
      <w:r w:rsidRPr="001D5B28">
        <w:rPr>
          <w:rFonts w:ascii="Verdana" w:hAnsi="Verdana" w:cs="Times New Roman"/>
          <w:sz w:val="21"/>
          <w:szCs w:val="21"/>
        </w:rPr>
        <w:t>s1.addVariable('midroll_ads', 'true');</w:t>
      </w:r>
    </w:p>
    <w:p w:rsidR="001D5B28" w:rsidRPr="001D5B28" w:rsidRDefault="001D5B28" w:rsidP="00955E94">
      <w:pPr>
        <w:spacing w:line="360" w:lineRule="auto"/>
        <w:ind w:left="720"/>
        <w:rPr>
          <w:rFonts w:ascii="Verdana" w:hAnsi="Verdana" w:cs="Times New Roman"/>
          <w:sz w:val="21"/>
          <w:szCs w:val="21"/>
        </w:rPr>
      </w:pPr>
    </w:p>
    <w:p w:rsidR="00955E94" w:rsidRPr="00955E94" w:rsidRDefault="001D5B28" w:rsidP="00955E94">
      <w:pPr>
        <w:spacing w:line="360" w:lineRule="auto"/>
        <w:rPr>
          <w:rFonts w:ascii="Verdana" w:hAnsi="Verdana" w:cs="Times New Roman"/>
          <w:sz w:val="21"/>
          <w:szCs w:val="21"/>
        </w:rPr>
      </w:pPr>
      <w:r>
        <w:rPr>
          <w:rFonts w:ascii="Verdana" w:hAnsi="Verdana" w:cs="Times New Roman"/>
          <w:sz w:val="21"/>
          <w:szCs w:val="21"/>
        </w:rPr>
        <w:t>4</w:t>
      </w:r>
      <w:r w:rsidR="00955E94" w:rsidRPr="00955E94">
        <w:rPr>
          <w:rFonts w:ascii="Verdana" w:hAnsi="Verdana" w:cs="Times New Roman"/>
          <w:sz w:val="21"/>
          <w:szCs w:val="21"/>
        </w:rPr>
        <w:t>. Your final code will look as following.</w:t>
      </w:r>
    </w:p>
    <w:p w:rsidR="00CF03B8" w:rsidRDefault="00CF03B8" w:rsidP="00955E94">
      <w:pPr>
        <w:spacing w:line="360" w:lineRule="auto"/>
        <w:ind w:left="720"/>
        <w:rPr>
          <w:rFonts w:ascii="Verdana" w:hAnsi="Verdana" w:cs="Times New Roman"/>
          <w:sz w:val="21"/>
          <w:szCs w:val="21"/>
        </w:rPr>
      </w:pPr>
    </w:p>
    <w:p w:rsidR="00955E94" w:rsidRPr="00955E94" w:rsidRDefault="00955E94" w:rsidP="00955E94">
      <w:pPr>
        <w:spacing w:line="360" w:lineRule="auto"/>
        <w:ind w:left="720"/>
        <w:rPr>
          <w:rFonts w:ascii="Verdana" w:hAnsi="Verdana" w:cs="Times New Roman"/>
          <w:sz w:val="21"/>
          <w:szCs w:val="21"/>
        </w:rPr>
      </w:pPr>
      <w:r w:rsidRPr="00955E94">
        <w:rPr>
          <w:rFonts w:ascii="Verdana" w:hAnsi="Verdana" w:cs="Times New Roman"/>
          <w:sz w:val="21"/>
          <w:szCs w:val="21"/>
        </w:rPr>
        <w:t>&lt;div name='mediaspace' id='mediaspace'&gt;</w:t>
      </w:r>
    </w:p>
    <w:p w:rsidR="00955E94" w:rsidRPr="00955E94" w:rsidRDefault="00955E94" w:rsidP="00955E94">
      <w:pPr>
        <w:spacing w:line="360" w:lineRule="auto"/>
        <w:ind w:left="720"/>
        <w:rPr>
          <w:rFonts w:ascii="Verdana" w:hAnsi="Verdana" w:cs="Times New Roman"/>
          <w:sz w:val="21"/>
          <w:szCs w:val="21"/>
        </w:rPr>
      </w:pPr>
      <w:r w:rsidRPr="00955E94">
        <w:rPr>
          <w:rFonts w:ascii="Verdana" w:hAnsi="Verdana" w:cs="Times New Roman"/>
          <w:sz w:val="21"/>
          <w:szCs w:val="21"/>
        </w:rPr>
        <w:t>&lt;script type="text/javascript"&gt;</w:t>
      </w:r>
    </w:p>
    <w:p w:rsidR="00955E94" w:rsidRPr="001D5B28" w:rsidRDefault="00955E94" w:rsidP="00955E94">
      <w:pPr>
        <w:spacing w:line="360" w:lineRule="auto"/>
        <w:ind w:left="720"/>
        <w:rPr>
          <w:rFonts w:ascii="Verdana" w:hAnsi="Verdana" w:cs="Times New Roman"/>
          <w:sz w:val="21"/>
          <w:szCs w:val="21"/>
        </w:rPr>
      </w:pPr>
      <w:r w:rsidRPr="001D5B28">
        <w:rPr>
          <w:rFonts w:ascii="Verdana" w:hAnsi="Verdana" w:cs="Times New Roman"/>
          <w:sz w:val="21"/>
          <w:szCs w:val="21"/>
        </w:rPr>
        <w:t>var s1 = new SWFObject('hdflvplayer/hdplayer.swf', 'player', '640', '360', '9');</w:t>
      </w:r>
    </w:p>
    <w:p w:rsidR="00955E94" w:rsidRPr="001D5B28" w:rsidRDefault="00955E94" w:rsidP="00955E94">
      <w:pPr>
        <w:spacing w:line="360" w:lineRule="auto"/>
        <w:ind w:left="720"/>
        <w:rPr>
          <w:rFonts w:ascii="Verdana" w:hAnsi="Verdana" w:cs="Times New Roman"/>
          <w:sz w:val="21"/>
          <w:szCs w:val="21"/>
        </w:rPr>
      </w:pPr>
      <w:r w:rsidRPr="001D5B28">
        <w:rPr>
          <w:rFonts w:ascii="Verdana" w:hAnsi="Verdana" w:cs="Times New Roman"/>
          <w:sz w:val="21"/>
          <w:szCs w:val="21"/>
        </w:rPr>
        <w:t>s1.addParam('allowfullscreen', 'true');</w:t>
      </w:r>
    </w:p>
    <w:p w:rsidR="00955E94" w:rsidRPr="001D5B28" w:rsidRDefault="00955E94" w:rsidP="00955E94">
      <w:pPr>
        <w:spacing w:line="360" w:lineRule="auto"/>
        <w:ind w:left="720"/>
        <w:rPr>
          <w:rFonts w:ascii="Verdana" w:hAnsi="Verdana" w:cs="Times New Roman"/>
          <w:sz w:val="21"/>
          <w:szCs w:val="21"/>
        </w:rPr>
      </w:pPr>
      <w:r w:rsidRPr="001D5B28">
        <w:rPr>
          <w:rFonts w:ascii="Verdana" w:hAnsi="Verdana" w:cs="Times New Roman"/>
          <w:sz w:val="21"/>
          <w:szCs w:val="21"/>
        </w:rPr>
        <w:t>s1.addParam('allowscriptaccess', 'always');</w:t>
      </w:r>
    </w:p>
    <w:p w:rsidR="00955E94" w:rsidRPr="001D5B28" w:rsidRDefault="00955E94" w:rsidP="00955E94">
      <w:pPr>
        <w:spacing w:line="360" w:lineRule="auto"/>
        <w:ind w:left="720"/>
        <w:rPr>
          <w:rFonts w:ascii="Verdana" w:hAnsi="Verdana" w:cs="Times New Roman"/>
          <w:sz w:val="21"/>
          <w:szCs w:val="21"/>
        </w:rPr>
      </w:pPr>
      <w:r w:rsidRPr="001D5B28">
        <w:rPr>
          <w:rFonts w:ascii="Verdana" w:hAnsi="Verdana" w:cs="Times New Roman"/>
          <w:sz w:val="21"/>
          <w:szCs w:val="21"/>
        </w:rPr>
        <w:t>s1.addParam('wmode', 'transparent');</w:t>
      </w:r>
    </w:p>
    <w:p w:rsidR="00955E94" w:rsidRPr="001D5B28" w:rsidRDefault="00955E94" w:rsidP="00955E94">
      <w:pPr>
        <w:spacing w:line="360" w:lineRule="auto"/>
        <w:ind w:left="720"/>
        <w:rPr>
          <w:rFonts w:ascii="Verdana" w:hAnsi="Verdana" w:cs="Times New Roman"/>
          <w:sz w:val="21"/>
          <w:szCs w:val="21"/>
        </w:rPr>
      </w:pPr>
      <w:r w:rsidRPr="001D5B28">
        <w:rPr>
          <w:rFonts w:ascii="Verdana" w:hAnsi="Verdana" w:cs="Times New Roman"/>
          <w:sz w:val="21"/>
          <w:szCs w:val="21"/>
        </w:rPr>
        <w:t>s1.addVariable('file', 'Your video file path goes here');</w:t>
      </w:r>
    </w:p>
    <w:p w:rsidR="00955E94" w:rsidRPr="001D5B28" w:rsidRDefault="00955E94" w:rsidP="00955E94">
      <w:pPr>
        <w:spacing w:line="360" w:lineRule="auto"/>
        <w:ind w:left="720"/>
        <w:rPr>
          <w:rFonts w:ascii="Verdana" w:hAnsi="Verdana" w:cs="Times New Roman"/>
          <w:sz w:val="21"/>
          <w:szCs w:val="21"/>
        </w:rPr>
      </w:pPr>
      <w:r w:rsidRPr="001D5B28">
        <w:rPr>
          <w:rFonts w:ascii="Verdana" w:hAnsi="Verdana" w:cs="Times New Roman"/>
          <w:sz w:val="21"/>
          <w:szCs w:val="21"/>
        </w:rPr>
        <w:t>s1.addVariable('hdpath', 'Your HD file path goes here');</w:t>
      </w:r>
    </w:p>
    <w:p w:rsidR="00955E94" w:rsidRPr="001D5B28" w:rsidRDefault="00955E94" w:rsidP="00955E94">
      <w:pPr>
        <w:spacing w:line="360" w:lineRule="auto"/>
        <w:ind w:left="720"/>
        <w:rPr>
          <w:rFonts w:ascii="Verdana" w:hAnsi="Verdana" w:cs="Times New Roman"/>
          <w:sz w:val="21"/>
          <w:szCs w:val="21"/>
        </w:rPr>
      </w:pPr>
      <w:r w:rsidRPr="001D5B28">
        <w:rPr>
          <w:rFonts w:ascii="Verdana" w:hAnsi="Verdana" w:cs="Times New Roman"/>
          <w:sz w:val="21"/>
          <w:szCs w:val="21"/>
        </w:rPr>
        <w:lastRenderedPageBreak/>
        <w:t>s1.addVariable('preroll_ads', 'true');</w:t>
      </w:r>
    </w:p>
    <w:p w:rsidR="00955E94" w:rsidRPr="001D5B28" w:rsidRDefault="00955E94" w:rsidP="00955E94">
      <w:pPr>
        <w:spacing w:line="360" w:lineRule="auto"/>
        <w:ind w:left="720"/>
        <w:rPr>
          <w:rFonts w:ascii="Verdana" w:hAnsi="Verdana" w:cs="Times New Roman"/>
          <w:sz w:val="21"/>
          <w:szCs w:val="21"/>
        </w:rPr>
      </w:pPr>
      <w:r w:rsidRPr="001D5B28">
        <w:rPr>
          <w:rFonts w:ascii="Verdana" w:hAnsi="Verdana" w:cs="Times New Roman"/>
          <w:sz w:val="21"/>
          <w:szCs w:val="21"/>
        </w:rPr>
        <w:t>s1.addVariable('prerollad', 'Your ad videos go here');</w:t>
      </w:r>
    </w:p>
    <w:p w:rsidR="00955E94" w:rsidRPr="001D5B28" w:rsidRDefault="00955E94" w:rsidP="00955E94">
      <w:pPr>
        <w:spacing w:line="360" w:lineRule="auto"/>
        <w:ind w:left="720"/>
        <w:rPr>
          <w:rFonts w:ascii="Verdana" w:hAnsi="Verdana" w:cs="Times New Roman"/>
          <w:sz w:val="21"/>
          <w:szCs w:val="21"/>
        </w:rPr>
      </w:pPr>
      <w:r w:rsidRPr="001D5B28">
        <w:rPr>
          <w:rFonts w:ascii="Verdana" w:hAnsi="Verdana" w:cs="Times New Roman"/>
          <w:sz w:val="21"/>
          <w:szCs w:val="21"/>
        </w:rPr>
        <w:t>s1.addVariable('prerolltrageturl', 'Your ad sponsor’s page link goes here');</w:t>
      </w:r>
    </w:p>
    <w:p w:rsidR="00955E94" w:rsidRPr="001D5B28" w:rsidRDefault="00955E94" w:rsidP="00955E94">
      <w:pPr>
        <w:spacing w:line="360" w:lineRule="auto"/>
        <w:ind w:left="720"/>
        <w:rPr>
          <w:rFonts w:ascii="Verdana" w:hAnsi="Verdana" w:cs="Times New Roman"/>
          <w:sz w:val="21"/>
          <w:szCs w:val="21"/>
        </w:rPr>
      </w:pPr>
      <w:r w:rsidRPr="001D5B28">
        <w:rPr>
          <w:rFonts w:ascii="Verdana" w:hAnsi="Verdana" w:cs="Times New Roman"/>
          <w:sz w:val="21"/>
          <w:szCs w:val="21"/>
        </w:rPr>
        <w:t>s1.addVariable('postroll_ads', 'true');</w:t>
      </w:r>
    </w:p>
    <w:p w:rsidR="00955E94" w:rsidRPr="001D5B28" w:rsidRDefault="00955E94" w:rsidP="00955E94">
      <w:pPr>
        <w:spacing w:line="360" w:lineRule="auto"/>
        <w:ind w:left="720"/>
        <w:rPr>
          <w:rFonts w:ascii="Verdana" w:hAnsi="Verdana" w:cs="Times New Roman"/>
          <w:sz w:val="21"/>
          <w:szCs w:val="21"/>
        </w:rPr>
      </w:pPr>
      <w:r w:rsidRPr="001D5B28">
        <w:rPr>
          <w:rFonts w:ascii="Verdana" w:hAnsi="Verdana" w:cs="Times New Roman"/>
          <w:sz w:val="21"/>
          <w:szCs w:val="21"/>
        </w:rPr>
        <w:t>s1.addVariable('postrollad', 'Your ad videos go here');</w:t>
      </w:r>
    </w:p>
    <w:p w:rsidR="00955E94" w:rsidRPr="001D5B28" w:rsidRDefault="00955E94" w:rsidP="00955E94">
      <w:pPr>
        <w:spacing w:line="360" w:lineRule="auto"/>
        <w:ind w:left="720"/>
        <w:rPr>
          <w:rFonts w:ascii="Verdana" w:hAnsi="Verdana" w:cs="Times New Roman"/>
          <w:sz w:val="21"/>
          <w:szCs w:val="21"/>
        </w:rPr>
      </w:pPr>
      <w:r w:rsidRPr="001D5B28">
        <w:rPr>
          <w:rFonts w:ascii="Verdana" w:hAnsi="Verdana" w:cs="Times New Roman"/>
          <w:sz w:val="21"/>
          <w:szCs w:val="21"/>
        </w:rPr>
        <w:t>s1.addVariable('postrolltargeturl', 'Your ad sponsor's page link goes here');</w:t>
      </w:r>
    </w:p>
    <w:p w:rsidR="00955E94" w:rsidRPr="001D5B28" w:rsidRDefault="00955E94" w:rsidP="00955E94">
      <w:pPr>
        <w:spacing w:line="360" w:lineRule="auto"/>
        <w:ind w:left="720"/>
        <w:rPr>
          <w:rFonts w:ascii="Verdana" w:hAnsi="Verdana" w:cs="Times New Roman"/>
          <w:sz w:val="21"/>
          <w:szCs w:val="21"/>
        </w:rPr>
      </w:pPr>
      <w:r w:rsidRPr="001D5B28">
        <w:rPr>
          <w:rFonts w:ascii="Verdana" w:hAnsi="Verdana" w:cs="Times New Roman"/>
          <w:sz w:val="21"/>
          <w:szCs w:val="21"/>
        </w:rPr>
        <w:t>s1.addVariable('midroll_ads', 'true');</w:t>
      </w:r>
    </w:p>
    <w:p w:rsidR="00955E94" w:rsidRPr="001D5B28" w:rsidRDefault="00955E94" w:rsidP="00955E94">
      <w:pPr>
        <w:spacing w:line="360" w:lineRule="auto"/>
        <w:ind w:left="720"/>
        <w:rPr>
          <w:rFonts w:ascii="Verdana" w:hAnsi="Verdana" w:cs="Times New Roman"/>
          <w:sz w:val="21"/>
          <w:szCs w:val="21"/>
        </w:rPr>
      </w:pPr>
      <w:r w:rsidRPr="001D5B28">
        <w:rPr>
          <w:rFonts w:ascii="Verdana" w:hAnsi="Verdana" w:cs="Times New Roman"/>
          <w:sz w:val="21"/>
          <w:szCs w:val="21"/>
        </w:rPr>
        <w:t>s1.write('mediaspace');</w:t>
      </w:r>
    </w:p>
    <w:p w:rsidR="00955E94" w:rsidRDefault="00955E94" w:rsidP="00955E94">
      <w:pPr>
        <w:spacing w:line="360" w:lineRule="auto"/>
        <w:ind w:left="720"/>
        <w:rPr>
          <w:rFonts w:ascii="Verdana" w:hAnsi="Verdana" w:cs="Times New Roman"/>
          <w:sz w:val="21"/>
          <w:szCs w:val="21"/>
        </w:rPr>
      </w:pPr>
      <w:r w:rsidRPr="00955E94">
        <w:rPr>
          <w:rFonts w:ascii="Verdana" w:hAnsi="Verdana" w:cs="Times New Roman"/>
          <w:sz w:val="21"/>
          <w:szCs w:val="21"/>
        </w:rPr>
        <w:t>&lt;/script&gt;</w:t>
      </w:r>
    </w:p>
    <w:p w:rsidR="00CF03B8" w:rsidRPr="00955E94" w:rsidRDefault="00CF03B8" w:rsidP="00955E94">
      <w:pPr>
        <w:spacing w:line="360" w:lineRule="auto"/>
        <w:ind w:left="720"/>
        <w:rPr>
          <w:rFonts w:ascii="Verdana" w:hAnsi="Verdana" w:cs="Times New Roman"/>
          <w:sz w:val="21"/>
          <w:szCs w:val="21"/>
        </w:rPr>
      </w:pPr>
    </w:p>
    <w:p w:rsidR="00955E94" w:rsidRPr="00955E94" w:rsidRDefault="001D5B28" w:rsidP="00955E94">
      <w:pPr>
        <w:spacing w:line="360" w:lineRule="auto"/>
        <w:rPr>
          <w:rFonts w:ascii="Verdana" w:hAnsi="Verdana" w:cs="Times New Roman"/>
          <w:sz w:val="21"/>
          <w:szCs w:val="21"/>
        </w:rPr>
      </w:pPr>
      <w:r>
        <w:rPr>
          <w:rFonts w:ascii="Verdana" w:hAnsi="Verdana" w:cs="Times New Roman"/>
          <w:sz w:val="21"/>
          <w:szCs w:val="21"/>
        </w:rPr>
        <w:t>5</w:t>
      </w:r>
      <w:r w:rsidR="00955E94" w:rsidRPr="00955E94">
        <w:rPr>
          <w:rFonts w:ascii="Verdana" w:hAnsi="Verdana" w:cs="Times New Roman"/>
          <w:sz w:val="21"/>
          <w:szCs w:val="21"/>
        </w:rPr>
        <w:t>. Open config.xml and edit the following attributes and save the file.</w:t>
      </w:r>
    </w:p>
    <w:p w:rsidR="00CF03B8" w:rsidRDefault="00CF03B8" w:rsidP="00955E94">
      <w:pPr>
        <w:tabs>
          <w:tab w:val="left" w:pos="5583"/>
        </w:tabs>
        <w:spacing w:line="360" w:lineRule="auto"/>
        <w:ind w:left="720"/>
        <w:rPr>
          <w:rFonts w:ascii="Verdana" w:hAnsi="Verdana" w:cs="Times New Roman"/>
          <w:sz w:val="21"/>
          <w:szCs w:val="21"/>
        </w:rPr>
      </w:pPr>
    </w:p>
    <w:p w:rsidR="00955E94" w:rsidRPr="00955E94" w:rsidRDefault="00955E94" w:rsidP="00955E94">
      <w:pPr>
        <w:tabs>
          <w:tab w:val="left" w:pos="5583"/>
        </w:tabs>
        <w:spacing w:line="360" w:lineRule="auto"/>
        <w:ind w:left="720"/>
        <w:rPr>
          <w:rFonts w:ascii="Verdana" w:hAnsi="Verdana" w:cs="Times New Roman"/>
          <w:sz w:val="21"/>
          <w:szCs w:val="21"/>
        </w:rPr>
      </w:pPr>
      <w:r w:rsidRPr="00955E94">
        <w:rPr>
          <w:rFonts w:ascii="Verdana" w:hAnsi="Verdana" w:cs="Times New Roman"/>
          <w:sz w:val="21"/>
          <w:szCs w:val="21"/>
        </w:rPr>
        <w:t>preroll_ads = "true"</w:t>
      </w:r>
      <w:r w:rsidRPr="00955E94">
        <w:rPr>
          <w:rFonts w:ascii="Verdana" w:hAnsi="Verdana" w:cs="Times New Roman"/>
          <w:sz w:val="21"/>
          <w:szCs w:val="21"/>
        </w:rPr>
        <w:tab/>
      </w:r>
    </w:p>
    <w:p w:rsidR="00955E94" w:rsidRPr="00955E94" w:rsidRDefault="00955E94" w:rsidP="00955E94">
      <w:pPr>
        <w:spacing w:line="360" w:lineRule="auto"/>
        <w:ind w:left="720"/>
        <w:rPr>
          <w:rFonts w:ascii="Verdana" w:hAnsi="Verdana" w:cs="Times New Roman"/>
          <w:sz w:val="21"/>
          <w:szCs w:val="21"/>
        </w:rPr>
      </w:pPr>
      <w:r w:rsidRPr="00955E94">
        <w:rPr>
          <w:rFonts w:ascii="Verdana" w:hAnsi="Verdana" w:cs="Times New Roman"/>
          <w:sz w:val="21"/>
          <w:szCs w:val="21"/>
        </w:rPr>
        <w:t>midroll_ads = "true"</w:t>
      </w:r>
    </w:p>
    <w:p w:rsidR="00955E94" w:rsidRDefault="00955E94" w:rsidP="00955E94">
      <w:pPr>
        <w:spacing w:line="360" w:lineRule="auto"/>
        <w:ind w:left="720"/>
        <w:rPr>
          <w:rFonts w:ascii="Verdana" w:hAnsi="Verdana" w:cs="Times New Roman"/>
          <w:sz w:val="21"/>
          <w:szCs w:val="21"/>
        </w:rPr>
      </w:pPr>
      <w:r w:rsidRPr="00955E94">
        <w:rPr>
          <w:rFonts w:ascii="Verdana" w:hAnsi="Verdana" w:cs="Times New Roman"/>
          <w:sz w:val="21"/>
          <w:szCs w:val="21"/>
        </w:rPr>
        <w:t>postroll_ads = "true"</w:t>
      </w:r>
    </w:p>
    <w:p w:rsidR="00CF03B8" w:rsidRPr="00955E94" w:rsidRDefault="00CF03B8" w:rsidP="00955E94">
      <w:pPr>
        <w:spacing w:line="360" w:lineRule="auto"/>
        <w:ind w:left="720"/>
        <w:rPr>
          <w:rFonts w:ascii="Verdana" w:hAnsi="Verdana" w:cs="Times New Roman"/>
          <w:sz w:val="21"/>
          <w:szCs w:val="21"/>
        </w:rPr>
      </w:pPr>
    </w:p>
    <w:p w:rsidR="00955E94" w:rsidRDefault="001D5B28" w:rsidP="00955E94">
      <w:pPr>
        <w:spacing w:line="360" w:lineRule="auto"/>
        <w:rPr>
          <w:rFonts w:ascii="Verdana" w:hAnsi="Verdana" w:cs="Times New Roman"/>
          <w:sz w:val="21"/>
          <w:szCs w:val="21"/>
        </w:rPr>
      </w:pPr>
      <w:r>
        <w:rPr>
          <w:rFonts w:ascii="Verdana" w:hAnsi="Verdana" w:cs="Times New Roman"/>
          <w:sz w:val="21"/>
          <w:szCs w:val="21"/>
        </w:rPr>
        <w:t>6</w:t>
      </w:r>
      <w:r w:rsidR="00955E94" w:rsidRPr="00955E94">
        <w:rPr>
          <w:rFonts w:ascii="Verdana" w:hAnsi="Verdana" w:cs="Times New Roman"/>
          <w:sz w:val="21"/>
          <w:szCs w:val="21"/>
        </w:rPr>
        <w:t>. Run index.html in your favorite browser.</w:t>
      </w:r>
    </w:p>
    <w:p w:rsidR="00CF03B8" w:rsidRPr="00955E94" w:rsidRDefault="00CF03B8" w:rsidP="00955E94">
      <w:pPr>
        <w:spacing w:line="360" w:lineRule="auto"/>
        <w:rPr>
          <w:rFonts w:ascii="Verdana" w:hAnsi="Verdana" w:cs="Times New Roman"/>
          <w:sz w:val="21"/>
          <w:szCs w:val="21"/>
        </w:rPr>
      </w:pPr>
    </w:p>
    <w:p w:rsidR="00955E94" w:rsidRDefault="00955E94" w:rsidP="00955E94">
      <w:pPr>
        <w:shd w:val="clear" w:color="auto" w:fill="FFFFFF"/>
        <w:autoSpaceDE w:val="0"/>
        <w:spacing w:line="360" w:lineRule="auto"/>
        <w:rPr>
          <w:rFonts w:ascii="Verdana" w:hAnsi="Verdana" w:cs="Verdana"/>
          <w:b/>
          <w:sz w:val="21"/>
          <w:szCs w:val="21"/>
        </w:rPr>
      </w:pPr>
      <w:r w:rsidRPr="001D5B28">
        <w:rPr>
          <w:rFonts w:ascii="Verdana" w:hAnsi="Verdana" w:cs="Verdana"/>
          <w:b/>
          <w:sz w:val="21"/>
          <w:szCs w:val="21"/>
        </w:rPr>
        <w:t>Example Codes RTMP Server Video</w:t>
      </w:r>
    </w:p>
    <w:p w:rsidR="001D5B28" w:rsidRPr="001D5B28" w:rsidRDefault="001D5B28" w:rsidP="00955E94">
      <w:pPr>
        <w:shd w:val="clear" w:color="auto" w:fill="FFFFFF"/>
        <w:autoSpaceDE w:val="0"/>
        <w:spacing w:line="360" w:lineRule="auto"/>
        <w:rPr>
          <w:rFonts w:ascii="Verdana" w:hAnsi="Verdana" w:cs="Verdana"/>
          <w:b/>
          <w:sz w:val="21"/>
          <w:szCs w:val="21"/>
        </w:rPr>
      </w:pPr>
    </w:p>
    <w:p w:rsidR="00955E94" w:rsidRDefault="001D5B28" w:rsidP="00955E94">
      <w:pPr>
        <w:tabs>
          <w:tab w:val="left" w:pos="3255"/>
        </w:tabs>
        <w:spacing w:line="360" w:lineRule="auto"/>
        <w:rPr>
          <w:rFonts w:ascii="Verdana" w:hAnsi="Verdana" w:cs="Times New Roman"/>
          <w:sz w:val="21"/>
          <w:szCs w:val="21"/>
        </w:rPr>
      </w:pPr>
      <w:r>
        <w:rPr>
          <w:rFonts w:ascii="Verdana" w:hAnsi="Verdana" w:cs="Times New Roman"/>
          <w:sz w:val="21"/>
          <w:szCs w:val="21"/>
        </w:rPr>
        <w:t>1</w:t>
      </w:r>
      <w:r w:rsidR="00955E94" w:rsidRPr="00955E94">
        <w:rPr>
          <w:rFonts w:ascii="Verdana" w:hAnsi="Verdana" w:cs="Times New Roman"/>
          <w:sz w:val="21"/>
          <w:szCs w:val="21"/>
        </w:rPr>
        <w:t>. Open index.html in your favorite editor.</w:t>
      </w:r>
    </w:p>
    <w:p w:rsidR="001D5B28" w:rsidRPr="00955E94" w:rsidRDefault="001D5B28" w:rsidP="00955E94">
      <w:pPr>
        <w:tabs>
          <w:tab w:val="left" w:pos="3255"/>
        </w:tabs>
        <w:spacing w:line="360" w:lineRule="auto"/>
        <w:rPr>
          <w:rFonts w:ascii="Verdana" w:hAnsi="Verdana" w:cs="Times New Roman"/>
          <w:sz w:val="21"/>
          <w:szCs w:val="21"/>
        </w:rPr>
      </w:pPr>
    </w:p>
    <w:p w:rsidR="00955E94" w:rsidRDefault="001D5B28" w:rsidP="00955E94">
      <w:pPr>
        <w:tabs>
          <w:tab w:val="left" w:pos="3255"/>
        </w:tabs>
        <w:spacing w:line="360" w:lineRule="auto"/>
        <w:rPr>
          <w:rFonts w:ascii="Verdana" w:hAnsi="Verdana" w:cs="Times New Roman"/>
          <w:sz w:val="21"/>
          <w:szCs w:val="21"/>
        </w:rPr>
      </w:pPr>
      <w:r>
        <w:rPr>
          <w:rFonts w:ascii="Verdana" w:hAnsi="Verdana" w:cs="Times New Roman"/>
          <w:sz w:val="21"/>
          <w:szCs w:val="21"/>
        </w:rPr>
        <w:t>2</w:t>
      </w:r>
      <w:r w:rsidR="00955E94" w:rsidRPr="00955E94">
        <w:rPr>
          <w:rFonts w:ascii="Verdana" w:hAnsi="Verdana" w:cs="Times New Roman"/>
          <w:sz w:val="21"/>
          <w:szCs w:val="21"/>
        </w:rPr>
        <w:t>. You will be able to find the following code snippet.</w:t>
      </w:r>
    </w:p>
    <w:p w:rsidR="001D5B28" w:rsidRPr="00955E94" w:rsidRDefault="001D5B28" w:rsidP="00955E94">
      <w:pPr>
        <w:tabs>
          <w:tab w:val="left" w:pos="3255"/>
        </w:tabs>
        <w:spacing w:line="360" w:lineRule="auto"/>
        <w:rPr>
          <w:rFonts w:ascii="Verdana" w:hAnsi="Verdana" w:cs="Times New Roman"/>
          <w:sz w:val="21"/>
          <w:szCs w:val="21"/>
        </w:rPr>
      </w:pP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&lt;div name='mediaspace' id='mediaspace'&gt;</w:t>
      </w: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&lt;script type="text/javascript"&gt;</w:t>
      </w: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var s1 = new SWFObject('hdflvplayer/hdplayer.swf', 'player', '640', '360', '9');</w:t>
      </w: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s1.addParam('allowfullscreen', 'true');</w:t>
      </w: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s1.addParam('allowscriptaccess', 'always');</w:t>
      </w: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s1.addParam('wmode', 'transparent');</w:t>
      </w: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s1.write('mediaspace');</w:t>
      </w:r>
    </w:p>
    <w:p w:rsid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&lt;/script&gt;</w:t>
      </w:r>
    </w:p>
    <w:p w:rsidR="001D5B28" w:rsidRPr="00955E94" w:rsidRDefault="001D5B28" w:rsidP="00955E94">
      <w:pPr>
        <w:tabs>
          <w:tab w:val="left" w:pos="3255"/>
        </w:tabs>
        <w:spacing w:line="360" w:lineRule="auto"/>
        <w:ind w:left="720"/>
        <w:rPr>
          <w:rFonts w:ascii="Verdana" w:hAnsi="Verdana" w:cs="Times New Roman"/>
          <w:sz w:val="21"/>
          <w:szCs w:val="21"/>
        </w:rPr>
      </w:pPr>
    </w:p>
    <w:p w:rsidR="00955E94" w:rsidRDefault="001D5B28" w:rsidP="00955E94">
      <w:pPr>
        <w:tabs>
          <w:tab w:val="left" w:pos="3255"/>
        </w:tabs>
        <w:spacing w:line="360" w:lineRule="auto"/>
        <w:rPr>
          <w:rFonts w:ascii="Verdana" w:hAnsi="Verdana" w:cs="Times New Roman"/>
          <w:sz w:val="21"/>
          <w:szCs w:val="21"/>
        </w:rPr>
      </w:pPr>
      <w:r>
        <w:rPr>
          <w:rFonts w:ascii="Verdana" w:hAnsi="Verdana" w:cs="Times New Roman"/>
          <w:sz w:val="21"/>
          <w:szCs w:val="21"/>
        </w:rPr>
        <w:t>3</w:t>
      </w:r>
      <w:r w:rsidR="00955E94" w:rsidRPr="00955E94">
        <w:rPr>
          <w:rFonts w:ascii="Verdana" w:hAnsi="Verdana" w:cs="Times New Roman"/>
          <w:sz w:val="21"/>
          <w:szCs w:val="21"/>
        </w:rPr>
        <w:t>. Add the below line next to s1.addParam('wmode', 'transparent');</w:t>
      </w:r>
    </w:p>
    <w:p w:rsidR="001D5B28" w:rsidRPr="00955E94" w:rsidRDefault="001D5B28" w:rsidP="00955E94">
      <w:pPr>
        <w:tabs>
          <w:tab w:val="left" w:pos="3255"/>
        </w:tabs>
        <w:spacing w:line="360" w:lineRule="auto"/>
        <w:rPr>
          <w:rFonts w:ascii="Verdana" w:hAnsi="Verdana" w:cs="Times New Roman"/>
          <w:sz w:val="21"/>
          <w:szCs w:val="21"/>
        </w:rPr>
      </w:pP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s1.addVariable('file', 'Your stream name goes here');</w:t>
      </w:r>
    </w:p>
    <w:p w:rsid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s1.addVariable('streamer', 'rtmp://mydomain.com/Application/');</w:t>
      </w:r>
    </w:p>
    <w:p w:rsidR="001D5B28" w:rsidRPr="00955E94" w:rsidRDefault="001D5B28" w:rsidP="00955E94">
      <w:pPr>
        <w:tabs>
          <w:tab w:val="left" w:pos="3255"/>
        </w:tabs>
        <w:spacing w:line="360" w:lineRule="auto"/>
        <w:ind w:left="720"/>
        <w:rPr>
          <w:rFonts w:ascii="Verdana" w:hAnsi="Verdana" w:cs="Times New Roman"/>
          <w:sz w:val="21"/>
          <w:szCs w:val="21"/>
        </w:rPr>
      </w:pPr>
    </w:p>
    <w:p w:rsidR="00955E94" w:rsidRDefault="00955E94" w:rsidP="00955E94">
      <w:pPr>
        <w:tabs>
          <w:tab w:val="left" w:pos="3255"/>
        </w:tabs>
        <w:spacing w:line="360" w:lineRule="auto"/>
        <w:rPr>
          <w:rFonts w:ascii="Verdana" w:hAnsi="Verdana" w:cs="Times New Roman"/>
          <w:sz w:val="21"/>
          <w:szCs w:val="21"/>
        </w:rPr>
      </w:pPr>
      <w:r w:rsidRPr="00955E94">
        <w:rPr>
          <w:rFonts w:ascii="Verdana" w:hAnsi="Verdana" w:cs="Times New Roman"/>
          <w:sz w:val="21"/>
          <w:szCs w:val="21"/>
        </w:rPr>
        <w:t>4). Your final code will look as the following.</w:t>
      </w:r>
    </w:p>
    <w:p w:rsidR="001D5B28" w:rsidRPr="00955E94" w:rsidRDefault="001D5B28" w:rsidP="00955E94">
      <w:pPr>
        <w:tabs>
          <w:tab w:val="left" w:pos="3255"/>
        </w:tabs>
        <w:spacing w:line="360" w:lineRule="auto"/>
        <w:rPr>
          <w:rFonts w:ascii="Verdana" w:hAnsi="Verdana" w:cs="Times New Roman"/>
          <w:sz w:val="21"/>
          <w:szCs w:val="21"/>
        </w:rPr>
      </w:pP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&lt;div name='mediaspace' id='mediaspace'&gt;</w:t>
      </w: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&lt;script type="text/javascript"&gt;</w:t>
      </w: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var s1 = new SWFObject('hdflvplayer/hdplayer.swf', 'player', '640', '360', '9');</w:t>
      </w: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s1.addParam('allowfullscreen', 'true');</w:t>
      </w: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s1.addParam('allowscriptaccess', 'always');</w:t>
      </w: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s1.addParam('wmode', 'transparent');</w:t>
      </w:r>
    </w:p>
    <w:p w:rsidR="00955E94" w:rsidRPr="00955E94" w:rsidRDefault="00955E94" w:rsidP="00955E94">
      <w:pPr>
        <w:tabs>
          <w:tab w:val="left" w:pos="3255"/>
        </w:tabs>
        <w:spacing w:line="360" w:lineRule="auto"/>
        <w:ind w:left="720"/>
        <w:rPr>
          <w:rFonts w:ascii="Verdana" w:hAnsi="Verdana" w:cs="Times New Roman"/>
          <w:i/>
          <w:sz w:val="21"/>
          <w:szCs w:val="21"/>
        </w:rPr>
      </w:pPr>
      <w:r w:rsidRPr="00955E94">
        <w:rPr>
          <w:rFonts w:ascii="Verdana" w:hAnsi="Verdana" w:cs="Times New Roman"/>
          <w:i/>
          <w:sz w:val="21"/>
          <w:szCs w:val="21"/>
        </w:rPr>
        <w:t>s1.addVariable('file', 'Your stream name goes here');</w:t>
      </w:r>
    </w:p>
    <w:p w:rsidR="00955E94" w:rsidRPr="00955E94" w:rsidRDefault="00955E94" w:rsidP="00955E94">
      <w:pPr>
        <w:tabs>
          <w:tab w:val="left" w:pos="3255"/>
        </w:tabs>
        <w:spacing w:line="360" w:lineRule="auto"/>
        <w:ind w:left="720"/>
        <w:rPr>
          <w:rFonts w:ascii="Verdana" w:hAnsi="Verdana" w:cs="Times New Roman"/>
          <w:i/>
          <w:sz w:val="21"/>
          <w:szCs w:val="21"/>
        </w:rPr>
      </w:pPr>
      <w:r w:rsidRPr="00955E94">
        <w:rPr>
          <w:rFonts w:ascii="Verdana" w:hAnsi="Verdana" w:cs="Times New Roman"/>
          <w:i/>
          <w:sz w:val="21"/>
          <w:szCs w:val="21"/>
        </w:rPr>
        <w:t>s1.addVariable('streamer', 'rtmp://mydomain.com/Application/');</w:t>
      </w: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s1.write('mediaspace');</w:t>
      </w:r>
    </w:p>
    <w:p w:rsid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&lt;/script&gt;</w:t>
      </w:r>
    </w:p>
    <w:p w:rsidR="001D5B28" w:rsidRPr="00955E94" w:rsidRDefault="001D5B28" w:rsidP="00955E94">
      <w:pPr>
        <w:tabs>
          <w:tab w:val="left" w:pos="3255"/>
        </w:tabs>
        <w:spacing w:line="360" w:lineRule="auto"/>
        <w:ind w:left="720"/>
        <w:rPr>
          <w:rFonts w:ascii="Verdana" w:hAnsi="Verdana" w:cs="Times New Roman"/>
          <w:sz w:val="21"/>
          <w:szCs w:val="21"/>
        </w:rPr>
      </w:pPr>
    </w:p>
    <w:p w:rsidR="00955E94" w:rsidRPr="00955E94" w:rsidRDefault="00955E94" w:rsidP="00955E94">
      <w:pPr>
        <w:tabs>
          <w:tab w:val="left" w:pos="3255"/>
          <w:tab w:val="left" w:pos="6547"/>
        </w:tabs>
        <w:spacing w:line="360" w:lineRule="auto"/>
        <w:rPr>
          <w:rFonts w:ascii="Verdana" w:hAnsi="Verdana" w:cs="Times New Roman"/>
          <w:sz w:val="21"/>
          <w:szCs w:val="21"/>
        </w:rPr>
      </w:pPr>
      <w:r w:rsidRPr="00955E94">
        <w:rPr>
          <w:rFonts w:ascii="Verdana" w:hAnsi="Verdana" w:cs="Times New Roman"/>
          <w:sz w:val="21"/>
          <w:szCs w:val="21"/>
        </w:rPr>
        <w:t>5). Run index.html in your favorite browser.</w:t>
      </w:r>
      <w:r w:rsidRPr="00955E94">
        <w:rPr>
          <w:rFonts w:ascii="Verdana" w:hAnsi="Verdana" w:cs="Times New Roman"/>
          <w:sz w:val="21"/>
          <w:szCs w:val="21"/>
        </w:rPr>
        <w:tab/>
      </w:r>
    </w:p>
    <w:p w:rsidR="00955E94" w:rsidRPr="00955E94" w:rsidRDefault="00955E94" w:rsidP="00955E94">
      <w:pPr>
        <w:shd w:val="clear" w:color="auto" w:fill="FFFFFF"/>
        <w:autoSpaceDE w:val="0"/>
        <w:spacing w:line="360" w:lineRule="auto"/>
        <w:rPr>
          <w:rFonts w:ascii="Verdana" w:hAnsi="Verdana" w:cs="Verdana"/>
          <w:color w:val="4F81BD"/>
          <w:sz w:val="21"/>
          <w:szCs w:val="21"/>
        </w:rPr>
      </w:pPr>
    </w:p>
    <w:p w:rsidR="00CF03B8" w:rsidRDefault="00CF03B8" w:rsidP="00955E94">
      <w:pPr>
        <w:shd w:val="clear" w:color="auto" w:fill="FFFFFF"/>
        <w:autoSpaceDE w:val="0"/>
        <w:spacing w:line="360" w:lineRule="auto"/>
        <w:rPr>
          <w:rFonts w:ascii="Verdana" w:hAnsi="Verdana" w:cs="Verdana"/>
          <w:b/>
          <w:sz w:val="21"/>
          <w:szCs w:val="21"/>
        </w:rPr>
      </w:pPr>
    </w:p>
    <w:p w:rsidR="00955E94" w:rsidRDefault="00955E94" w:rsidP="00955E94">
      <w:pPr>
        <w:shd w:val="clear" w:color="auto" w:fill="FFFFFF"/>
        <w:autoSpaceDE w:val="0"/>
        <w:spacing w:line="360" w:lineRule="auto"/>
        <w:rPr>
          <w:rFonts w:ascii="Verdana" w:hAnsi="Verdana" w:cs="Verdana"/>
          <w:b/>
          <w:sz w:val="21"/>
          <w:szCs w:val="21"/>
        </w:rPr>
      </w:pPr>
      <w:r w:rsidRPr="001D5B28">
        <w:rPr>
          <w:rFonts w:ascii="Verdana" w:hAnsi="Verdana" w:cs="Verdana"/>
          <w:b/>
          <w:sz w:val="21"/>
          <w:szCs w:val="21"/>
        </w:rPr>
        <w:t xml:space="preserve">Example Codes Lighttpd/Pseudostreaming </w:t>
      </w:r>
    </w:p>
    <w:p w:rsidR="001D5B28" w:rsidRPr="001D5B28" w:rsidRDefault="001D5B28" w:rsidP="00955E94">
      <w:pPr>
        <w:shd w:val="clear" w:color="auto" w:fill="FFFFFF"/>
        <w:autoSpaceDE w:val="0"/>
        <w:spacing w:line="360" w:lineRule="auto"/>
        <w:rPr>
          <w:rFonts w:ascii="Verdana" w:hAnsi="Verdana" w:cs="Verdana"/>
          <w:b/>
          <w:sz w:val="21"/>
          <w:szCs w:val="21"/>
        </w:rPr>
      </w:pPr>
    </w:p>
    <w:p w:rsidR="00955E94" w:rsidRDefault="001D5B28" w:rsidP="00955E94">
      <w:pPr>
        <w:tabs>
          <w:tab w:val="left" w:pos="3255"/>
        </w:tabs>
        <w:spacing w:line="360" w:lineRule="auto"/>
        <w:rPr>
          <w:rFonts w:ascii="Verdana" w:hAnsi="Verdana" w:cs="Times New Roman"/>
          <w:sz w:val="21"/>
          <w:szCs w:val="21"/>
        </w:rPr>
      </w:pPr>
      <w:r>
        <w:rPr>
          <w:rFonts w:ascii="Verdana" w:hAnsi="Verdana" w:cs="Times New Roman"/>
          <w:sz w:val="21"/>
          <w:szCs w:val="21"/>
        </w:rPr>
        <w:t>1</w:t>
      </w:r>
      <w:r w:rsidR="00955E94" w:rsidRPr="00955E94">
        <w:rPr>
          <w:rFonts w:ascii="Verdana" w:hAnsi="Verdana" w:cs="Times New Roman"/>
          <w:sz w:val="21"/>
          <w:szCs w:val="21"/>
        </w:rPr>
        <w:t>. Open index.html in your favorite editor.</w:t>
      </w:r>
    </w:p>
    <w:p w:rsidR="001D5B28" w:rsidRPr="00955E94" w:rsidRDefault="001D5B28" w:rsidP="00955E94">
      <w:pPr>
        <w:tabs>
          <w:tab w:val="left" w:pos="3255"/>
        </w:tabs>
        <w:spacing w:line="360" w:lineRule="auto"/>
        <w:rPr>
          <w:rFonts w:ascii="Verdana" w:hAnsi="Verdana" w:cs="Times New Roman"/>
          <w:sz w:val="21"/>
          <w:szCs w:val="21"/>
        </w:rPr>
      </w:pPr>
    </w:p>
    <w:p w:rsidR="00955E94" w:rsidRDefault="001D5B28" w:rsidP="00955E94">
      <w:pPr>
        <w:tabs>
          <w:tab w:val="left" w:pos="3255"/>
        </w:tabs>
        <w:spacing w:line="360" w:lineRule="auto"/>
        <w:rPr>
          <w:rFonts w:ascii="Verdana" w:hAnsi="Verdana" w:cs="Times New Roman"/>
          <w:sz w:val="21"/>
          <w:szCs w:val="21"/>
        </w:rPr>
      </w:pPr>
      <w:r>
        <w:rPr>
          <w:rFonts w:ascii="Verdana" w:hAnsi="Verdana" w:cs="Times New Roman"/>
          <w:sz w:val="21"/>
          <w:szCs w:val="21"/>
        </w:rPr>
        <w:t>2</w:t>
      </w:r>
      <w:r w:rsidR="00955E94" w:rsidRPr="00955E94">
        <w:rPr>
          <w:rFonts w:ascii="Verdana" w:hAnsi="Verdana" w:cs="Times New Roman"/>
          <w:sz w:val="21"/>
          <w:szCs w:val="21"/>
        </w:rPr>
        <w:t>. You will be able to find the following code snippet.</w:t>
      </w:r>
    </w:p>
    <w:p w:rsidR="001D5B28" w:rsidRPr="00955E94" w:rsidRDefault="001D5B28" w:rsidP="00955E94">
      <w:pPr>
        <w:tabs>
          <w:tab w:val="left" w:pos="3255"/>
        </w:tabs>
        <w:spacing w:line="360" w:lineRule="auto"/>
        <w:rPr>
          <w:rFonts w:ascii="Verdana" w:hAnsi="Verdana" w:cs="Times New Roman"/>
          <w:sz w:val="21"/>
          <w:szCs w:val="21"/>
        </w:rPr>
      </w:pP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&lt;div name='mediaspace' id='mediaspace'&gt;</w:t>
      </w: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&lt;script type="text/javascript"&gt;</w:t>
      </w: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var s1 = new SWFObject('hdflvplayer/hdplayer.swf', 'player', '640', '360', '9');</w:t>
      </w: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s1.addParam('allowfullscreen', 'true');</w:t>
      </w: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s1.addParam('allowscriptaccess', 'always');</w:t>
      </w: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s1.addParam('wmode', 'transparent');</w:t>
      </w: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s1.write('mediaspace');</w:t>
      </w:r>
    </w:p>
    <w:p w:rsid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&lt;/script&gt;</w:t>
      </w:r>
    </w:p>
    <w:p w:rsidR="001D5B28" w:rsidRPr="00955E94" w:rsidRDefault="001D5B28" w:rsidP="00955E94">
      <w:pPr>
        <w:tabs>
          <w:tab w:val="left" w:pos="3255"/>
        </w:tabs>
        <w:spacing w:line="360" w:lineRule="auto"/>
        <w:ind w:left="720"/>
        <w:rPr>
          <w:rFonts w:ascii="Verdana" w:hAnsi="Verdana" w:cs="Times New Roman"/>
          <w:sz w:val="21"/>
          <w:szCs w:val="21"/>
        </w:rPr>
      </w:pPr>
    </w:p>
    <w:p w:rsidR="00955E94" w:rsidRDefault="00955E94" w:rsidP="00955E94">
      <w:pPr>
        <w:tabs>
          <w:tab w:val="left" w:pos="3255"/>
        </w:tabs>
        <w:spacing w:line="360" w:lineRule="auto"/>
        <w:rPr>
          <w:rFonts w:ascii="Verdana" w:hAnsi="Verdana" w:cs="Times New Roman"/>
          <w:sz w:val="21"/>
          <w:szCs w:val="21"/>
        </w:rPr>
      </w:pPr>
      <w:r w:rsidRPr="00955E94">
        <w:rPr>
          <w:rFonts w:ascii="Verdana" w:hAnsi="Verdana" w:cs="Times New Roman"/>
          <w:sz w:val="21"/>
          <w:szCs w:val="21"/>
        </w:rPr>
        <w:t>3). Add the below line next to s1.addParam('wmode', 'transparent');</w:t>
      </w:r>
    </w:p>
    <w:p w:rsidR="001D5B28" w:rsidRPr="00955E94" w:rsidRDefault="001D5B28" w:rsidP="00955E94">
      <w:pPr>
        <w:tabs>
          <w:tab w:val="left" w:pos="3255"/>
        </w:tabs>
        <w:spacing w:line="360" w:lineRule="auto"/>
        <w:rPr>
          <w:rFonts w:ascii="Verdana" w:hAnsi="Verdana" w:cs="Times New Roman"/>
          <w:sz w:val="21"/>
          <w:szCs w:val="21"/>
        </w:rPr>
      </w:pPr>
    </w:p>
    <w:p w:rsidR="00955E94" w:rsidRPr="001D5B28" w:rsidRDefault="00955E94" w:rsidP="00955E94">
      <w:pPr>
        <w:tabs>
          <w:tab w:val="left" w:pos="3255"/>
        </w:tabs>
        <w:spacing w:line="360" w:lineRule="auto"/>
        <w:ind w:left="720"/>
        <w:rPr>
          <w:rFonts w:ascii="Verdana" w:hAnsi="Verdana" w:cs="Times New Roman"/>
          <w:sz w:val="21"/>
          <w:szCs w:val="21"/>
        </w:rPr>
      </w:pPr>
      <w:r w:rsidRPr="001D5B28">
        <w:rPr>
          <w:rFonts w:ascii="Verdana" w:hAnsi="Verdana" w:cs="Times New Roman"/>
          <w:sz w:val="21"/>
          <w:szCs w:val="21"/>
        </w:rPr>
        <w:t>s1.addVariable('file', 'Your stream name goes here');</w:t>
      </w:r>
    </w:p>
    <w:p w:rsidR="00955E94" w:rsidRDefault="00955E94" w:rsidP="00955E94">
      <w:pPr>
        <w:tabs>
          <w:tab w:val="left" w:pos="3255"/>
        </w:tabs>
        <w:spacing w:line="360" w:lineRule="auto"/>
        <w:ind w:left="720"/>
        <w:rPr>
          <w:rFonts w:ascii="Verdana" w:hAnsi="Verdana" w:cs="Times New Roman"/>
          <w:sz w:val="21"/>
          <w:szCs w:val="21"/>
        </w:rPr>
      </w:pPr>
      <w:r w:rsidRPr="001D5B28">
        <w:rPr>
          <w:rFonts w:ascii="Verdana" w:hAnsi="Verdana" w:cs="Times New Roman"/>
          <w:sz w:val="21"/>
          <w:szCs w:val="21"/>
        </w:rPr>
        <w:t>s1.addVariable('streamer', 'pseudostreaming');</w:t>
      </w:r>
    </w:p>
    <w:p w:rsidR="005945A0" w:rsidRPr="001D5B28" w:rsidRDefault="005945A0" w:rsidP="00955E94">
      <w:pPr>
        <w:tabs>
          <w:tab w:val="left" w:pos="3255"/>
        </w:tabs>
        <w:spacing w:line="360" w:lineRule="auto"/>
        <w:ind w:left="720"/>
        <w:rPr>
          <w:rFonts w:ascii="Verdana" w:hAnsi="Verdana" w:cs="Times New Roman"/>
          <w:sz w:val="21"/>
          <w:szCs w:val="21"/>
        </w:rPr>
      </w:pPr>
    </w:p>
    <w:p w:rsidR="00955E94" w:rsidRDefault="00955E94" w:rsidP="00955E94">
      <w:pPr>
        <w:tabs>
          <w:tab w:val="left" w:pos="3255"/>
        </w:tabs>
        <w:spacing w:line="360" w:lineRule="auto"/>
        <w:rPr>
          <w:rFonts w:ascii="Verdana" w:hAnsi="Verdana" w:cs="Times New Roman"/>
          <w:sz w:val="21"/>
          <w:szCs w:val="21"/>
        </w:rPr>
      </w:pPr>
      <w:r w:rsidRPr="00955E94">
        <w:rPr>
          <w:rFonts w:ascii="Verdana" w:hAnsi="Verdana" w:cs="Times New Roman"/>
          <w:sz w:val="21"/>
          <w:szCs w:val="21"/>
        </w:rPr>
        <w:lastRenderedPageBreak/>
        <w:t>4). Your final code will look as the following,</w:t>
      </w:r>
    </w:p>
    <w:p w:rsidR="005945A0" w:rsidRPr="00955E94" w:rsidRDefault="005945A0" w:rsidP="00955E94">
      <w:pPr>
        <w:tabs>
          <w:tab w:val="left" w:pos="3255"/>
        </w:tabs>
        <w:spacing w:line="360" w:lineRule="auto"/>
        <w:rPr>
          <w:rFonts w:ascii="Verdana" w:hAnsi="Verdana" w:cs="Times New Roman"/>
          <w:sz w:val="21"/>
          <w:szCs w:val="21"/>
        </w:rPr>
      </w:pP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&lt;div name='mediaspace' id='mediaspace'&gt;</w:t>
      </w: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&lt;script type="text/javascript"&gt;</w:t>
      </w: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var s1 = new SWFObject('hdflvplayer/hdplayer.swf', 'player', '640', '360', '9');</w:t>
      </w: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s1.addParam('allowfullscreen', 'true');</w:t>
      </w: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s1.addParam('allowscriptaccess', 'always');</w:t>
      </w: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s1.addParam('wmode', 'transparent');</w:t>
      </w: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s1.addVariable('file', 'Your stream name goes here');</w:t>
      </w: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s1.addVariable('streamer', 'lighttpd');</w:t>
      </w: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s1.write('mediaspace');</w:t>
      </w:r>
    </w:p>
    <w:p w:rsidR="00955E94" w:rsidRDefault="00955E94" w:rsidP="00955E94">
      <w:pPr>
        <w:spacing w:line="360" w:lineRule="auto"/>
        <w:ind w:left="720"/>
        <w:rPr>
          <w:rFonts w:ascii="Verdana" w:hAnsi="Verdana" w:cs="Times New Roman"/>
          <w:sz w:val="21"/>
          <w:szCs w:val="21"/>
        </w:rPr>
      </w:pPr>
      <w:r w:rsidRPr="00955E94">
        <w:rPr>
          <w:rFonts w:ascii="Verdana" w:hAnsi="Verdana" w:cs="Times New Roman"/>
          <w:sz w:val="21"/>
          <w:szCs w:val="21"/>
        </w:rPr>
        <w:t>&lt;/script&gt;</w:t>
      </w:r>
    </w:p>
    <w:p w:rsidR="005945A0" w:rsidRPr="00955E94" w:rsidRDefault="005945A0" w:rsidP="00955E94">
      <w:pPr>
        <w:spacing w:line="360" w:lineRule="auto"/>
        <w:ind w:left="720"/>
        <w:rPr>
          <w:rFonts w:ascii="Verdana" w:hAnsi="Verdana" w:cs="Times New Roman"/>
          <w:sz w:val="21"/>
          <w:szCs w:val="21"/>
        </w:rPr>
      </w:pPr>
    </w:p>
    <w:p w:rsidR="00955E94" w:rsidRPr="00955E94" w:rsidRDefault="00955E94" w:rsidP="00955E94">
      <w:pPr>
        <w:tabs>
          <w:tab w:val="left" w:pos="5914"/>
        </w:tabs>
        <w:spacing w:line="360" w:lineRule="auto"/>
        <w:rPr>
          <w:rFonts w:ascii="Verdana" w:hAnsi="Verdana" w:cs="Times New Roman"/>
          <w:sz w:val="21"/>
          <w:szCs w:val="21"/>
        </w:rPr>
      </w:pPr>
      <w:r w:rsidRPr="00955E94">
        <w:rPr>
          <w:rFonts w:ascii="Verdana" w:hAnsi="Verdana" w:cs="Times New Roman"/>
          <w:sz w:val="21"/>
          <w:szCs w:val="21"/>
        </w:rPr>
        <w:t>5). Run index.html in your favorite browser.</w:t>
      </w:r>
      <w:r w:rsidRPr="00955E94">
        <w:rPr>
          <w:rFonts w:ascii="Verdana" w:hAnsi="Verdana" w:cs="Times New Roman"/>
          <w:sz w:val="21"/>
          <w:szCs w:val="21"/>
        </w:rPr>
        <w:tab/>
      </w:r>
    </w:p>
    <w:p w:rsidR="00955E94" w:rsidRPr="00955E94" w:rsidRDefault="00955E94" w:rsidP="00955E94">
      <w:pPr>
        <w:shd w:val="clear" w:color="auto" w:fill="FFFFFF"/>
        <w:autoSpaceDE w:val="0"/>
        <w:spacing w:line="360" w:lineRule="auto"/>
        <w:rPr>
          <w:rFonts w:ascii="Verdana" w:hAnsi="Verdana" w:cs="Verdana"/>
          <w:color w:val="4F81BD"/>
          <w:sz w:val="21"/>
          <w:szCs w:val="21"/>
        </w:rPr>
      </w:pPr>
    </w:p>
    <w:p w:rsidR="00CF03B8" w:rsidRDefault="00CF03B8" w:rsidP="00955E94">
      <w:pPr>
        <w:shd w:val="clear" w:color="auto" w:fill="FFFFFF"/>
        <w:autoSpaceDE w:val="0"/>
        <w:spacing w:line="360" w:lineRule="auto"/>
        <w:rPr>
          <w:rFonts w:ascii="Verdana" w:hAnsi="Verdana" w:cs="Verdana"/>
          <w:b/>
          <w:sz w:val="21"/>
          <w:szCs w:val="21"/>
        </w:rPr>
      </w:pPr>
    </w:p>
    <w:p w:rsidR="00955E94" w:rsidRPr="005945A0" w:rsidRDefault="00955E94" w:rsidP="00955E94">
      <w:pPr>
        <w:shd w:val="clear" w:color="auto" w:fill="FFFFFF"/>
        <w:autoSpaceDE w:val="0"/>
        <w:spacing w:line="360" w:lineRule="auto"/>
        <w:rPr>
          <w:rFonts w:ascii="Verdana" w:hAnsi="Verdana" w:cs="Verdana"/>
          <w:b/>
          <w:sz w:val="21"/>
          <w:szCs w:val="21"/>
        </w:rPr>
      </w:pPr>
      <w:r w:rsidRPr="005945A0">
        <w:rPr>
          <w:rFonts w:ascii="Verdana" w:hAnsi="Verdana" w:cs="Verdana"/>
          <w:b/>
          <w:sz w:val="21"/>
          <w:szCs w:val="21"/>
        </w:rPr>
        <w:t>Example Codes Youtube/DailyMotion/Viddler Video</w:t>
      </w:r>
    </w:p>
    <w:p w:rsidR="00955E94" w:rsidRPr="00955E94" w:rsidRDefault="00955E94" w:rsidP="00955E94">
      <w:pPr>
        <w:shd w:val="clear" w:color="auto" w:fill="FFFFFF"/>
        <w:autoSpaceDE w:val="0"/>
        <w:spacing w:line="360" w:lineRule="auto"/>
        <w:rPr>
          <w:rFonts w:ascii="Verdana" w:hAnsi="Verdana" w:cs="Verdana"/>
          <w:b/>
          <w:sz w:val="21"/>
          <w:szCs w:val="21"/>
          <w:u w:val="single"/>
        </w:rPr>
      </w:pPr>
    </w:p>
    <w:p w:rsidR="00955E94" w:rsidRPr="00955E94" w:rsidRDefault="00955E94" w:rsidP="00955E94">
      <w:pPr>
        <w:shd w:val="clear" w:color="auto" w:fill="FFFFFF"/>
        <w:autoSpaceDE w:val="0"/>
        <w:spacing w:line="360" w:lineRule="auto"/>
        <w:rPr>
          <w:rFonts w:ascii="Verdana" w:hAnsi="Verdana" w:cs="Times New Roman"/>
          <w:color w:val="4F81BD"/>
          <w:sz w:val="21"/>
          <w:szCs w:val="21"/>
        </w:rPr>
      </w:pPr>
      <w:r w:rsidRPr="00955E94">
        <w:rPr>
          <w:rFonts w:ascii="Verdana" w:hAnsi="Verdana" w:cs="Times New Roman"/>
          <w:sz w:val="21"/>
          <w:szCs w:val="21"/>
        </w:rPr>
        <w:t>1. Open index.html in your favorite editor.</w:t>
      </w:r>
    </w:p>
    <w:p w:rsidR="00955E94" w:rsidRPr="00955E94" w:rsidRDefault="00955E94" w:rsidP="00955E94">
      <w:pPr>
        <w:pStyle w:val="NormalWeb"/>
        <w:spacing w:line="360" w:lineRule="auto"/>
        <w:rPr>
          <w:rFonts w:ascii="Verdana" w:hAnsi="Verdana"/>
          <w:sz w:val="21"/>
          <w:szCs w:val="21"/>
        </w:rPr>
      </w:pPr>
      <w:r w:rsidRPr="00955E94">
        <w:rPr>
          <w:rFonts w:ascii="Verdana" w:hAnsi="Verdana"/>
          <w:sz w:val="21"/>
          <w:szCs w:val="21"/>
        </w:rPr>
        <w:t>2. You will be able to find the following code snippet.</w:t>
      </w:r>
    </w:p>
    <w:p w:rsidR="00955E94" w:rsidRPr="00CF03B8" w:rsidRDefault="00955E94" w:rsidP="00CF03B8">
      <w:pPr>
        <w:pStyle w:val="NoSpacing"/>
        <w:spacing w:line="360" w:lineRule="auto"/>
        <w:ind w:left="720"/>
        <w:rPr>
          <w:rFonts w:ascii="Verdana" w:hAnsi="Verdana"/>
          <w:sz w:val="21"/>
          <w:szCs w:val="21"/>
        </w:rPr>
      </w:pPr>
      <w:r w:rsidRPr="00CF03B8">
        <w:rPr>
          <w:rFonts w:ascii="Verdana" w:hAnsi="Verdana"/>
          <w:sz w:val="21"/>
          <w:szCs w:val="21"/>
        </w:rPr>
        <w:t>&lt;div name=’mediaspace’ id=’mediaspace’&gt;</w:t>
      </w:r>
    </w:p>
    <w:p w:rsidR="00955E94" w:rsidRPr="00CF03B8" w:rsidRDefault="00955E94" w:rsidP="00CF03B8">
      <w:pPr>
        <w:pStyle w:val="NoSpacing"/>
        <w:spacing w:line="360" w:lineRule="auto"/>
        <w:ind w:left="720"/>
        <w:rPr>
          <w:rFonts w:ascii="Verdana" w:hAnsi="Verdana"/>
          <w:sz w:val="21"/>
          <w:szCs w:val="21"/>
        </w:rPr>
      </w:pPr>
      <w:r w:rsidRPr="00CF03B8">
        <w:rPr>
          <w:rFonts w:ascii="Verdana" w:hAnsi="Verdana"/>
          <w:sz w:val="21"/>
          <w:szCs w:val="21"/>
        </w:rPr>
        <w:t>&lt;script type=”text/javascript”&gt;</w:t>
      </w:r>
    </w:p>
    <w:p w:rsidR="00955E94" w:rsidRPr="00CF03B8" w:rsidRDefault="00955E94" w:rsidP="00CF03B8">
      <w:pPr>
        <w:pStyle w:val="NoSpacing"/>
        <w:spacing w:line="360" w:lineRule="auto"/>
        <w:ind w:left="720"/>
        <w:rPr>
          <w:rFonts w:ascii="Verdana" w:hAnsi="Verdana"/>
          <w:sz w:val="21"/>
          <w:szCs w:val="21"/>
        </w:rPr>
      </w:pPr>
      <w:r w:rsidRPr="00CF03B8">
        <w:rPr>
          <w:rFonts w:ascii="Verdana" w:hAnsi="Verdana"/>
          <w:sz w:val="21"/>
          <w:szCs w:val="21"/>
        </w:rPr>
        <w:t>var s1 = new SWFObject(‘HD FLV Player /hdplayer.swf’, ‘player’, ’640′, ’360′, ’9′);</w:t>
      </w:r>
    </w:p>
    <w:p w:rsidR="00955E94" w:rsidRPr="00CF03B8" w:rsidRDefault="00955E94" w:rsidP="00CF03B8">
      <w:pPr>
        <w:pStyle w:val="NoSpacing"/>
        <w:spacing w:line="360" w:lineRule="auto"/>
        <w:ind w:left="720"/>
        <w:rPr>
          <w:rFonts w:ascii="Verdana" w:hAnsi="Verdana"/>
          <w:sz w:val="21"/>
          <w:szCs w:val="21"/>
        </w:rPr>
      </w:pPr>
      <w:r w:rsidRPr="00CF03B8">
        <w:rPr>
          <w:rFonts w:ascii="Verdana" w:hAnsi="Verdana"/>
          <w:sz w:val="21"/>
          <w:szCs w:val="21"/>
        </w:rPr>
        <w:t>s1.addParam(‘allowfullscreen’, ‘true’);</w:t>
      </w:r>
    </w:p>
    <w:p w:rsidR="00955E94" w:rsidRPr="00CF03B8" w:rsidRDefault="00955E94" w:rsidP="00CF03B8">
      <w:pPr>
        <w:pStyle w:val="NoSpacing"/>
        <w:spacing w:line="360" w:lineRule="auto"/>
        <w:ind w:left="720"/>
        <w:rPr>
          <w:rFonts w:ascii="Verdana" w:hAnsi="Verdana"/>
          <w:sz w:val="21"/>
          <w:szCs w:val="21"/>
        </w:rPr>
      </w:pPr>
      <w:r w:rsidRPr="00CF03B8">
        <w:rPr>
          <w:rFonts w:ascii="Verdana" w:hAnsi="Verdana"/>
          <w:sz w:val="21"/>
          <w:szCs w:val="21"/>
        </w:rPr>
        <w:t>s1.addParam(‘allowscriptaccess’, ‘always’);</w:t>
      </w:r>
    </w:p>
    <w:p w:rsidR="00955E94" w:rsidRPr="00CF03B8" w:rsidRDefault="00955E94" w:rsidP="00CF03B8">
      <w:pPr>
        <w:pStyle w:val="NoSpacing"/>
        <w:spacing w:line="360" w:lineRule="auto"/>
        <w:ind w:left="720"/>
        <w:rPr>
          <w:rFonts w:ascii="Verdana" w:hAnsi="Verdana"/>
          <w:sz w:val="21"/>
          <w:szCs w:val="21"/>
        </w:rPr>
      </w:pPr>
      <w:r w:rsidRPr="00CF03B8">
        <w:rPr>
          <w:rFonts w:ascii="Verdana" w:hAnsi="Verdana"/>
          <w:sz w:val="21"/>
          <w:szCs w:val="21"/>
        </w:rPr>
        <w:t>s1.addParam(‘wmode’, ‘transparent’);</w:t>
      </w:r>
    </w:p>
    <w:p w:rsidR="00955E94" w:rsidRPr="00CF03B8" w:rsidRDefault="00955E94" w:rsidP="00CF03B8">
      <w:pPr>
        <w:pStyle w:val="NoSpacing"/>
        <w:spacing w:line="360" w:lineRule="auto"/>
        <w:ind w:left="720"/>
        <w:rPr>
          <w:rFonts w:ascii="Verdana" w:hAnsi="Verdana"/>
          <w:sz w:val="21"/>
          <w:szCs w:val="21"/>
        </w:rPr>
      </w:pPr>
      <w:r w:rsidRPr="00CF03B8">
        <w:rPr>
          <w:rFonts w:ascii="Verdana" w:hAnsi="Verdana"/>
          <w:sz w:val="21"/>
          <w:szCs w:val="21"/>
        </w:rPr>
        <w:t>s1.write(‘mediaspace’);</w:t>
      </w:r>
    </w:p>
    <w:p w:rsidR="00955E94" w:rsidRPr="00CF03B8" w:rsidRDefault="00955E94" w:rsidP="00CF03B8">
      <w:pPr>
        <w:pStyle w:val="NoSpacing"/>
        <w:spacing w:line="360" w:lineRule="auto"/>
        <w:ind w:left="720"/>
        <w:rPr>
          <w:rFonts w:ascii="Verdana" w:hAnsi="Verdana"/>
          <w:sz w:val="21"/>
          <w:szCs w:val="21"/>
        </w:rPr>
      </w:pPr>
      <w:r w:rsidRPr="00CF03B8">
        <w:rPr>
          <w:rFonts w:ascii="Verdana" w:hAnsi="Verdana"/>
          <w:sz w:val="21"/>
          <w:szCs w:val="21"/>
        </w:rPr>
        <w:t>&lt;/script&gt;</w:t>
      </w:r>
    </w:p>
    <w:p w:rsidR="00955E94" w:rsidRPr="005945A0" w:rsidRDefault="00955E94" w:rsidP="00955E94">
      <w:pPr>
        <w:pStyle w:val="NormalWeb"/>
        <w:spacing w:line="360" w:lineRule="auto"/>
        <w:rPr>
          <w:rFonts w:ascii="Verdana" w:hAnsi="Verdana"/>
          <w:sz w:val="21"/>
          <w:szCs w:val="21"/>
        </w:rPr>
      </w:pPr>
      <w:r w:rsidRPr="00955E94">
        <w:rPr>
          <w:rFonts w:ascii="Verdana" w:hAnsi="Verdana"/>
          <w:sz w:val="21"/>
          <w:szCs w:val="21"/>
        </w:rPr>
        <w:t xml:space="preserve">3. Add the below line next to </w:t>
      </w:r>
      <w:r w:rsidRPr="005945A0">
        <w:rPr>
          <w:rFonts w:ascii="Verdana" w:hAnsi="Verdana"/>
          <w:sz w:val="21"/>
          <w:szCs w:val="21"/>
        </w:rPr>
        <w:t>s1.addParam(‘wmode’, ‘transparent’);</w:t>
      </w:r>
    </w:p>
    <w:p w:rsidR="00955E94" w:rsidRDefault="00955E94" w:rsidP="00955E94">
      <w:pPr>
        <w:pStyle w:val="NormalWeb"/>
        <w:spacing w:line="360" w:lineRule="auto"/>
        <w:ind w:firstLine="720"/>
        <w:rPr>
          <w:rFonts w:ascii="Verdana" w:hAnsi="Verdana"/>
          <w:sz w:val="21"/>
          <w:szCs w:val="21"/>
        </w:rPr>
      </w:pPr>
      <w:r w:rsidRPr="005945A0">
        <w:rPr>
          <w:rFonts w:ascii="Verdana" w:hAnsi="Verdana"/>
          <w:sz w:val="21"/>
          <w:szCs w:val="21"/>
        </w:rPr>
        <w:t>s1.addVariable(‘file’, ‘</w:t>
      </w:r>
      <w:r w:rsidRPr="005945A0">
        <w:rPr>
          <w:rStyle w:val="Emphasis"/>
          <w:rFonts w:ascii="Verdana" w:hAnsi="Verdana"/>
          <w:sz w:val="21"/>
          <w:szCs w:val="21"/>
        </w:rPr>
        <w:t>Youtube/DailyMotion/Viddler video</w:t>
      </w:r>
      <w:r w:rsidRPr="005945A0">
        <w:rPr>
          <w:rFonts w:ascii="Verdana" w:hAnsi="Verdana"/>
          <w:sz w:val="21"/>
          <w:szCs w:val="21"/>
        </w:rPr>
        <w:t xml:space="preserve"> page url goes here’);</w:t>
      </w:r>
    </w:p>
    <w:p w:rsidR="002062CB" w:rsidRPr="005945A0" w:rsidRDefault="002062CB" w:rsidP="00955E94">
      <w:pPr>
        <w:pStyle w:val="NormalWeb"/>
        <w:spacing w:line="360" w:lineRule="auto"/>
        <w:ind w:firstLine="720"/>
        <w:rPr>
          <w:rFonts w:ascii="Verdana" w:hAnsi="Verdana"/>
          <w:sz w:val="21"/>
          <w:szCs w:val="21"/>
        </w:rPr>
      </w:pPr>
    </w:p>
    <w:p w:rsidR="00955E94" w:rsidRPr="00955E94" w:rsidRDefault="00955E94" w:rsidP="00955E94">
      <w:pPr>
        <w:pStyle w:val="NormalWeb"/>
        <w:spacing w:line="360" w:lineRule="auto"/>
        <w:rPr>
          <w:rFonts w:ascii="Verdana" w:hAnsi="Verdana"/>
          <w:sz w:val="21"/>
          <w:szCs w:val="21"/>
        </w:rPr>
      </w:pPr>
      <w:r w:rsidRPr="00955E94">
        <w:rPr>
          <w:rFonts w:ascii="Verdana" w:hAnsi="Verdana"/>
          <w:sz w:val="21"/>
          <w:szCs w:val="21"/>
        </w:rPr>
        <w:lastRenderedPageBreak/>
        <w:t>4. Your final code will look as the following,</w:t>
      </w:r>
    </w:p>
    <w:p w:rsidR="00955E94" w:rsidRPr="00CF03B8" w:rsidRDefault="00955E94" w:rsidP="00CF03B8">
      <w:pPr>
        <w:pStyle w:val="NoSpacing"/>
        <w:spacing w:line="360" w:lineRule="auto"/>
        <w:ind w:left="720"/>
        <w:rPr>
          <w:rFonts w:ascii="Verdana" w:hAnsi="Verdana"/>
          <w:sz w:val="21"/>
          <w:szCs w:val="21"/>
        </w:rPr>
      </w:pPr>
      <w:r w:rsidRPr="00CF03B8">
        <w:rPr>
          <w:rFonts w:ascii="Verdana" w:hAnsi="Verdana"/>
          <w:sz w:val="21"/>
          <w:szCs w:val="21"/>
        </w:rPr>
        <w:t>&lt;div name=’mediaspace’ id=’mediaspace’&gt;</w:t>
      </w:r>
    </w:p>
    <w:p w:rsidR="00955E94" w:rsidRPr="00CF03B8" w:rsidRDefault="00955E94" w:rsidP="00CF03B8">
      <w:pPr>
        <w:pStyle w:val="NoSpacing"/>
        <w:spacing w:line="360" w:lineRule="auto"/>
        <w:ind w:left="720"/>
        <w:rPr>
          <w:rFonts w:ascii="Verdana" w:hAnsi="Verdana"/>
          <w:sz w:val="21"/>
          <w:szCs w:val="21"/>
        </w:rPr>
      </w:pPr>
      <w:r w:rsidRPr="00CF03B8">
        <w:rPr>
          <w:rFonts w:ascii="Verdana" w:hAnsi="Verdana"/>
          <w:sz w:val="21"/>
          <w:szCs w:val="21"/>
        </w:rPr>
        <w:t>&lt;script type=”text/javascript”&gt;</w:t>
      </w:r>
    </w:p>
    <w:p w:rsidR="00955E94" w:rsidRPr="00CF03B8" w:rsidRDefault="00955E94" w:rsidP="00CF03B8">
      <w:pPr>
        <w:pStyle w:val="NoSpacing"/>
        <w:spacing w:line="360" w:lineRule="auto"/>
        <w:ind w:left="720"/>
        <w:rPr>
          <w:rFonts w:ascii="Verdana" w:hAnsi="Verdana"/>
          <w:sz w:val="21"/>
          <w:szCs w:val="21"/>
        </w:rPr>
      </w:pPr>
      <w:r w:rsidRPr="00CF03B8">
        <w:rPr>
          <w:rFonts w:ascii="Verdana" w:hAnsi="Verdana"/>
          <w:sz w:val="21"/>
          <w:szCs w:val="21"/>
        </w:rPr>
        <w:t>var s1 = new SWFObject(‘HD FLV Player /hdplayer.swf’, ‘player’, ’640′, ’360′, ’9′);</w:t>
      </w:r>
    </w:p>
    <w:p w:rsidR="00955E94" w:rsidRPr="00CF03B8" w:rsidRDefault="00955E94" w:rsidP="00CF03B8">
      <w:pPr>
        <w:pStyle w:val="NoSpacing"/>
        <w:spacing w:line="360" w:lineRule="auto"/>
        <w:ind w:left="720"/>
        <w:rPr>
          <w:rFonts w:ascii="Verdana" w:hAnsi="Verdana"/>
          <w:sz w:val="21"/>
          <w:szCs w:val="21"/>
        </w:rPr>
      </w:pPr>
      <w:r w:rsidRPr="00CF03B8">
        <w:rPr>
          <w:rFonts w:ascii="Verdana" w:hAnsi="Verdana"/>
          <w:sz w:val="21"/>
          <w:szCs w:val="21"/>
        </w:rPr>
        <w:t>s1.addParam(‘allowfullscreen’, ‘true’);</w:t>
      </w:r>
    </w:p>
    <w:p w:rsidR="00955E94" w:rsidRPr="00CF03B8" w:rsidRDefault="00955E94" w:rsidP="00CF03B8">
      <w:pPr>
        <w:pStyle w:val="NoSpacing"/>
        <w:spacing w:line="360" w:lineRule="auto"/>
        <w:ind w:left="720"/>
        <w:rPr>
          <w:rFonts w:ascii="Verdana" w:hAnsi="Verdana"/>
          <w:sz w:val="21"/>
          <w:szCs w:val="21"/>
        </w:rPr>
      </w:pPr>
      <w:r w:rsidRPr="00CF03B8">
        <w:rPr>
          <w:rFonts w:ascii="Verdana" w:hAnsi="Verdana"/>
          <w:sz w:val="21"/>
          <w:szCs w:val="21"/>
        </w:rPr>
        <w:t>s1.addParam(‘allowscriptaccess’, ‘always’);</w:t>
      </w:r>
    </w:p>
    <w:p w:rsidR="00955E94" w:rsidRPr="00CF03B8" w:rsidRDefault="00955E94" w:rsidP="00CF03B8">
      <w:pPr>
        <w:pStyle w:val="NoSpacing"/>
        <w:spacing w:line="360" w:lineRule="auto"/>
        <w:ind w:left="720"/>
        <w:rPr>
          <w:rFonts w:ascii="Verdana" w:hAnsi="Verdana"/>
          <w:sz w:val="21"/>
          <w:szCs w:val="21"/>
        </w:rPr>
      </w:pPr>
      <w:r w:rsidRPr="00CF03B8">
        <w:rPr>
          <w:rFonts w:ascii="Verdana" w:hAnsi="Verdana"/>
          <w:sz w:val="21"/>
          <w:szCs w:val="21"/>
        </w:rPr>
        <w:t>s1.addParam(‘wmode’, ‘transparent’);</w:t>
      </w:r>
    </w:p>
    <w:p w:rsidR="00955E94" w:rsidRPr="00CF03B8" w:rsidRDefault="00955E94" w:rsidP="00CF03B8">
      <w:pPr>
        <w:pStyle w:val="NoSpacing"/>
        <w:spacing w:line="360" w:lineRule="auto"/>
        <w:ind w:left="720"/>
        <w:rPr>
          <w:rFonts w:ascii="Verdana" w:hAnsi="Verdana"/>
          <w:i/>
          <w:sz w:val="21"/>
          <w:szCs w:val="21"/>
        </w:rPr>
      </w:pPr>
      <w:r w:rsidRPr="00CF03B8">
        <w:rPr>
          <w:rStyle w:val="Emphasis"/>
          <w:rFonts w:ascii="Verdana" w:hAnsi="Verdana"/>
          <w:i w:val="0"/>
          <w:sz w:val="21"/>
          <w:szCs w:val="21"/>
        </w:rPr>
        <w:t>s1.addVariable(‘file’, ‘youtube page url goes here’);</w:t>
      </w:r>
    </w:p>
    <w:p w:rsidR="00955E94" w:rsidRPr="00CF03B8" w:rsidRDefault="00955E94" w:rsidP="00CF03B8">
      <w:pPr>
        <w:pStyle w:val="NoSpacing"/>
        <w:spacing w:line="360" w:lineRule="auto"/>
        <w:ind w:left="720"/>
        <w:rPr>
          <w:rFonts w:ascii="Verdana" w:hAnsi="Verdana"/>
          <w:sz w:val="21"/>
          <w:szCs w:val="21"/>
        </w:rPr>
      </w:pPr>
      <w:r w:rsidRPr="00CF03B8">
        <w:rPr>
          <w:rFonts w:ascii="Verdana" w:hAnsi="Verdana"/>
          <w:sz w:val="21"/>
          <w:szCs w:val="21"/>
        </w:rPr>
        <w:t>s1.write(‘mediaspace’);</w:t>
      </w:r>
      <w:r w:rsidRPr="00CF03B8">
        <w:rPr>
          <w:rFonts w:ascii="Verdana" w:hAnsi="Verdana"/>
          <w:sz w:val="21"/>
          <w:szCs w:val="21"/>
        </w:rPr>
        <w:tab/>
      </w:r>
    </w:p>
    <w:p w:rsidR="00955E94" w:rsidRPr="00955E94" w:rsidRDefault="00955E94" w:rsidP="00CF03B8">
      <w:pPr>
        <w:pStyle w:val="NoSpacing"/>
        <w:spacing w:line="360" w:lineRule="auto"/>
        <w:ind w:left="720"/>
      </w:pPr>
      <w:r w:rsidRPr="00CF03B8">
        <w:rPr>
          <w:rFonts w:ascii="Verdana" w:hAnsi="Verdana"/>
          <w:sz w:val="21"/>
          <w:szCs w:val="21"/>
        </w:rPr>
        <w:t>&lt;/script&gt;</w:t>
      </w:r>
      <w:r w:rsidRPr="00CF03B8">
        <w:rPr>
          <w:rFonts w:ascii="Verdana" w:hAnsi="Verdana"/>
          <w:sz w:val="21"/>
          <w:szCs w:val="21"/>
        </w:rPr>
        <w:tab/>
      </w:r>
    </w:p>
    <w:p w:rsidR="00955E94" w:rsidRDefault="00955E94" w:rsidP="00955E94">
      <w:pPr>
        <w:pStyle w:val="NormalWeb"/>
        <w:spacing w:line="360" w:lineRule="auto"/>
        <w:rPr>
          <w:rFonts w:ascii="Verdana" w:hAnsi="Verdana"/>
          <w:sz w:val="21"/>
          <w:szCs w:val="21"/>
        </w:rPr>
      </w:pPr>
      <w:r w:rsidRPr="00955E94">
        <w:rPr>
          <w:rFonts w:ascii="Verdana" w:hAnsi="Verdana"/>
          <w:sz w:val="21"/>
          <w:szCs w:val="21"/>
        </w:rPr>
        <w:t>5. Run index.html in your favorite browser.</w:t>
      </w:r>
    </w:p>
    <w:p w:rsidR="00B20644" w:rsidRDefault="00B20644" w:rsidP="00955E94">
      <w:pPr>
        <w:pStyle w:val="NormalWeb"/>
        <w:spacing w:line="360" w:lineRule="auto"/>
        <w:rPr>
          <w:rFonts w:ascii="Verdana" w:hAnsi="Verdana"/>
          <w:sz w:val="21"/>
          <w:szCs w:val="21"/>
        </w:rPr>
      </w:pPr>
    </w:p>
    <w:p w:rsidR="00B20644" w:rsidRDefault="00B20644" w:rsidP="00955E94">
      <w:pPr>
        <w:pStyle w:val="NormalWeb"/>
        <w:spacing w:line="360" w:lineRule="auto"/>
        <w:rPr>
          <w:rFonts w:ascii="Verdana" w:hAnsi="Verdana"/>
          <w:sz w:val="21"/>
          <w:szCs w:val="21"/>
        </w:rPr>
      </w:pPr>
    </w:p>
    <w:p w:rsidR="00B20644" w:rsidRDefault="00B20644" w:rsidP="00955E94">
      <w:pPr>
        <w:pStyle w:val="NormalWeb"/>
        <w:spacing w:line="360" w:lineRule="auto"/>
        <w:rPr>
          <w:rFonts w:ascii="Verdana" w:hAnsi="Verdana"/>
          <w:sz w:val="21"/>
          <w:szCs w:val="21"/>
        </w:rPr>
      </w:pPr>
    </w:p>
    <w:p w:rsidR="00B20644" w:rsidRDefault="00B20644" w:rsidP="00955E94">
      <w:pPr>
        <w:pStyle w:val="NormalWeb"/>
        <w:spacing w:line="360" w:lineRule="auto"/>
        <w:rPr>
          <w:rFonts w:ascii="Verdana" w:hAnsi="Verdana"/>
          <w:sz w:val="21"/>
          <w:szCs w:val="21"/>
        </w:rPr>
      </w:pPr>
    </w:p>
    <w:p w:rsidR="00B20644" w:rsidRDefault="00B20644" w:rsidP="00955E94">
      <w:pPr>
        <w:pStyle w:val="NormalWeb"/>
        <w:spacing w:line="360" w:lineRule="auto"/>
        <w:rPr>
          <w:rFonts w:ascii="Verdana" w:hAnsi="Verdana"/>
          <w:sz w:val="21"/>
          <w:szCs w:val="21"/>
        </w:rPr>
      </w:pPr>
    </w:p>
    <w:p w:rsidR="00B20644" w:rsidRDefault="00B20644" w:rsidP="00955E94">
      <w:pPr>
        <w:pStyle w:val="NormalWeb"/>
        <w:spacing w:line="360" w:lineRule="auto"/>
        <w:rPr>
          <w:rFonts w:ascii="Verdana" w:hAnsi="Verdana"/>
          <w:sz w:val="21"/>
          <w:szCs w:val="21"/>
        </w:rPr>
      </w:pPr>
    </w:p>
    <w:p w:rsidR="00B20644" w:rsidRDefault="00B20644" w:rsidP="00955E94">
      <w:pPr>
        <w:pStyle w:val="NormalWeb"/>
        <w:spacing w:line="360" w:lineRule="auto"/>
        <w:rPr>
          <w:rFonts w:ascii="Verdana" w:hAnsi="Verdana"/>
          <w:sz w:val="21"/>
          <w:szCs w:val="21"/>
        </w:rPr>
      </w:pPr>
    </w:p>
    <w:p w:rsidR="001C5555" w:rsidRDefault="001C5555" w:rsidP="00955E94">
      <w:pPr>
        <w:pStyle w:val="NormalWeb"/>
        <w:spacing w:line="360" w:lineRule="auto"/>
        <w:rPr>
          <w:rFonts w:ascii="Verdana" w:hAnsi="Verdana" w:cs="Verdana"/>
          <w:color w:val="FF0000"/>
          <w:sz w:val="32"/>
          <w:szCs w:val="32"/>
        </w:rPr>
      </w:pPr>
    </w:p>
    <w:p w:rsidR="001C5555" w:rsidRDefault="001C5555" w:rsidP="00955E94">
      <w:pPr>
        <w:pStyle w:val="NormalWeb"/>
        <w:spacing w:line="360" w:lineRule="auto"/>
        <w:rPr>
          <w:rFonts w:ascii="Verdana" w:hAnsi="Verdana" w:cs="Verdana"/>
          <w:color w:val="FF0000"/>
          <w:sz w:val="32"/>
          <w:szCs w:val="32"/>
        </w:rPr>
      </w:pPr>
    </w:p>
    <w:p w:rsidR="001C5555" w:rsidRDefault="001C5555" w:rsidP="00955E94">
      <w:pPr>
        <w:pStyle w:val="NormalWeb"/>
        <w:spacing w:line="360" w:lineRule="auto"/>
        <w:rPr>
          <w:rFonts w:ascii="Verdana" w:hAnsi="Verdana" w:cs="Verdana"/>
          <w:color w:val="FF0000"/>
          <w:sz w:val="32"/>
          <w:szCs w:val="32"/>
        </w:rPr>
      </w:pPr>
    </w:p>
    <w:p w:rsidR="001C5555" w:rsidRDefault="001C5555" w:rsidP="00955E94">
      <w:pPr>
        <w:pStyle w:val="NormalWeb"/>
        <w:spacing w:line="360" w:lineRule="auto"/>
        <w:rPr>
          <w:rFonts w:ascii="Verdana" w:hAnsi="Verdana" w:cs="Verdana"/>
          <w:color w:val="FF0000"/>
          <w:sz w:val="32"/>
          <w:szCs w:val="32"/>
        </w:rPr>
      </w:pPr>
    </w:p>
    <w:p w:rsidR="001C5555" w:rsidRDefault="001C5555" w:rsidP="00955E94">
      <w:pPr>
        <w:pStyle w:val="NormalWeb"/>
        <w:spacing w:line="360" w:lineRule="auto"/>
        <w:rPr>
          <w:rFonts w:ascii="Verdana" w:hAnsi="Verdana" w:cs="Verdana"/>
          <w:color w:val="FF0000"/>
          <w:sz w:val="32"/>
          <w:szCs w:val="32"/>
        </w:rPr>
      </w:pPr>
    </w:p>
    <w:p w:rsidR="00955E94" w:rsidRPr="005945A0" w:rsidRDefault="00692864" w:rsidP="00955E94">
      <w:pPr>
        <w:pStyle w:val="NormalWeb"/>
        <w:spacing w:line="360" w:lineRule="auto"/>
        <w:rPr>
          <w:rFonts w:ascii="Verdana" w:hAnsi="Verdana" w:cs="Verdana"/>
          <w:color w:val="FF0000"/>
          <w:sz w:val="32"/>
          <w:szCs w:val="32"/>
        </w:rPr>
      </w:pPr>
      <w:r>
        <w:rPr>
          <w:rFonts w:ascii="Verdana" w:hAnsi="Verdana" w:cs="Verdana"/>
          <w:noProof/>
          <w:color w:val="FF0000"/>
          <w:sz w:val="32"/>
          <w:szCs w:val="32"/>
        </w:rPr>
        <w:lastRenderedPageBreak/>
        <w:drawing>
          <wp:anchor distT="0" distB="0" distL="114300" distR="114300" simplePos="0" relativeHeight="251658752" behindDoc="1" locked="0" layoutInCell="0" allowOverlap="1">
            <wp:simplePos x="0" y="0"/>
            <wp:positionH relativeFrom="column">
              <wp:posOffset>3810</wp:posOffset>
            </wp:positionH>
            <wp:positionV relativeFrom="paragraph">
              <wp:posOffset>327660</wp:posOffset>
            </wp:positionV>
            <wp:extent cx="6238875" cy="19050"/>
            <wp:effectExtent l="19050" t="0" r="9525" b="0"/>
            <wp:wrapNone/>
            <wp:docPr id="31"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8"/>
                    <a:srcRect/>
                    <a:stretch>
                      <a:fillRect/>
                    </a:stretch>
                  </pic:blipFill>
                  <pic:spPr bwMode="auto">
                    <a:xfrm>
                      <a:off x="0" y="0"/>
                      <a:ext cx="6238875" cy="19050"/>
                    </a:xfrm>
                    <a:prstGeom prst="rect">
                      <a:avLst/>
                    </a:prstGeom>
                    <a:noFill/>
                    <a:ln w="9525">
                      <a:noFill/>
                      <a:miter lim="800000"/>
                      <a:headEnd/>
                      <a:tailEnd/>
                    </a:ln>
                  </pic:spPr>
                </pic:pic>
              </a:graphicData>
            </a:graphic>
          </wp:anchor>
        </w:drawing>
      </w:r>
      <w:r w:rsidR="00955E94" w:rsidRPr="005945A0">
        <w:rPr>
          <w:rFonts w:ascii="Verdana" w:hAnsi="Verdana" w:cs="Verdana"/>
          <w:color w:val="FF0000"/>
          <w:sz w:val="32"/>
          <w:szCs w:val="32"/>
        </w:rPr>
        <w:t>HD FLV Player HTML5</w:t>
      </w:r>
    </w:p>
    <w:p w:rsidR="005945A0" w:rsidRDefault="00955E94" w:rsidP="00307238">
      <w:pPr>
        <w:pStyle w:val="ListParagraph"/>
        <w:numPr>
          <w:ilvl w:val="0"/>
          <w:numId w:val="28"/>
        </w:numPr>
        <w:tabs>
          <w:tab w:val="left" w:pos="450"/>
        </w:tabs>
        <w:spacing w:line="360" w:lineRule="auto"/>
        <w:ind w:left="270" w:hanging="270"/>
        <w:rPr>
          <w:rFonts w:ascii="Verdana" w:hAnsi="Verdana" w:cs="Times New Roman"/>
          <w:sz w:val="21"/>
        </w:rPr>
      </w:pPr>
      <w:r w:rsidRPr="005945A0">
        <w:rPr>
          <w:rFonts w:ascii="Verdana" w:hAnsi="Verdana" w:cs="Times New Roman"/>
          <w:sz w:val="21"/>
        </w:rPr>
        <w:t>Open index.html in your favorite editor.</w:t>
      </w:r>
    </w:p>
    <w:p w:rsidR="005945A0" w:rsidRPr="005945A0" w:rsidRDefault="005945A0" w:rsidP="005945A0">
      <w:pPr>
        <w:pStyle w:val="ListParagraph"/>
        <w:tabs>
          <w:tab w:val="left" w:pos="3255"/>
        </w:tabs>
        <w:spacing w:line="360" w:lineRule="auto"/>
        <w:ind w:left="270"/>
        <w:rPr>
          <w:rFonts w:ascii="Verdana" w:hAnsi="Verdana" w:cs="Times New Roman"/>
          <w:sz w:val="21"/>
        </w:rPr>
      </w:pPr>
    </w:p>
    <w:p w:rsidR="005945A0" w:rsidRDefault="00955E94" w:rsidP="00307238">
      <w:pPr>
        <w:pStyle w:val="ListParagraph"/>
        <w:numPr>
          <w:ilvl w:val="0"/>
          <w:numId w:val="28"/>
        </w:numPr>
        <w:tabs>
          <w:tab w:val="left" w:pos="450"/>
        </w:tabs>
        <w:spacing w:line="360" w:lineRule="auto"/>
        <w:ind w:left="360"/>
        <w:rPr>
          <w:rFonts w:ascii="Verdana" w:hAnsi="Verdana" w:cs="Times New Roman"/>
          <w:sz w:val="21"/>
        </w:rPr>
      </w:pPr>
      <w:r w:rsidRPr="005945A0">
        <w:rPr>
          <w:rFonts w:ascii="Verdana" w:hAnsi="Verdana" w:cs="Times New Roman"/>
          <w:sz w:val="21"/>
        </w:rPr>
        <w:t>You will be able to find the following code snippet.</w:t>
      </w:r>
    </w:p>
    <w:p w:rsidR="005945A0" w:rsidRPr="005945A0" w:rsidRDefault="005945A0" w:rsidP="005945A0">
      <w:pPr>
        <w:pStyle w:val="ListParagraph"/>
        <w:rPr>
          <w:rFonts w:ascii="Verdana" w:hAnsi="Verdana" w:cs="Times New Roman"/>
          <w:sz w:val="21"/>
        </w:rPr>
      </w:pP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&lt;div name='mediaspace' id='mediaspace'&gt;</w:t>
      </w: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&lt;script type="text/javascript"&gt;</w:t>
      </w: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var s1 = new SWFObject('hdflvplayer/hdplayer.swf', 'player', '640', '360', '9');</w:t>
      </w: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s1.addParam('allowfullscreen', 'true');</w:t>
      </w: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s1.addParam('allowscriptaccess', 'always');</w:t>
      </w: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s1.addParam('wmode', 'transparent');</w:t>
      </w:r>
    </w:p>
    <w:p w:rsidR="00955E94" w:rsidRP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s1.write('mediaspace');</w:t>
      </w:r>
    </w:p>
    <w:p w:rsidR="00955E94" w:rsidRDefault="00955E94" w:rsidP="00955E94">
      <w:pPr>
        <w:tabs>
          <w:tab w:val="left" w:pos="3255"/>
        </w:tabs>
        <w:spacing w:line="360" w:lineRule="auto"/>
        <w:ind w:left="720"/>
        <w:rPr>
          <w:rFonts w:ascii="Verdana" w:hAnsi="Verdana" w:cs="Times New Roman"/>
          <w:sz w:val="21"/>
          <w:szCs w:val="21"/>
        </w:rPr>
      </w:pPr>
      <w:r w:rsidRPr="00955E94">
        <w:rPr>
          <w:rFonts w:ascii="Verdana" w:hAnsi="Verdana" w:cs="Times New Roman"/>
          <w:sz w:val="21"/>
          <w:szCs w:val="21"/>
        </w:rPr>
        <w:t>&lt;/script&gt;</w:t>
      </w:r>
    </w:p>
    <w:p w:rsidR="005945A0" w:rsidRPr="00955E94" w:rsidRDefault="005945A0" w:rsidP="00955E94">
      <w:pPr>
        <w:tabs>
          <w:tab w:val="left" w:pos="3255"/>
        </w:tabs>
        <w:spacing w:line="360" w:lineRule="auto"/>
        <w:ind w:left="720"/>
        <w:rPr>
          <w:rFonts w:ascii="Verdana" w:hAnsi="Verdana" w:cs="Times New Roman"/>
          <w:sz w:val="21"/>
          <w:szCs w:val="21"/>
        </w:rPr>
      </w:pPr>
    </w:p>
    <w:p w:rsidR="00955E94" w:rsidRPr="005945A0" w:rsidRDefault="00307238" w:rsidP="00307238">
      <w:pPr>
        <w:pStyle w:val="ListParagraph"/>
        <w:numPr>
          <w:ilvl w:val="0"/>
          <w:numId w:val="28"/>
        </w:numPr>
        <w:spacing w:line="360" w:lineRule="auto"/>
        <w:ind w:left="360"/>
        <w:rPr>
          <w:rFonts w:ascii="Verdana" w:hAnsi="Verdana" w:cs="Times New Roman"/>
          <w:sz w:val="21"/>
        </w:rPr>
      </w:pPr>
      <w:r>
        <w:rPr>
          <w:rFonts w:ascii="Verdana" w:hAnsi="Verdana" w:cs="Times New Roman"/>
          <w:sz w:val="21"/>
        </w:rPr>
        <w:t xml:space="preserve"> </w:t>
      </w:r>
      <w:r w:rsidR="00955E94" w:rsidRPr="005945A0">
        <w:rPr>
          <w:rFonts w:ascii="Verdana" w:hAnsi="Verdana" w:cs="Times New Roman"/>
          <w:sz w:val="21"/>
        </w:rPr>
        <w:t>Add the below line next to &lt;/script&gt;;</w:t>
      </w:r>
    </w:p>
    <w:p w:rsidR="005945A0" w:rsidRPr="005945A0" w:rsidRDefault="005945A0" w:rsidP="005945A0">
      <w:pPr>
        <w:pStyle w:val="ListParagraph"/>
        <w:tabs>
          <w:tab w:val="left" w:pos="3255"/>
        </w:tabs>
        <w:spacing w:line="360" w:lineRule="auto"/>
        <w:ind w:left="90"/>
        <w:rPr>
          <w:rFonts w:ascii="Verdana" w:hAnsi="Verdana" w:cs="Times New Roman"/>
          <w:sz w:val="21"/>
        </w:rPr>
      </w:pP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&lt;div id="htmlplayer"&gt;</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 xml:space="preserve"> &lt;video id="video"                     src="http://hdflvplayer.net/hdflvplayer/videos/300_Rise_of_an_Empire.mp4" poster="http://hdflvplayer.net/hdflvplayer/images/300preview.jpg" width="600" height="330" autobuffer controls onerror="failed(event)"&gt; Html5 Not support This video Format.</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 xml:space="preserve"> &lt;/video&gt;</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 xml:space="preserve"> &lt;/div&gt;</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&lt;script&gt;</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 xml:space="preserve">function detectmob() { </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 xml:space="preserve"> if( navigator.userAgent.match(/Android/i)</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 xml:space="preserve"> || navigator.userAgent.match(/webOS/i)</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 xml:space="preserve"> || navigator.userAgent.match(/iPhone/i)</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 xml:space="preserve"> || navigator.userAgent.match(/iPad/i)</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 xml:space="preserve"> || navigator.userAgent.match(/iPod/i)</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 xml:space="preserve"> || navigator.userAgent.match(/BlackBerry/i)</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 xml:space="preserve"> || navigator.userAgent.match(/Windows Phone/i)</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 xml:space="preserve"> ){</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 xml:space="preserve">    return true;</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 xml:space="preserve">  }</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lastRenderedPageBreak/>
        <w:t xml:space="preserve"> else {</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 xml:space="preserve">    return false;</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 xml:space="preserve">  }</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var txt = detectmob() ;</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if(txt == true)</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document.getElementById("htmlplayer").style.display = "block";</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document.getElementById("mediaspace").style.display = "none";</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else</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document.getElementById("htmlplayer").style.display = "none";</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function failed(e)</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if(txt == true)</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alert('Player doesnot support this video.');</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w:t>
      </w:r>
    </w:p>
    <w:p w:rsidR="00955E94" w:rsidRP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w:t>
      </w:r>
    </w:p>
    <w:p w:rsidR="00955E94" w:rsidRDefault="00955E94" w:rsidP="00955E94">
      <w:pPr>
        <w:autoSpaceDE w:val="0"/>
        <w:autoSpaceDN w:val="0"/>
        <w:adjustRightInd w:val="0"/>
        <w:spacing w:line="360" w:lineRule="auto"/>
        <w:ind w:left="720"/>
        <w:rPr>
          <w:rFonts w:ascii="Verdana" w:hAnsi="Verdana" w:cs="Times New Roman"/>
          <w:sz w:val="21"/>
          <w:szCs w:val="21"/>
        </w:rPr>
      </w:pPr>
      <w:r w:rsidRPr="00955E94">
        <w:rPr>
          <w:rFonts w:ascii="Verdana" w:hAnsi="Verdana" w:cs="Times New Roman"/>
          <w:sz w:val="21"/>
          <w:szCs w:val="21"/>
        </w:rPr>
        <w:t>&lt;/script&gt;</w:t>
      </w:r>
    </w:p>
    <w:p w:rsidR="005945A0" w:rsidRDefault="005945A0" w:rsidP="00955E94">
      <w:pPr>
        <w:autoSpaceDE w:val="0"/>
        <w:autoSpaceDN w:val="0"/>
        <w:adjustRightInd w:val="0"/>
        <w:spacing w:line="360" w:lineRule="auto"/>
        <w:ind w:left="720"/>
        <w:rPr>
          <w:rFonts w:ascii="Verdana" w:hAnsi="Verdana" w:cs="Times New Roman"/>
          <w:sz w:val="21"/>
          <w:szCs w:val="21"/>
        </w:rPr>
      </w:pPr>
    </w:p>
    <w:p w:rsidR="005945A0" w:rsidRDefault="005945A0" w:rsidP="00955E94">
      <w:pPr>
        <w:autoSpaceDE w:val="0"/>
        <w:autoSpaceDN w:val="0"/>
        <w:adjustRightInd w:val="0"/>
        <w:spacing w:line="360" w:lineRule="auto"/>
        <w:ind w:left="720"/>
        <w:rPr>
          <w:rFonts w:ascii="Verdana" w:hAnsi="Verdana" w:cs="Times New Roman"/>
          <w:sz w:val="21"/>
          <w:szCs w:val="21"/>
        </w:rPr>
      </w:pPr>
    </w:p>
    <w:p w:rsidR="005945A0" w:rsidRDefault="005945A0" w:rsidP="00955E94">
      <w:pPr>
        <w:autoSpaceDE w:val="0"/>
        <w:autoSpaceDN w:val="0"/>
        <w:adjustRightInd w:val="0"/>
        <w:spacing w:line="360" w:lineRule="auto"/>
        <w:ind w:left="720"/>
        <w:rPr>
          <w:rFonts w:ascii="Verdana" w:hAnsi="Verdana" w:cs="Times New Roman"/>
          <w:sz w:val="21"/>
          <w:szCs w:val="21"/>
        </w:rPr>
      </w:pPr>
    </w:p>
    <w:p w:rsidR="005945A0" w:rsidRDefault="005945A0" w:rsidP="00955E94">
      <w:pPr>
        <w:autoSpaceDE w:val="0"/>
        <w:autoSpaceDN w:val="0"/>
        <w:adjustRightInd w:val="0"/>
        <w:spacing w:line="360" w:lineRule="auto"/>
        <w:ind w:left="720"/>
        <w:rPr>
          <w:rFonts w:ascii="Verdana" w:hAnsi="Verdana" w:cs="Times New Roman"/>
          <w:sz w:val="21"/>
          <w:szCs w:val="21"/>
        </w:rPr>
      </w:pPr>
    </w:p>
    <w:p w:rsidR="005945A0" w:rsidRDefault="005945A0" w:rsidP="00955E94">
      <w:pPr>
        <w:autoSpaceDE w:val="0"/>
        <w:autoSpaceDN w:val="0"/>
        <w:adjustRightInd w:val="0"/>
        <w:spacing w:line="360" w:lineRule="auto"/>
        <w:ind w:left="720"/>
        <w:rPr>
          <w:rFonts w:ascii="Verdana" w:hAnsi="Verdana" w:cs="Times New Roman"/>
          <w:sz w:val="21"/>
          <w:szCs w:val="21"/>
        </w:rPr>
      </w:pPr>
    </w:p>
    <w:p w:rsidR="00095D67" w:rsidRDefault="00095D67" w:rsidP="00955E94">
      <w:pPr>
        <w:autoSpaceDE w:val="0"/>
        <w:autoSpaceDN w:val="0"/>
        <w:adjustRightInd w:val="0"/>
        <w:spacing w:line="360" w:lineRule="auto"/>
        <w:ind w:left="720"/>
        <w:rPr>
          <w:rFonts w:ascii="Verdana" w:hAnsi="Verdana" w:cs="Times New Roman"/>
          <w:sz w:val="21"/>
          <w:szCs w:val="21"/>
        </w:rPr>
      </w:pPr>
    </w:p>
    <w:p w:rsidR="00095D67" w:rsidRDefault="00095D67" w:rsidP="00955E94">
      <w:pPr>
        <w:autoSpaceDE w:val="0"/>
        <w:autoSpaceDN w:val="0"/>
        <w:adjustRightInd w:val="0"/>
        <w:spacing w:line="360" w:lineRule="auto"/>
        <w:ind w:left="720"/>
        <w:rPr>
          <w:rFonts w:ascii="Verdana" w:hAnsi="Verdana" w:cs="Times New Roman"/>
          <w:sz w:val="21"/>
          <w:szCs w:val="21"/>
        </w:rPr>
      </w:pPr>
    </w:p>
    <w:p w:rsidR="00095D67" w:rsidRDefault="00095D67" w:rsidP="00955E94">
      <w:pPr>
        <w:autoSpaceDE w:val="0"/>
        <w:autoSpaceDN w:val="0"/>
        <w:adjustRightInd w:val="0"/>
        <w:spacing w:line="360" w:lineRule="auto"/>
        <w:ind w:left="720"/>
        <w:rPr>
          <w:rFonts w:ascii="Verdana" w:hAnsi="Verdana" w:cs="Times New Roman"/>
          <w:sz w:val="21"/>
          <w:szCs w:val="21"/>
        </w:rPr>
      </w:pPr>
    </w:p>
    <w:p w:rsidR="00095D67" w:rsidRDefault="00095D67" w:rsidP="00955E94">
      <w:pPr>
        <w:autoSpaceDE w:val="0"/>
        <w:autoSpaceDN w:val="0"/>
        <w:adjustRightInd w:val="0"/>
        <w:spacing w:line="360" w:lineRule="auto"/>
        <w:ind w:left="720"/>
        <w:rPr>
          <w:rFonts w:ascii="Verdana" w:hAnsi="Verdana" w:cs="Times New Roman"/>
          <w:sz w:val="21"/>
          <w:szCs w:val="21"/>
        </w:rPr>
      </w:pPr>
    </w:p>
    <w:p w:rsidR="00095D67" w:rsidRDefault="00095D67" w:rsidP="00955E94">
      <w:pPr>
        <w:autoSpaceDE w:val="0"/>
        <w:autoSpaceDN w:val="0"/>
        <w:adjustRightInd w:val="0"/>
        <w:spacing w:line="360" w:lineRule="auto"/>
        <w:ind w:left="720"/>
        <w:rPr>
          <w:rFonts w:ascii="Verdana" w:hAnsi="Verdana" w:cs="Times New Roman"/>
          <w:sz w:val="21"/>
          <w:szCs w:val="21"/>
        </w:rPr>
      </w:pPr>
    </w:p>
    <w:p w:rsidR="00095D67" w:rsidRDefault="00095D67" w:rsidP="00955E94">
      <w:pPr>
        <w:autoSpaceDE w:val="0"/>
        <w:autoSpaceDN w:val="0"/>
        <w:adjustRightInd w:val="0"/>
        <w:spacing w:line="360" w:lineRule="auto"/>
        <w:ind w:left="720"/>
        <w:rPr>
          <w:rFonts w:ascii="Verdana" w:hAnsi="Verdana" w:cs="Times New Roman"/>
          <w:sz w:val="21"/>
          <w:szCs w:val="21"/>
        </w:rPr>
      </w:pPr>
    </w:p>
    <w:p w:rsidR="00BE6F5C" w:rsidRDefault="00BE6F5C" w:rsidP="00955E94">
      <w:pPr>
        <w:autoSpaceDE w:val="0"/>
        <w:autoSpaceDN w:val="0"/>
        <w:adjustRightInd w:val="0"/>
        <w:spacing w:line="360" w:lineRule="auto"/>
        <w:ind w:left="720"/>
        <w:rPr>
          <w:rFonts w:ascii="Verdana" w:hAnsi="Verdana" w:cs="Times New Roman"/>
          <w:sz w:val="21"/>
          <w:szCs w:val="21"/>
        </w:rPr>
      </w:pPr>
    </w:p>
    <w:p w:rsidR="00BE6F5C" w:rsidRDefault="00BE6F5C" w:rsidP="00955E94">
      <w:pPr>
        <w:autoSpaceDE w:val="0"/>
        <w:autoSpaceDN w:val="0"/>
        <w:adjustRightInd w:val="0"/>
        <w:spacing w:line="360" w:lineRule="auto"/>
        <w:ind w:left="720"/>
        <w:rPr>
          <w:rFonts w:ascii="Verdana" w:hAnsi="Verdana" w:cs="Times New Roman"/>
          <w:sz w:val="21"/>
          <w:szCs w:val="21"/>
        </w:rPr>
      </w:pPr>
    </w:p>
    <w:p w:rsidR="005945A0" w:rsidRDefault="005945A0" w:rsidP="00955E94">
      <w:pPr>
        <w:autoSpaceDE w:val="0"/>
        <w:autoSpaceDN w:val="0"/>
        <w:adjustRightInd w:val="0"/>
        <w:spacing w:line="360" w:lineRule="auto"/>
        <w:ind w:left="720"/>
        <w:rPr>
          <w:rFonts w:ascii="Verdana" w:hAnsi="Verdana" w:cs="Times New Roman"/>
          <w:sz w:val="21"/>
          <w:szCs w:val="21"/>
        </w:rPr>
      </w:pPr>
    </w:p>
    <w:p w:rsidR="00955E94" w:rsidRPr="005945A0" w:rsidRDefault="00692864" w:rsidP="00955E94">
      <w:pPr>
        <w:pStyle w:val="NormalWeb"/>
        <w:spacing w:line="360" w:lineRule="auto"/>
        <w:rPr>
          <w:rFonts w:ascii="Verdana" w:hAnsi="Verdana"/>
          <w:b/>
          <w:color w:val="FF0000"/>
          <w:sz w:val="32"/>
          <w:szCs w:val="32"/>
        </w:rPr>
      </w:pPr>
      <w:r>
        <w:rPr>
          <w:rFonts w:ascii="Verdana" w:hAnsi="Verdana" w:cs="Verdana"/>
          <w:noProof/>
          <w:color w:val="FF0000"/>
          <w:sz w:val="32"/>
          <w:szCs w:val="32"/>
        </w:rPr>
        <w:lastRenderedPageBreak/>
        <w:drawing>
          <wp:anchor distT="0" distB="0" distL="114300" distR="114300" simplePos="0" relativeHeight="251659776" behindDoc="1" locked="0" layoutInCell="0" allowOverlap="1">
            <wp:simplePos x="0" y="0"/>
            <wp:positionH relativeFrom="column">
              <wp:posOffset>13335</wp:posOffset>
            </wp:positionH>
            <wp:positionV relativeFrom="paragraph">
              <wp:posOffset>375285</wp:posOffset>
            </wp:positionV>
            <wp:extent cx="6238875" cy="19050"/>
            <wp:effectExtent l="19050" t="0" r="9525" b="0"/>
            <wp:wrapNone/>
            <wp:docPr id="30"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8"/>
                    <a:srcRect/>
                    <a:stretch>
                      <a:fillRect/>
                    </a:stretch>
                  </pic:blipFill>
                  <pic:spPr bwMode="auto">
                    <a:xfrm>
                      <a:off x="0" y="0"/>
                      <a:ext cx="6238875" cy="19050"/>
                    </a:xfrm>
                    <a:prstGeom prst="rect">
                      <a:avLst/>
                    </a:prstGeom>
                    <a:noFill/>
                    <a:ln w="9525">
                      <a:noFill/>
                      <a:miter lim="800000"/>
                      <a:headEnd/>
                      <a:tailEnd/>
                    </a:ln>
                  </pic:spPr>
                </pic:pic>
              </a:graphicData>
            </a:graphic>
          </wp:anchor>
        </w:drawing>
      </w:r>
      <w:r w:rsidR="00955E94" w:rsidRPr="005945A0">
        <w:rPr>
          <w:rFonts w:ascii="Verdana" w:hAnsi="Verdana" w:cs="Verdana"/>
          <w:color w:val="FF0000"/>
          <w:sz w:val="32"/>
          <w:szCs w:val="32"/>
        </w:rPr>
        <w:t>HD FLV Player Source</w:t>
      </w:r>
    </w:p>
    <w:p w:rsidR="00CF03B8" w:rsidRDefault="00CF03B8" w:rsidP="00955E94">
      <w:pPr>
        <w:shd w:val="clear" w:color="auto" w:fill="FFFFFF"/>
        <w:autoSpaceDE w:val="0"/>
        <w:spacing w:line="360" w:lineRule="auto"/>
        <w:jc w:val="both"/>
        <w:rPr>
          <w:rFonts w:ascii="Verdana" w:hAnsi="Verdana" w:cs="Verdana"/>
          <w:b/>
          <w:sz w:val="21"/>
          <w:szCs w:val="21"/>
        </w:rPr>
      </w:pPr>
    </w:p>
    <w:p w:rsidR="00955E94" w:rsidRDefault="00955E94" w:rsidP="00955E94">
      <w:pPr>
        <w:shd w:val="clear" w:color="auto" w:fill="FFFFFF"/>
        <w:autoSpaceDE w:val="0"/>
        <w:spacing w:line="360" w:lineRule="auto"/>
        <w:jc w:val="both"/>
        <w:rPr>
          <w:rFonts w:ascii="Verdana" w:hAnsi="Verdana" w:cs="Verdana"/>
          <w:b/>
          <w:sz w:val="21"/>
          <w:szCs w:val="21"/>
        </w:rPr>
      </w:pPr>
      <w:r w:rsidRPr="005945A0">
        <w:rPr>
          <w:rFonts w:ascii="Verdana" w:hAnsi="Verdana" w:cs="Verdana"/>
          <w:b/>
          <w:sz w:val="21"/>
          <w:szCs w:val="21"/>
        </w:rPr>
        <w:t>Using source code:</w:t>
      </w:r>
    </w:p>
    <w:p w:rsidR="005945A0" w:rsidRPr="005945A0" w:rsidRDefault="005945A0" w:rsidP="00955E94">
      <w:pPr>
        <w:shd w:val="clear" w:color="auto" w:fill="FFFFFF"/>
        <w:autoSpaceDE w:val="0"/>
        <w:spacing w:line="360" w:lineRule="auto"/>
        <w:jc w:val="both"/>
        <w:rPr>
          <w:rFonts w:ascii="Verdana" w:hAnsi="Verdana" w:cs="Verdana"/>
          <w:b/>
          <w:sz w:val="21"/>
          <w:szCs w:val="21"/>
        </w:rPr>
      </w:pPr>
    </w:p>
    <w:p w:rsidR="00955E94" w:rsidRPr="00955E94" w:rsidRDefault="00955E94" w:rsidP="00955E94">
      <w:pPr>
        <w:shd w:val="clear" w:color="auto" w:fill="FFFFFF"/>
        <w:autoSpaceDE w:val="0"/>
        <w:spacing w:line="360" w:lineRule="auto"/>
        <w:jc w:val="both"/>
        <w:rPr>
          <w:rFonts w:ascii="Verdana" w:hAnsi="Verdana" w:cs="Verdana"/>
          <w:b/>
          <w:sz w:val="21"/>
          <w:szCs w:val="21"/>
          <w:u w:val="single"/>
        </w:rPr>
      </w:pPr>
      <w:r w:rsidRPr="00955E94">
        <w:rPr>
          <w:rFonts w:ascii="Verdana" w:hAnsi="Verdana"/>
          <w:sz w:val="21"/>
          <w:szCs w:val="21"/>
        </w:rPr>
        <w:t xml:space="preserve">Our product provides complete customization option to customers as it is an open source web player with source codes. Using the codes the admin can completely customize the player as well as the skin of the player outstandingly. Use the links below to extract the open source code files for the player, skin and image customization. </w:t>
      </w:r>
    </w:p>
    <w:p w:rsidR="00955E94" w:rsidRPr="00955E94" w:rsidRDefault="00955E94" w:rsidP="00955E94">
      <w:pPr>
        <w:pStyle w:val="NormalWeb"/>
        <w:spacing w:line="360" w:lineRule="auto"/>
        <w:jc w:val="both"/>
        <w:rPr>
          <w:rFonts w:ascii="Verdana" w:hAnsi="Verdana"/>
          <w:sz w:val="21"/>
          <w:szCs w:val="21"/>
        </w:rPr>
      </w:pPr>
      <w:r w:rsidRPr="00FF29B7">
        <w:rPr>
          <w:rFonts w:ascii="Verdana" w:hAnsi="Verdana"/>
          <w:sz w:val="21"/>
          <w:szCs w:val="21"/>
        </w:rPr>
        <w:t>https://github</w:t>
      </w:r>
      <w:r w:rsidR="00FF29B7">
        <w:rPr>
          <w:rFonts w:ascii="Verdana" w:hAnsi="Verdana"/>
          <w:sz w:val="21"/>
          <w:szCs w:val="21"/>
        </w:rPr>
        <w:t>.com/Apptha/hdflvplayer/tree/4.1</w:t>
      </w:r>
    </w:p>
    <w:p w:rsidR="00955E94" w:rsidRDefault="00955E94" w:rsidP="00955E94">
      <w:pPr>
        <w:shd w:val="clear" w:color="auto" w:fill="FFFFFF"/>
        <w:autoSpaceDE w:val="0"/>
        <w:spacing w:line="360" w:lineRule="auto"/>
        <w:jc w:val="both"/>
        <w:rPr>
          <w:rFonts w:ascii="Verdana" w:hAnsi="Verdana" w:cs="Verdana"/>
          <w:b/>
          <w:sz w:val="21"/>
          <w:szCs w:val="21"/>
        </w:rPr>
      </w:pPr>
      <w:r w:rsidRPr="005945A0">
        <w:rPr>
          <w:rFonts w:ascii="Verdana" w:hAnsi="Verdana" w:cs="Verdana"/>
          <w:b/>
          <w:sz w:val="21"/>
          <w:szCs w:val="21"/>
        </w:rPr>
        <w:t>Player customization:</w:t>
      </w:r>
    </w:p>
    <w:p w:rsidR="005945A0" w:rsidRPr="00955E94" w:rsidRDefault="005945A0" w:rsidP="00955E94">
      <w:pPr>
        <w:shd w:val="clear" w:color="auto" w:fill="FFFFFF"/>
        <w:autoSpaceDE w:val="0"/>
        <w:spacing w:line="360" w:lineRule="auto"/>
        <w:jc w:val="both"/>
        <w:rPr>
          <w:rFonts w:ascii="Verdana" w:hAnsi="Verdana" w:cs="Verdana"/>
          <w:b/>
          <w:sz w:val="21"/>
          <w:szCs w:val="21"/>
          <w:u w:val="single"/>
        </w:rPr>
      </w:pPr>
    </w:p>
    <w:p w:rsidR="00955E94" w:rsidRPr="00955E94" w:rsidRDefault="00955E94" w:rsidP="00955E94">
      <w:pPr>
        <w:shd w:val="clear" w:color="auto" w:fill="FFFFFF"/>
        <w:autoSpaceDE w:val="0"/>
        <w:spacing w:line="360" w:lineRule="auto"/>
        <w:jc w:val="both"/>
        <w:rPr>
          <w:rFonts w:ascii="Verdana" w:hAnsi="Verdana" w:cs="Times New Roman"/>
          <w:sz w:val="21"/>
          <w:szCs w:val="21"/>
        </w:rPr>
      </w:pPr>
      <w:r w:rsidRPr="00955E94">
        <w:rPr>
          <w:rFonts w:ascii="Verdana" w:hAnsi="Verdana" w:cs="Times New Roman"/>
          <w:sz w:val="21"/>
          <w:szCs w:val="21"/>
        </w:rPr>
        <w:t xml:space="preserve">Make use of the path files provided below to customize the player the way you want. To open the source code files, use Adobe Flash CS5. </w:t>
      </w:r>
    </w:p>
    <w:p w:rsidR="00B20644" w:rsidRDefault="00F01F34" w:rsidP="00955E94">
      <w:pPr>
        <w:pStyle w:val="NormalWeb"/>
        <w:spacing w:line="360" w:lineRule="auto"/>
        <w:jc w:val="both"/>
        <w:rPr>
          <w:rFonts w:ascii="Verdana" w:hAnsi="Verdana"/>
          <w:sz w:val="21"/>
          <w:szCs w:val="21"/>
        </w:rPr>
      </w:pPr>
      <w:r>
        <w:rPr>
          <w:rFonts w:ascii="Verdana" w:hAnsi="Verdana"/>
          <w:sz w:val="21"/>
          <w:szCs w:val="21"/>
        </w:rPr>
        <w:t>hdflvplayer-4.1</w:t>
      </w:r>
      <w:r w:rsidR="00955E94" w:rsidRPr="00955E94">
        <w:rPr>
          <w:rFonts w:ascii="Verdana" w:hAnsi="Verdana"/>
          <w:sz w:val="21"/>
          <w:szCs w:val="21"/>
        </w:rPr>
        <w:t>/src/flash/hdplayer.fla</w:t>
      </w:r>
    </w:p>
    <w:p w:rsidR="00955E94" w:rsidRPr="00955E94" w:rsidRDefault="00955E94" w:rsidP="00955E94">
      <w:pPr>
        <w:pStyle w:val="NormalWeb"/>
        <w:spacing w:line="360" w:lineRule="auto"/>
        <w:jc w:val="both"/>
        <w:rPr>
          <w:rFonts w:ascii="Verdana" w:hAnsi="Verdana"/>
          <w:sz w:val="21"/>
          <w:szCs w:val="21"/>
        </w:rPr>
      </w:pPr>
      <w:r w:rsidRPr="00955E94">
        <w:rPr>
          <w:rFonts w:ascii="Verdana" w:hAnsi="Verdana"/>
          <w:sz w:val="21"/>
          <w:szCs w:val="21"/>
        </w:rPr>
        <w:t>hdflvplay</w:t>
      </w:r>
      <w:r w:rsidR="00F01F34">
        <w:rPr>
          <w:rFonts w:ascii="Verdana" w:hAnsi="Verdana"/>
          <w:sz w:val="21"/>
          <w:szCs w:val="21"/>
        </w:rPr>
        <w:t>er-4.1</w:t>
      </w:r>
      <w:r w:rsidRPr="00955E94">
        <w:rPr>
          <w:rFonts w:ascii="Verdana" w:hAnsi="Verdana"/>
          <w:sz w:val="21"/>
          <w:szCs w:val="21"/>
        </w:rPr>
        <w:t xml:space="preserve">/src/flash/actionscript </w:t>
      </w:r>
    </w:p>
    <w:p w:rsidR="00955E94" w:rsidRDefault="00955E94" w:rsidP="00955E94">
      <w:pPr>
        <w:shd w:val="clear" w:color="auto" w:fill="FFFFFF"/>
        <w:autoSpaceDE w:val="0"/>
        <w:spacing w:line="360" w:lineRule="auto"/>
        <w:jc w:val="both"/>
        <w:rPr>
          <w:rFonts w:ascii="Verdana" w:hAnsi="Verdana" w:cs="Verdana"/>
          <w:b/>
          <w:sz w:val="21"/>
          <w:szCs w:val="21"/>
        </w:rPr>
      </w:pPr>
      <w:r w:rsidRPr="005945A0">
        <w:rPr>
          <w:rFonts w:ascii="Verdana" w:hAnsi="Verdana" w:cs="Verdana"/>
          <w:b/>
          <w:sz w:val="21"/>
          <w:szCs w:val="21"/>
        </w:rPr>
        <w:t>Skin customization:</w:t>
      </w:r>
    </w:p>
    <w:p w:rsidR="005945A0" w:rsidRPr="005945A0" w:rsidRDefault="005945A0" w:rsidP="00955E94">
      <w:pPr>
        <w:shd w:val="clear" w:color="auto" w:fill="FFFFFF"/>
        <w:autoSpaceDE w:val="0"/>
        <w:spacing w:line="360" w:lineRule="auto"/>
        <w:jc w:val="both"/>
        <w:rPr>
          <w:rFonts w:ascii="Verdana" w:hAnsi="Verdana" w:cs="Verdana"/>
          <w:b/>
          <w:sz w:val="21"/>
          <w:szCs w:val="21"/>
        </w:rPr>
      </w:pPr>
    </w:p>
    <w:p w:rsidR="00955E94" w:rsidRPr="00955E94" w:rsidRDefault="00955E94" w:rsidP="00955E94">
      <w:pPr>
        <w:shd w:val="clear" w:color="auto" w:fill="FFFFFF"/>
        <w:autoSpaceDE w:val="0"/>
        <w:spacing w:line="360" w:lineRule="auto"/>
        <w:jc w:val="both"/>
        <w:rPr>
          <w:rFonts w:ascii="Verdana" w:hAnsi="Verdana" w:cs="Times New Roman"/>
          <w:sz w:val="21"/>
          <w:szCs w:val="21"/>
        </w:rPr>
      </w:pPr>
      <w:r w:rsidRPr="00955E94">
        <w:rPr>
          <w:rFonts w:ascii="Verdana" w:hAnsi="Verdana" w:cs="Times New Roman"/>
          <w:sz w:val="21"/>
          <w:szCs w:val="21"/>
        </w:rPr>
        <w:t>Utilize the below path file to customize the skin of the player the way you desire. To open the source code files, use Adobe Flash CS5.</w:t>
      </w:r>
    </w:p>
    <w:p w:rsidR="00955E94" w:rsidRPr="00955E94" w:rsidRDefault="00955E94" w:rsidP="00955E94">
      <w:pPr>
        <w:shd w:val="clear" w:color="auto" w:fill="FFFFFF"/>
        <w:autoSpaceDE w:val="0"/>
        <w:spacing w:line="360" w:lineRule="auto"/>
        <w:jc w:val="both"/>
        <w:rPr>
          <w:rFonts w:ascii="Verdana" w:hAnsi="Verdana" w:cs="Times New Roman"/>
          <w:sz w:val="21"/>
          <w:szCs w:val="21"/>
        </w:rPr>
      </w:pPr>
    </w:p>
    <w:p w:rsidR="00955E94" w:rsidRPr="00955E94" w:rsidRDefault="00424E74" w:rsidP="00955E94">
      <w:pPr>
        <w:shd w:val="clear" w:color="auto" w:fill="FFFFFF"/>
        <w:autoSpaceDE w:val="0"/>
        <w:spacing w:line="360" w:lineRule="auto"/>
        <w:jc w:val="both"/>
        <w:rPr>
          <w:rFonts w:ascii="Verdana" w:hAnsi="Verdana"/>
          <w:sz w:val="21"/>
          <w:szCs w:val="21"/>
        </w:rPr>
      </w:pPr>
      <w:r>
        <w:rPr>
          <w:rFonts w:ascii="Verdana" w:hAnsi="Verdana"/>
          <w:sz w:val="21"/>
          <w:szCs w:val="21"/>
        </w:rPr>
        <w:t>hdflvplayer-4.1</w:t>
      </w:r>
      <w:r w:rsidR="00955E94" w:rsidRPr="00955E94">
        <w:rPr>
          <w:rFonts w:ascii="Verdana" w:hAnsi="Verdana"/>
          <w:sz w:val="21"/>
          <w:szCs w:val="21"/>
        </w:rPr>
        <w:t>/src/flash/skin/skin_hdflv_white.fla</w:t>
      </w:r>
    </w:p>
    <w:p w:rsidR="00955E94" w:rsidRPr="00955E94" w:rsidRDefault="00955E94" w:rsidP="00955E94">
      <w:pPr>
        <w:shd w:val="clear" w:color="auto" w:fill="FFFFFF"/>
        <w:autoSpaceDE w:val="0"/>
        <w:spacing w:line="360" w:lineRule="auto"/>
        <w:jc w:val="both"/>
        <w:rPr>
          <w:rFonts w:ascii="Verdana" w:hAnsi="Verdana" w:cs="Times New Roman"/>
          <w:sz w:val="21"/>
          <w:szCs w:val="21"/>
        </w:rPr>
      </w:pPr>
    </w:p>
    <w:p w:rsidR="00955E94" w:rsidRPr="00955E94" w:rsidRDefault="00955E94" w:rsidP="00955E94">
      <w:pPr>
        <w:shd w:val="clear" w:color="auto" w:fill="FFFFFF"/>
        <w:autoSpaceDE w:val="0"/>
        <w:spacing w:line="360" w:lineRule="auto"/>
        <w:jc w:val="both"/>
        <w:rPr>
          <w:rFonts w:ascii="Verdana" w:hAnsi="Verdana" w:cs="Times New Roman"/>
          <w:color w:val="4F81BD"/>
          <w:sz w:val="21"/>
          <w:szCs w:val="21"/>
        </w:rPr>
      </w:pPr>
      <w:r w:rsidRPr="00955E94">
        <w:rPr>
          <w:rFonts w:ascii="Verdana" w:hAnsi="Verdana" w:cs="Times New Roman"/>
          <w:sz w:val="21"/>
          <w:szCs w:val="21"/>
        </w:rPr>
        <w:t xml:space="preserve">Use the path file below to customize the icon of the player to make it look at attractive and impressive. </w:t>
      </w:r>
      <w:r w:rsidR="004C1206">
        <w:rPr>
          <w:rFonts w:ascii="Verdana" w:hAnsi="Verdana"/>
          <w:sz w:val="21"/>
          <w:szCs w:val="21"/>
        </w:rPr>
        <w:t>hdflvplayer-4.1</w:t>
      </w:r>
      <w:r w:rsidRPr="00955E94">
        <w:rPr>
          <w:rFonts w:ascii="Verdana" w:hAnsi="Verdana"/>
          <w:sz w:val="21"/>
          <w:szCs w:val="21"/>
        </w:rPr>
        <w:t>/images/icon</w:t>
      </w:r>
    </w:p>
    <w:p w:rsidR="00955E94" w:rsidRPr="00955E94" w:rsidRDefault="00955E94" w:rsidP="00955E94">
      <w:pPr>
        <w:shd w:val="clear" w:color="auto" w:fill="FFFFFF"/>
        <w:spacing w:after="240" w:line="360" w:lineRule="auto"/>
        <w:textAlignment w:val="baseline"/>
        <w:outlineLvl w:val="0"/>
        <w:rPr>
          <w:rFonts w:ascii="Verdana" w:eastAsia="Times New Roman" w:hAnsi="Verdana" w:cs="Calibri"/>
          <w:b/>
          <w:bCs/>
          <w:color w:val="000000"/>
          <w:kern w:val="36"/>
          <w:sz w:val="21"/>
          <w:szCs w:val="21"/>
        </w:rPr>
      </w:pPr>
    </w:p>
    <w:p w:rsidR="00BA39E9" w:rsidRPr="00955E94" w:rsidRDefault="00BA39E9" w:rsidP="00955E94">
      <w:pPr>
        <w:autoSpaceDE w:val="0"/>
        <w:spacing w:line="360" w:lineRule="auto"/>
        <w:rPr>
          <w:rFonts w:ascii="Verdana" w:hAnsi="Verdana" w:cs="Calibri"/>
          <w:b/>
          <w:bCs/>
          <w:color w:val="000000"/>
          <w:sz w:val="21"/>
          <w:szCs w:val="21"/>
        </w:rPr>
      </w:pPr>
    </w:p>
    <w:p w:rsidR="00BA39E9" w:rsidRDefault="00BA39E9" w:rsidP="00955E94">
      <w:pPr>
        <w:autoSpaceDE w:val="0"/>
        <w:spacing w:line="360" w:lineRule="auto"/>
        <w:rPr>
          <w:rFonts w:ascii="Verdana" w:hAnsi="Verdana" w:cs="Calibri"/>
          <w:b/>
          <w:bCs/>
          <w:color w:val="000000"/>
          <w:sz w:val="21"/>
          <w:szCs w:val="21"/>
        </w:rPr>
      </w:pPr>
    </w:p>
    <w:p w:rsidR="005945A0" w:rsidRDefault="005945A0" w:rsidP="00955E94">
      <w:pPr>
        <w:autoSpaceDE w:val="0"/>
        <w:spacing w:line="360" w:lineRule="auto"/>
        <w:rPr>
          <w:rFonts w:ascii="Verdana" w:hAnsi="Verdana" w:cs="Calibri"/>
          <w:b/>
          <w:bCs/>
          <w:color w:val="000000"/>
          <w:sz w:val="21"/>
          <w:szCs w:val="21"/>
        </w:rPr>
      </w:pPr>
    </w:p>
    <w:p w:rsidR="005945A0" w:rsidRDefault="005945A0" w:rsidP="00955E94">
      <w:pPr>
        <w:autoSpaceDE w:val="0"/>
        <w:spacing w:line="360" w:lineRule="auto"/>
        <w:rPr>
          <w:rFonts w:ascii="Verdana" w:hAnsi="Verdana" w:cs="Calibri"/>
          <w:b/>
          <w:bCs/>
          <w:color w:val="000000"/>
          <w:sz w:val="21"/>
          <w:szCs w:val="21"/>
        </w:rPr>
      </w:pPr>
    </w:p>
    <w:p w:rsidR="005945A0" w:rsidRDefault="005945A0" w:rsidP="00955E94">
      <w:pPr>
        <w:autoSpaceDE w:val="0"/>
        <w:spacing w:line="360" w:lineRule="auto"/>
        <w:rPr>
          <w:rFonts w:ascii="Verdana" w:hAnsi="Verdana" w:cs="Calibri"/>
          <w:b/>
          <w:bCs/>
          <w:color w:val="000000"/>
          <w:sz w:val="21"/>
          <w:szCs w:val="21"/>
        </w:rPr>
      </w:pPr>
    </w:p>
    <w:p w:rsidR="005945A0" w:rsidRDefault="005945A0" w:rsidP="00955E94">
      <w:pPr>
        <w:autoSpaceDE w:val="0"/>
        <w:spacing w:line="360" w:lineRule="auto"/>
        <w:rPr>
          <w:rFonts w:ascii="Verdana" w:hAnsi="Verdana" w:cs="Calibri"/>
          <w:b/>
          <w:bCs/>
          <w:color w:val="000000"/>
          <w:sz w:val="21"/>
          <w:szCs w:val="21"/>
        </w:rPr>
      </w:pPr>
    </w:p>
    <w:p w:rsidR="005945A0" w:rsidRPr="0014383A" w:rsidRDefault="0081114D" w:rsidP="005945A0">
      <w:pPr>
        <w:autoSpaceDE w:val="0"/>
        <w:autoSpaceDN w:val="0"/>
        <w:adjustRightInd w:val="0"/>
        <w:spacing w:line="360" w:lineRule="auto"/>
        <w:rPr>
          <w:rFonts w:ascii="Verdana" w:hAnsi="Verdana" w:cs="Calibri"/>
          <w:color w:val="FF0000"/>
          <w:sz w:val="32"/>
          <w:szCs w:val="32"/>
        </w:rPr>
      </w:pPr>
      <w:r w:rsidRPr="0081114D">
        <w:rPr>
          <w:rFonts w:ascii="Verdana" w:hAnsi="Verdana" w:cs="Times New Roman"/>
          <w:b/>
          <w:bCs/>
          <w:noProof/>
          <w:color w:val="E36C0A"/>
          <w:sz w:val="21"/>
          <w:szCs w:val="21"/>
        </w:rPr>
        <w:lastRenderedPageBreak/>
        <w:pict>
          <v:shape id="_x0000_s1053" type="#_x0000_t32" style="position:absolute;margin-left:1.9pt;margin-top:27.6pt;width:488.25pt;height:.75pt;z-index:251660800" o:connectortype="straight"/>
        </w:pict>
      </w:r>
      <w:r w:rsidR="005945A0">
        <w:rPr>
          <w:rFonts w:ascii="Verdana" w:hAnsi="Verdana" w:cs="Calibri,Bold"/>
          <w:b/>
          <w:bCs/>
          <w:color w:val="FF0000"/>
          <w:sz w:val="32"/>
          <w:szCs w:val="32"/>
        </w:rPr>
        <w:t>Contact</w:t>
      </w:r>
      <w:r w:rsidR="005945A0" w:rsidRPr="0014383A">
        <w:rPr>
          <w:rFonts w:ascii="Verdana" w:hAnsi="Verdana" w:cs="Calibri,Bold"/>
          <w:b/>
          <w:bCs/>
          <w:color w:val="FF0000"/>
          <w:sz w:val="32"/>
          <w:szCs w:val="32"/>
        </w:rPr>
        <w:t xml:space="preserve"> Us:</w:t>
      </w:r>
      <w:r w:rsidR="005945A0" w:rsidRPr="0014383A">
        <w:rPr>
          <w:rFonts w:ascii="Verdana" w:hAnsi="Verdana"/>
          <w:b/>
          <w:bCs/>
          <w:color w:val="FF0000"/>
          <w:sz w:val="32"/>
          <w:szCs w:val="32"/>
        </w:rPr>
        <w:tab/>
      </w:r>
    </w:p>
    <w:p w:rsidR="005945A0" w:rsidRDefault="005945A0" w:rsidP="005945A0">
      <w:pPr>
        <w:autoSpaceDE w:val="0"/>
        <w:autoSpaceDN w:val="0"/>
        <w:adjustRightInd w:val="0"/>
        <w:spacing w:line="360" w:lineRule="auto"/>
        <w:rPr>
          <w:rFonts w:ascii="Verdana" w:hAnsi="Verdana" w:cs="Calibri"/>
          <w:sz w:val="21"/>
          <w:szCs w:val="21"/>
        </w:rPr>
      </w:pPr>
    </w:p>
    <w:p w:rsidR="00FF4BC3" w:rsidRPr="00FF4BC3" w:rsidRDefault="00FF4BC3" w:rsidP="00FF4BC3">
      <w:pPr>
        <w:autoSpaceDE w:val="0"/>
        <w:autoSpaceDN w:val="0"/>
        <w:adjustRightInd w:val="0"/>
        <w:spacing w:line="360" w:lineRule="auto"/>
        <w:jc w:val="both"/>
        <w:rPr>
          <w:rFonts w:ascii="Verdana" w:hAnsi="Verdana" w:cs="Calibri"/>
          <w:color w:val="000000"/>
          <w:sz w:val="21"/>
          <w:szCs w:val="21"/>
          <w:shd w:val="clear" w:color="auto" w:fill="FFFFFF"/>
        </w:rPr>
      </w:pPr>
      <w:r w:rsidRPr="00FF4BC3">
        <w:rPr>
          <w:rFonts w:ascii="Verdana" w:hAnsi="Verdana" w:cs="Calibri"/>
          <w:color w:val="000000"/>
          <w:sz w:val="21"/>
          <w:szCs w:val="21"/>
          <w:shd w:val="clear" w:color="auto" w:fill="FFFFFF"/>
        </w:rPr>
        <w:t>Our support team is happy to help with any questions about using product. You may contact our support team through support forum&amp; support tickets</w:t>
      </w:r>
    </w:p>
    <w:p w:rsidR="00FF4BC3" w:rsidRPr="00FF4BC3" w:rsidRDefault="00FF4BC3" w:rsidP="00FF4BC3">
      <w:pPr>
        <w:autoSpaceDE w:val="0"/>
        <w:autoSpaceDN w:val="0"/>
        <w:adjustRightInd w:val="0"/>
        <w:spacing w:line="360" w:lineRule="auto"/>
        <w:jc w:val="both"/>
        <w:rPr>
          <w:rFonts w:ascii="Verdana" w:hAnsi="Verdana" w:cs="Calibri"/>
          <w:color w:val="000000"/>
          <w:sz w:val="21"/>
          <w:szCs w:val="21"/>
          <w:shd w:val="clear" w:color="auto" w:fill="FFFFFF"/>
        </w:rPr>
      </w:pPr>
    </w:p>
    <w:p w:rsidR="00FF4BC3" w:rsidRPr="00FF4BC3" w:rsidRDefault="00FF4BC3" w:rsidP="00FF4BC3">
      <w:pPr>
        <w:pStyle w:val="Heading3"/>
        <w:shd w:val="clear" w:color="auto" w:fill="FFFFFF"/>
        <w:spacing w:before="240" w:after="105" w:line="360" w:lineRule="auto"/>
        <w:jc w:val="both"/>
        <w:textAlignment w:val="baseline"/>
        <w:rPr>
          <w:rFonts w:ascii="Verdana" w:hAnsi="Verdana" w:cs="Calibri"/>
          <w:color w:val="000000"/>
          <w:sz w:val="21"/>
          <w:szCs w:val="21"/>
        </w:rPr>
      </w:pPr>
      <w:r w:rsidRPr="00FF4BC3">
        <w:rPr>
          <w:rFonts w:ascii="Verdana" w:hAnsi="Verdana" w:cs="Calibri"/>
          <w:color w:val="000000"/>
          <w:sz w:val="21"/>
          <w:szCs w:val="21"/>
        </w:rPr>
        <w:t>Your question may already be answered!</w:t>
      </w:r>
    </w:p>
    <w:p w:rsidR="00FF4BC3" w:rsidRPr="00FF4BC3" w:rsidRDefault="00FF4BC3" w:rsidP="00FF4BC3">
      <w:pPr>
        <w:pStyle w:val="NormalWeb"/>
        <w:shd w:val="clear" w:color="auto" w:fill="FFFFFF"/>
        <w:spacing w:before="0" w:beforeAutospacing="0" w:after="0" w:afterAutospacing="0" w:line="360" w:lineRule="auto"/>
        <w:textAlignment w:val="baseline"/>
        <w:rPr>
          <w:rFonts w:ascii="Verdana" w:hAnsi="Verdana" w:cs="Calibri"/>
          <w:color w:val="000000"/>
          <w:sz w:val="21"/>
          <w:szCs w:val="21"/>
        </w:rPr>
      </w:pPr>
      <w:r w:rsidRPr="00FF4BC3">
        <w:rPr>
          <w:rFonts w:ascii="Verdana" w:hAnsi="Verdana" w:cs="Calibri"/>
          <w:color w:val="000000"/>
          <w:sz w:val="21"/>
          <w:szCs w:val="21"/>
        </w:rPr>
        <w:t xml:space="preserve">Before you send us an email or raising tickets, take a look at our forum for any technical issues, common questions and more. We may have already answered your question. </w:t>
      </w:r>
    </w:p>
    <w:p w:rsidR="00FF4BC3" w:rsidRPr="00FF4BC3" w:rsidRDefault="00FF4BC3" w:rsidP="00FF4BC3">
      <w:pPr>
        <w:pStyle w:val="NormalWeb"/>
        <w:shd w:val="clear" w:color="auto" w:fill="FFFFFF"/>
        <w:spacing w:before="0" w:beforeAutospacing="0" w:after="0" w:afterAutospacing="0" w:line="360" w:lineRule="auto"/>
        <w:jc w:val="both"/>
        <w:textAlignment w:val="baseline"/>
        <w:rPr>
          <w:rFonts w:ascii="Verdana" w:hAnsi="Verdana" w:cs="Calibri"/>
          <w:color w:val="000000"/>
          <w:sz w:val="21"/>
          <w:szCs w:val="21"/>
        </w:rPr>
      </w:pPr>
    </w:p>
    <w:p w:rsidR="00FF4BC3" w:rsidRPr="00FF4BC3" w:rsidRDefault="00FF4BC3" w:rsidP="00FF4BC3">
      <w:pPr>
        <w:pStyle w:val="NormalWeb"/>
        <w:shd w:val="clear" w:color="auto" w:fill="FFFFFF"/>
        <w:spacing w:before="0" w:beforeAutospacing="0" w:after="0" w:afterAutospacing="0" w:line="360" w:lineRule="auto"/>
        <w:jc w:val="both"/>
        <w:textAlignment w:val="baseline"/>
        <w:rPr>
          <w:rFonts w:ascii="Verdana" w:hAnsi="Verdana" w:cs="Calibri"/>
          <w:color w:val="000000"/>
          <w:sz w:val="21"/>
          <w:szCs w:val="21"/>
        </w:rPr>
      </w:pPr>
      <w:r w:rsidRPr="00FF4BC3">
        <w:rPr>
          <w:rFonts w:ascii="Verdana" w:hAnsi="Verdana"/>
          <w:sz w:val="21"/>
          <w:szCs w:val="21"/>
        </w:rPr>
        <w:t xml:space="preserve">HD FLV Player Forum: </w:t>
      </w:r>
      <w:hyperlink r:id="rId29" w:history="1">
        <w:r w:rsidRPr="00FF4BC3">
          <w:rPr>
            <w:rStyle w:val="Hyperlink"/>
            <w:rFonts w:ascii="Verdana" w:hAnsi="Verdana"/>
            <w:sz w:val="21"/>
            <w:szCs w:val="21"/>
          </w:rPr>
          <w:t>http://www.hdflvplayer.net/forum/viewforum.php?f=39</w:t>
        </w:r>
      </w:hyperlink>
    </w:p>
    <w:p w:rsidR="00FF4BC3" w:rsidRPr="00FF4BC3" w:rsidRDefault="00FF4BC3" w:rsidP="00FF4BC3">
      <w:pPr>
        <w:autoSpaceDE w:val="0"/>
        <w:autoSpaceDN w:val="0"/>
        <w:adjustRightInd w:val="0"/>
        <w:spacing w:line="360" w:lineRule="auto"/>
        <w:jc w:val="both"/>
        <w:rPr>
          <w:rFonts w:ascii="Verdana" w:hAnsi="Verdana"/>
          <w:sz w:val="21"/>
          <w:szCs w:val="21"/>
        </w:rPr>
      </w:pPr>
      <w:r w:rsidRPr="00FF4BC3">
        <w:rPr>
          <w:rFonts w:ascii="Verdana" w:hAnsi="Verdana"/>
          <w:sz w:val="21"/>
          <w:szCs w:val="21"/>
        </w:rPr>
        <w:t xml:space="preserve">Github Forum: </w:t>
      </w:r>
      <w:hyperlink r:id="rId30" w:history="1">
        <w:r w:rsidRPr="00FF4BC3">
          <w:rPr>
            <w:rStyle w:val="Hyperlink"/>
            <w:rFonts w:ascii="Verdana" w:hAnsi="Verdana"/>
            <w:sz w:val="21"/>
            <w:szCs w:val="21"/>
          </w:rPr>
          <w:t>https://github.com/Apptha/hdflvplayer/issues</w:t>
        </w:r>
      </w:hyperlink>
    </w:p>
    <w:p w:rsidR="00FF4BC3" w:rsidRPr="00FF4BC3" w:rsidRDefault="00FF4BC3" w:rsidP="00FF4BC3">
      <w:pPr>
        <w:pStyle w:val="NormalWeb"/>
        <w:shd w:val="clear" w:color="auto" w:fill="FFFFFF"/>
        <w:spacing w:before="0" w:beforeAutospacing="0" w:after="0" w:afterAutospacing="0" w:line="360" w:lineRule="auto"/>
        <w:jc w:val="both"/>
        <w:textAlignment w:val="baseline"/>
        <w:rPr>
          <w:rFonts w:ascii="Verdana" w:hAnsi="Verdana" w:cs="Calibri"/>
          <w:color w:val="000000"/>
          <w:sz w:val="21"/>
          <w:szCs w:val="21"/>
        </w:rPr>
      </w:pPr>
    </w:p>
    <w:p w:rsidR="00FF4BC3" w:rsidRPr="00FF4BC3" w:rsidRDefault="00FF4BC3" w:rsidP="00FF4BC3">
      <w:pPr>
        <w:pStyle w:val="NormalWeb"/>
        <w:shd w:val="clear" w:color="auto" w:fill="FFFFFF"/>
        <w:spacing w:before="0" w:beforeAutospacing="0" w:after="0" w:afterAutospacing="0" w:line="360" w:lineRule="auto"/>
        <w:jc w:val="both"/>
        <w:textAlignment w:val="baseline"/>
        <w:rPr>
          <w:rFonts w:ascii="Verdana" w:hAnsi="Verdana" w:cs="Calibri"/>
          <w:color w:val="000000"/>
          <w:sz w:val="21"/>
          <w:szCs w:val="21"/>
        </w:rPr>
      </w:pPr>
      <w:r w:rsidRPr="00FF4BC3">
        <w:rPr>
          <w:rFonts w:ascii="Verdana" w:hAnsi="Verdana" w:cs="Calibri"/>
          <w:color w:val="000000"/>
          <w:sz w:val="21"/>
          <w:szCs w:val="21"/>
        </w:rPr>
        <w:t>If you have any new queries, please add them to any of the above forums. Our special pool of talents will help you with relevant answers.</w:t>
      </w:r>
    </w:p>
    <w:p w:rsidR="00FF4BC3" w:rsidRPr="00FF4BC3" w:rsidRDefault="00FF4BC3" w:rsidP="00FF4BC3">
      <w:pPr>
        <w:pStyle w:val="NormalWeb"/>
        <w:shd w:val="clear" w:color="auto" w:fill="FFFFFF"/>
        <w:spacing w:before="0" w:beforeAutospacing="0" w:after="0" w:afterAutospacing="0" w:line="360" w:lineRule="auto"/>
        <w:jc w:val="both"/>
        <w:textAlignment w:val="baseline"/>
        <w:rPr>
          <w:rFonts w:ascii="Verdana" w:hAnsi="Verdana" w:cs="Calibri"/>
          <w:color w:val="000000"/>
          <w:sz w:val="21"/>
          <w:szCs w:val="21"/>
        </w:rPr>
      </w:pPr>
    </w:p>
    <w:p w:rsidR="00FF4BC3" w:rsidRPr="00FF4BC3" w:rsidRDefault="00FF4BC3" w:rsidP="00FF4BC3">
      <w:pPr>
        <w:pStyle w:val="Heading3"/>
        <w:shd w:val="clear" w:color="auto" w:fill="FFFFFF"/>
        <w:spacing w:before="240" w:after="105" w:line="360" w:lineRule="auto"/>
        <w:jc w:val="both"/>
        <w:textAlignment w:val="baseline"/>
        <w:rPr>
          <w:rFonts w:ascii="Verdana" w:hAnsi="Verdana" w:cs="Calibri"/>
          <w:color w:val="000000"/>
          <w:sz w:val="21"/>
          <w:szCs w:val="21"/>
        </w:rPr>
      </w:pPr>
      <w:r w:rsidRPr="00FF4BC3">
        <w:rPr>
          <w:rFonts w:ascii="Verdana" w:hAnsi="Verdana" w:cs="Calibri"/>
          <w:color w:val="000000"/>
          <w:sz w:val="21"/>
          <w:szCs w:val="21"/>
        </w:rPr>
        <w:t>Raise tickets for your specific questions!</w:t>
      </w:r>
    </w:p>
    <w:p w:rsidR="00FF4BC3" w:rsidRPr="00FF4BC3" w:rsidRDefault="00FF4BC3" w:rsidP="00FF4BC3">
      <w:pPr>
        <w:autoSpaceDE w:val="0"/>
        <w:autoSpaceDN w:val="0"/>
        <w:adjustRightInd w:val="0"/>
        <w:spacing w:line="360" w:lineRule="auto"/>
        <w:jc w:val="both"/>
        <w:rPr>
          <w:rFonts w:ascii="Verdana" w:hAnsi="Verdana" w:cs="Calibri"/>
          <w:color w:val="000000"/>
          <w:sz w:val="21"/>
          <w:szCs w:val="21"/>
          <w:shd w:val="clear" w:color="auto" w:fill="FFFFFF"/>
        </w:rPr>
      </w:pPr>
      <w:r w:rsidRPr="00FF4BC3">
        <w:rPr>
          <w:rFonts w:ascii="Verdana" w:hAnsi="Verdana" w:cs="Calibri"/>
          <w:color w:val="000000"/>
          <w:sz w:val="21"/>
          <w:szCs w:val="21"/>
          <w:shd w:val="clear" w:color="auto" w:fill="FFFFFF"/>
        </w:rPr>
        <w:t xml:space="preserve">Tickets:  </w:t>
      </w:r>
      <w:hyperlink r:id="rId31" w:history="1">
        <w:r w:rsidRPr="00FF4BC3">
          <w:rPr>
            <w:rStyle w:val="Hyperlink"/>
            <w:rFonts w:ascii="Verdana" w:hAnsi="Verdana"/>
            <w:sz w:val="21"/>
            <w:szCs w:val="21"/>
          </w:rPr>
          <w:t>http://www.hdflvplayer.net/contact_us.php?selectTopic=support</w:t>
        </w:r>
      </w:hyperlink>
    </w:p>
    <w:p w:rsidR="00FF4BC3" w:rsidRPr="00FF4BC3" w:rsidRDefault="00FF4BC3" w:rsidP="00FF4BC3">
      <w:pPr>
        <w:autoSpaceDE w:val="0"/>
        <w:autoSpaceDN w:val="0"/>
        <w:adjustRightInd w:val="0"/>
        <w:spacing w:line="360" w:lineRule="auto"/>
        <w:jc w:val="both"/>
        <w:rPr>
          <w:rFonts w:ascii="Verdana" w:hAnsi="Verdana" w:cs="Calibri"/>
          <w:color w:val="000000"/>
          <w:sz w:val="21"/>
          <w:szCs w:val="21"/>
          <w:shd w:val="clear" w:color="auto" w:fill="FFFFFF"/>
        </w:rPr>
      </w:pPr>
    </w:p>
    <w:p w:rsidR="00FF4BC3" w:rsidRPr="00FF4BC3" w:rsidRDefault="00FF4BC3" w:rsidP="00FF4BC3">
      <w:pPr>
        <w:autoSpaceDE w:val="0"/>
        <w:autoSpaceDN w:val="0"/>
        <w:adjustRightInd w:val="0"/>
        <w:spacing w:line="360" w:lineRule="auto"/>
        <w:jc w:val="both"/>
        <w:rPr>
          <w:rFonts w:ascii="Verdana" w:hAnsi="Verdana" w:cs="Calibri"/>
          <w:color w:val="000000"/>
          <w:sz w:val="21"/>
          <w:szCs w:val="21"/>
          <w:shd w:val="clear" w:color="auto" w:fill="FFFFFF"/>
        </w:rPr>
      </w:pPr>
      <w:r w:rsidRPr="00FF4BC3">
        <w:rPr>
          <w:rFonts w:ascii="Verdana" w:hAnsi="Verdana" w:cs="Calibri"/>
          <w:color w:val="000000"/>
          <w:sz w:val="21"/>
          <w:szCs w:val="21"/>
          <w:shd w:val="clear" w:color="auto" w:fill="FFFFFF"/>
        </w:rPr>
        <w:t xml:space="preserve">Send an email to </w:t>
      </w:r>
      <w:hyperlink r:id="rId32" w:history="1">
        <w:r w:rsidRPr="00FF4BC3">
          <w:rPr>
            <w:rStyle w:val="Hyperlink"/>
            <w:rFonts w:ascii="Verdana" w:hAnsi="Verdana" w:cs="Calibri"/>
            <w:sz w:val="21"/>
            <w:szCs w:val="21"/>
            <w:shd w:val="clear" w:color="auto" w:fill="FFFFFF"/>
          </w:rPr>
          <w:t>support@hdflvplayer.net</w:t>
        </w:r>
      </w:hyperlink>
      <w:r w:rsidRPr="00FF4BC3">
        <w:rPr>
          <w:rFonts w:ascii="Verdana" w:hAnsi="Verdana" w:cs="Calibri"/>
          <w:color w:val="000000"/>
          <w:sz w:val="21"/>
          <w:szCs w:val="21"/>
          <w:shd w:val="clear" w:color="auto" w:fill="FFFFFF"/>
        </w:rPr>
        <w:t xml:space="preserve">. Our support </w:t>
      </w:r>
      <w:r w:rsidRPr="00FF4BC3">
        <w:rPr>
          <w:rStyle w:val="apple-converted-space"/>
          <w:rFonts w:ascii="Verdana" w:hAnsi="Verdana" w:cs="Calibri"/>
          <w:color w:val="000000"/>
          <w:sz w:val="21"/>
          <w:szCs w:val="21"/>
          <w:shd w:val="clear" w:color="auto" w:fill="FFFFFF"/>
        </w:rPr>
        <w:t>will respond to your query promptly.</w:t>
      </w:r>
    </w:p>
    <w:p w:rsidR="00FF4BC3" w:rsidRPr="00FF4BC3" w:rsidRDefault="00FF4BC3" w:rsidP="00FF4BC3">
      <w:pPr>
        <w:pStyle w:val="NormalWeb"/>
        <w:shd w:val="clear" w:color="auto" w:fill="FFFFFF"/>
        <w:spacing w:before="0" w:beforeAutospacing="0" w:after="0" w:afterAutospacing="0" w:line="360" w:lineRule="auto"/>
        <w:jc w:val="both"/>
        <w:textAlignment w:val="baseline"/>
        <w:rPr>
          <w:rFonts w:ascii="Verdana" w:hAnsi="Verdana" w:cs="Calibri"/>
          <w:color w:val="000000"/>
          <w:sz w:val="21"/>
          <w:szCs w:val="21"/>
        </w:rPr>
      </w:pPr>
    </w:p>
    <w:p w:rsidR="00FF4BC3" w:rsidRPr="00FF4BC3" w:rsidRDefault="00FF4BC3" w:rsidP="00FF4BC3">
      <w:pPr>
        <w:pStyle w:val="Heading3"/>
        <w:shd w:val="clear" w:color="auto" w:fill="FFFFFF"/>
        <w:spacing w:before="240" w:after="105" w:line="360" w:lineRule="auto"/>
        <w:jc w:val="both"/>
        <w:textAlignment w:val="baseline"/>
        <w:rPr>
          <w:rFonts w:ascii="Verdana" w:hAnsi="Verdana" w:cs="Calibri"/>
          <w:color w:val="000000"/>
          <w:sz w:val="21"/>
          <w:szCs w:val="21"/>
          <w:shd w:val="clear" w:color="auto" w:fill="FFFFFF"/>
        </w:rPr>
      </w:pPr>
      <w:r w:rsidRPr="00FF4BC3">
        <w:rPr>
          <w:rFonts w:ascii="Verdana" w:hAnsi="Verdana" w:cs="Calibri"/>
          <w:color w:val="000000"/>
          <w:sz w:val="21"/>
          <w:szCs w:val="21"/>
        </w:rPr>
        <w:t xml:space="preserve">The best place to discuss about additional features! </w:t>
      </w:r>
    </w:p>
    <w:p w:rsidR="00FF4BC3" w:rsidRPr="00FF4BC3" w:rsidRDefault="00FF4BC3" w:rsidP="00FF4BC3">
      <w:pPr>
        <w:autoSpaceDE w:val="0"/>
        <w:autoSpaceDN w:val="0"/>
        <w:adjustRightInd w:val="0"/>
        <w:spacing w:line="360" w:lineRule="auto"/>
        <w:jc w:val="both"/>
        <w:rPr>
          <w:rFonts w:ascii="Verdana" w:eastAsia="TimesNewRomanPSMT" w:hAnsi="Verdana" w:cs="TimesNewRomanPSMT"/>
          <w:color w:val="000000"/>
          <w:sz w:val="21"/>
          <w:szCs w:val="21"/>
        </w:rPr>
      </w:pPr>
      <w:r w:rsidRPr="00FF4BC3">
        <w:rPr>
          <w:rFonts w:ascii="Verdana" w:hAnsi="Verdana" w:cs="Calibri"/>
          <w:color w:val="000000"/>
          <w:sz w:val="21"/>
          <w:szCs w:val="21"/>
          <w:shd w:val="clear" w:color="auto" w:fill="FFFFFF"/>
        </w:rPr>
        <w:t xml:space="preserve">Email: </w:t>
      </w:r>
      <w:hyperlink r:id="rId33" w:history="1">
        <w:r w:rsidRPr="00FF4BC3">
          <w:rPr>
            <w:rStyle w:val="Hyperlink"/>
            <w:rFonts w:ascii="Verdana" w:hAnsi="Verdana" w:cs="Calibri"/>
            <w:sz w:val="21"/>
            <w:szCs w:val="21"/>
            <w:shd w:val="clear" w:color="auto" w:fill="FFFFFF"/>
          </w:rPr>
          <w:t>bdm@apptha.com</w:t>
        </w:r>
      </w:hyperlink>
      <w:r w:rsidRPr="00FF4BC3">
        <w:rPr>
          <w:rFonts w:ascii="Verdana" w:hAnsi="Verdana" w:cs="Calibri"/>
          <w:color w:val="000000"/>
          <w:sz w:val="21"/>
          <w:szCs w:val="21"/>
          <w:shd w:val="clear" w:color="auto" w:fill="FFFFFF"/>
        </w:rPr>
        <w:t xml:space="preserve">  </w:t>
      </w:r>
    </w:p>
    <w:p w:rsidR="00FF4BC3" w:rsidRPr="00FF4BC3" w:rsidRDefault="00FF4BC3" w:rsidP="00FF4BC3">
      <w:pPr>
        <w:autoSpaceDE w:val="0"/>
        <w:autoSpaceDN w:val="0"/>
        <w:adjustRightInd w:val="0"/>
        <w:spacing w:line="360" w:lineRule="auto"/>
        <w:rPr>
          <w:rFonts w:ascii="Verdana" w:hAnsi="Verdana" w:cs="Calibri"/>
          <w:color w:val="000000"/>
          <w:sz w:val="21"/>
          <w:szCs w:val="21"/>
          <w:shd w:val="clear" w:color="auto" w:fill="FFFFFF"/>
        </w:rPr>
      </w:pPr>
    </w:p>
    <w:p w:rsidR="00FF4BC3" w:rsidRPr="00FF4BC3" w:rsidRDefault="00FF4BC3" w:rsidP="00FF4BC3">
      <w:pPr>
        <w:autoSpaceDE w:val="0"/>
        <w:autoSpaceDN w:val="0"/>
        <w:adjustRightInd w:val="0"/>
        <w:spacing w:line="360" w:lineRule="auto"/>
        <w:rPr>
          <w:rFonts w:ascii="Verdana" w:hAnsi="Verdana" w:cs="Calibri"/>
          <w:color w:val="000000"/>
          <w:sz w:val="21"/>
          <w:szCs w:val="21"/>
          <w:shd w:val="clear" w:color="auto" w:fill="FFFFFF"/>
        </w:rPr>
      </w:pPr>
      <w:r w:rsidRPr="00FF4BC3">
        <w:rPr>
          <w:rFonts w:ascii="Verdana" w:hAnsi="Verdana" w:cs="Calibri"/>
          <w:color w:val="000000"/>
          <w:sz w:val="21"/>
          <w:szCs w:val="21"/>
          <w:shd w:val="clear" w:color="auto" w:fill="FFFFFF"/>
        </w:rPr>
        <w:t>Your suggestions are highly appreciated!</w:t>
      </w:r>
    </w:p>
    <w:p w:rsidR="00FF4BC3" w:rsidRDefault="00FF4BC3" w:rsidP="00FF4BC3">
      <w:pPr>
        <w:autoSpaceDE w:val="0"/>
        <w:autoSpaceDN w:val="0"/>
        <w:adjustRightInd w:val="0"/>
        <w:rPr>
          <w:rFonts w:ascii="Verdana" w:hAnsi="Verdana"/>
          <w:color w:val="000000"/>
          <w:shd w:val="clear" w:color="auto" w:fill="FFFFFF"/>
        </w:rPr>
      </w:pPr>
    </w:p>
    <w:p w:rsidR="005945A0" w:rsidRPr="00955E94" w:rsidRDefault="005945A0" w:rsidP="00FF4BC3">
      <w:pPr>
        <w:autoSpaceDE w:val="0"/>
        <w:autoSpaceDN w:val="0"/>
        <w:adjustRightInd w:val="0"/>
        <w:spacing w:line="360" w:lineRule="auto"/>
        <w:rPr>
          <w:rFonts w:ascii="Verdana" w:hAnsi="Verdana" w:cs="Calibri"/>
          <w:b/>
          <w:bCs/>
          <w:color w:val="000000"/>
          <w:sz w:val="21"/>
          <w:szCs w:val="21"/>
        </w:rPr>
      </w:pPr>
    </w:p>
    <w:sectPr w:rsidR="005945A0" w:rsidRPr="00955E94" w:rsidSect="00B20644">
      <w:footerReference w:type="default" r:id="rId34"/>
      <w:pgSz w:w="11907" w:h="16839" w:code="9"/>
      <w:pgMar w:top="1134" w:right="1377" w:bottom="1440" w:left="1134" w:header="0" w:footer="432" w:gutter="0"/>
      <w:pgNumType w:start="1" w:chapStyle="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475D" w:rsidRDefault="00D7475D">
      <w:r>
        <w:separator/>
      </w:r>
    </w:p>
  </w:endnote>
  <w:endnote w:type="continuationSeparator" w:id="1">
    <w:p w:rsidR="00D7475D" w:rsidRDefault="00D7475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Microsoft YaHei">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MT">
    <w:altName w:val="Arial"/>
    <w:charset w:val="00"/>
    <w:family w:val="swiss"/>
    <w:pitch w:val="default"/>
    <w:sig w:usb0="00000000" w:usb1="00000000" w:usb2="00000000" w:usb3="00000000" w:csb0="00000000" w:csb1="00000000"/>
  </w:font>
  <w:font w:name="TimesNewRomanPSMT">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D9A" w:rsidRDefault="00362D9A" w:rsidP="00C41DCC">
    <w:pPr>
      <w:pStyle w:val="Footer"/>
      <w:jc w:val="right"/>
      <w:rPr>
        <w:rFonts w:ascii="Calibri" w:eastAsia="Times New Roman" w:hAnsi="Calibri" w:cs="Times New Roman"/>
        <w:b/>
        <w:color w:val="A6A6A6"/>
        <w:sz w:val="32"/>
        <w:szCs w:val="32"/>
      </w:rPr>
    </w:pPr>
    <w:r w:rsidRPr="0081114D">
      <w:rPr>
        <w:rFonts w:ascii="Verdana" w:hAnsi="Verdana"/>
        <w:noProof/>
        <w:color w:val="A6A6A6"/>
        <w:sz w:val="44"/>
        <w:szCs w:val="44"/>
        <w:lang w:eastAsia="zh-TW"/>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049" type="#_x0000_t5" style="position:absolute;left:0;text-align:left;margin-left:493.45pt;margin-top:766.65pt;width:128.05pt;height:92pt;rotation:-407917fd;z-index:251657728;mso-position-horizontal-relative:page;mso-position-vertical-relative:page" adj="20002" fillcolor="#666" strokecolor="#666" strokeweight="1pt">
          <v:fill color2="#ccc" angle="-45" focusposition="1" focussize="" focus="-50%" type="gradient"/>
          <v:shadow on="t" type="perspective" color="#7f7f7f" opacity=".5" offset="1pt" offset2="-3pt"/>
          <v:textbox style="mso-next-textbox:#_x0000_s2049">
            <w:txbxContent>
              <w:p w:rsidR="00362D9A" w:rsidRPr="002062CB" w:rsidRDefault="00A32921" w:rsidP="0073301B">
                <w:pPr>
                  <w:rPr>
                    <w:b/>
                    <w:color w:val="FF0000"/>
                    <w:sz w:val="40"/>
                    <w:szCs w:val="40"/>
                  </w:rPr>
                </w:pPr>
                <w:r>
                  <w:rPr>
                    <w:b/>
                    <w:color w:val="FF0000"/>
                    <w:sz w:val="44"/>
                    <w:szCs w:val="44"/>
                  </w:rPr>
                  <w:t xml:space="preserve">  </w:t>
                </w:r>
                <w:r w:rsidR="00362D9A" w:rsidRPr="00955E94">
                  <w:rPr>
                    <w:b/>
                    <w:color w:val="FF0000"/>
                    <w:sz w:val="44"/>
                    <w:szCs w:val="44"/>
                  </w:rPr>
                  <w:fldChar w:fldCharType="begin"/>
                </w:r>
                <w:r w:rsidR="00362D9A" w:rsidRPr="00955E94">
                  <w:rPr>
                    <w:b/>
                    <w:color w:val="FF0000"/>
                    <w:sz w:val="44"/>
                    <w:szCs w:val="44"/>
                  </w:rPr>
                  <w:instrText xml:space="preserve"> PAGE    \* MERGEFORMAT </w:instrText>
                </w:r>
                <w:r w:rsidR="00362D9A" w:rsidRPr="00955E94">
                  <w:rPr>
                    <w:b/>
                    <w:color w:val="FF0000"/>
                    <w:sz w:val="44"/>
                    <w:szCs w:val="44"/>
                  </w:rPr>
                  <w:fldChar w:fldCharType="separate"/>
                </w:r>
                <w:r w:rsidR="00692864" w:rsidRPr="00692864">
                  <w:rPr>
                    <w:rFonts w:ascii="Cambria" w:hAnsi="Cambria"/>
                    <w:b/>
                    <w:noProof/>
                    <w:color w:val="FF0000"/>
                    <w:sz w:val="44"/>
                    <w:szCs w:val="44"/>
                  </w:rPr>
                  <w:t>1</w:t>
                </w:r>
                <w:r w:rsidR="00362D9A" w:rsidRPr="00955E94">
                  <w:rPr>
                    <w:b/>
                    <w:color w:val="FF0000"/>
                    <w:sz w:val="44"/>
                    <w:szCs w:val="44"/>
                  </w:rPr>
                  <w:fldChar w:fldCharType="end"/>
                </w:r>
              </w:p>
            </w:txbxContent>
          </v:textbox>
          <w10:wrap anchorx="page" anchory="page"/>
        </v:shape>
      </w:pict>
    </w:r>
  </w:p>
  <w:p w:rsidR="00362D9A" w:rsidRPr="00833F53" w:rsidRDefault="00362D9A" w:rsidP="00B26870">
    <w:pPr>
      <w:pStyle w:val="Footer"/>
      <w:jc w:val="center"/>
      <w:rPr>
        <w:rFonts w:ascii="Verdana" w:eastAsia="Times New Roman" w:hAnsi="Verdana" w:cs="Times New Roman"/>
        <w:b/>
        <w:color w:val="D9D9D9"/>
        <w:sz w:val="40"/>
        <w:szCs w:val="40"/>
      </w:rPr>
    </w:pPr>
    <w:r>
      <w:rPr>
        <w:rFonts w:ascii="Calibri" w:eastAsia="Times New Roman" w:hAnsi="Calibri" w:cs="Times New Roman"/>
        <w:b/>
        <w:color w:val="A6A6A6"/>
        <w:sz w:val="32"/>
        <w:szCs w:val="32"/>
      </w:rPr>
      <w:tab/>
    </w:r>
    <w:r>
      <w:rPr>
        <w:rFonts w:ascii="Calibri" w:eastAsia="Times New Roman" w:hAnsi="Calibri" w:cs="Times New Roman"/>
        <w:b/>
        <w:color w:val="A6A6A6"/>
        <w:sz w:val="32"/>
        <w:szCs w:val="32"/>
      </w:rPr>
      <w:tab/>
    </w:r>
    <w:r w:rsidRPr="00833F53">
      <w:rPr>
        <w:rFonts w:ascii="Verdana" w:eastAsia="Times New Roman" w:hAnsi="Verdana" w:cs="Times New Roman"/>
        <w:b/>
        <w:color w:val="D9D9D9"/>
        <w:sz w:val="40"/>
        <w:szCs w:val="40"/>
      </w:rPr>
      <w:t xml:space="preserve">HD FLV Player 4.1     </w:t>
    </w:r>
  </w:p>
  <w:p w:rsidR="00362D9A" w:rsidRPr="00B26870" w:rsidRDefault="00362D9A" w:rsidP="00C41DCC">
    <w:pPr>
      <w:pStyle w:val="Footer"/>
      <w:jc w:val="right"/>
      <w:rPr>
        <w:color w:val="A6A6A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475D" w:rsidRDefault="00D7475D">
      <w:r>
        <w:separator/>
      </w:r>
    </w:p>
  </w:footnote>
  <w:footnote w:type="continuationSeparator" w:id="1">
    <w:p w:rsidR="00D7475D" w:rsidRDefault="00D7475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3">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4">
    <w:nsid w:val="00000005"/>
    <w:multiLevelType w:val="multilevel"/>
    <w:tmpl w:val="00000005"/>
    <w:name w:val="WW8Num5"/>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5">
    <w:nsid w:val="00000006"/>
    <w:multiLevelType w:val="multilevel"/>
    <w:tmpl w:val="00000006"/>
    <w:name w:val="WW8Num6"/>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6">
    <w:nsid w:val="00000007"/>
    <w:multiLevelType w:val="multilevel"/>
    <w:tmpl w:val="00000007"/>
    <w:name w:val="WW8Num7"/>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7">
    <w:nsid w:val="00000008"/>
    <w:multiLevelType w:val="multilevel"/>
    <w:tmpl w:val="00000008"/>
    <w:name w:val="WW8Num8"/>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8">
    <w:nsid w:val="00000009"/>
    <w:multiLevelType w:val="multilevel"/>
    <w:tmpl w:val="00000009"/>
    <w:name w:val="WW8Num9"/>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9">
    <w:nsid w:val="0000000A"/>
    <w:multiLevelType w:val="multilevel"/>
    <w:tmpl w:val="0000000A"/>
    <w:name w:val="WW8Num10"/>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B"/>
    <w:multiLevelType w:val="multilevel"/>
    <w:tmpl w:val="0000000B"/>
    <w:name w:val="WW8Num11"/>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16"/>
    <w:multiLevelType w:val="singleLevel"/>
    <w:tmpl w:val="0E948580"/>
    <w:name w:val="WW8Num22"/>
    <w:lvl w:ilvl="0">
      <w:start w:val="1"/>
      <w:numFmt w:val="bullet"/>
      <w:lvlText w:val=""/>
      <w:lvlJc w:val="left"/>
      <w:pPr>
        <w:tabs>
          <w:tab w:val="num" w:pos="0"/>
        </w:tabs>
        <w:ind w:left="720" w:hanging="360"/>
      </w:pPr>
      <w:rPr>
        <w:rFonts w:ascii="Wingdings" w:hAnsi="Wingdings" w:cs="Arial"/>
        <w:color w:val="auto"/>
      </w:rPr>
    </w:lvl>
  </w:abstractNum>
  <w:abstractNum w:abstractNumId="12">
    <w:nsid w:val="07D52E68"/>
    <w:multiLevelType w:val="hybridMultilevel"/>
    <w:tmpl w:val="D62C0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7375BB"/>
    <w:multiLevelType w:val="multilevel"/>
    <w:tmpl w:val="3C2257E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0EA75C90"/>
    <w:multiLevelType w:val="hybridMultilevel"/>
    <w:tmpl w:val="4C92C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05C3E2A"/>
    <w:multiLevelType w:val="multilevel"/>
    <w:tmpl w:val="9B58FE0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154D56D9"/>
    <w:multiLevelType w:val="hybridMultilevel"/>
    <w:tmpl w:val="44EA2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C290090"/>
    <w:multiLevelType w:val="hybridMultilevel"/>
    <w:tmpl w:val="675EF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080029F"/>
    <w:multiLevelType w:val="hybridMultilevel"/>
    <w:tmpl w:val="956E1812"/>
    <w:lvl w:ilvl="0" w:tplc="04090001">
      <w:start w:val="1"/>
      <w:numFmt w:val="bullet"/>
      <w:lvlText w:val=""/>
      <w:lvlJc w:val="left"/>
      <w:pPr>
        <w:ind w:left="4500" w:hanging="360"/>
      </w:pPr>
      <w:rPr>
        <w:rFonts w:ascii="Symbol" w:hAnsi="Symbol" w:hint="default"/>
      </w:rPr>
    </w:lvl>
    <w:lvl w:ilvl="1" w:tplc="04090003" w:tentative="1">
      <w:start w:val="1"/>
      <w:numFmt w:val="bullet"/>
      <w:lvlText w:val="o"/>
      <w:lvlJc w:val="left"/>
      <w:pPr>
        <w:ind w:left="5220" w:hanging="360"/>
      </w:pPr>
      <w:rPr>
        <w:rFonts w:ascii="Courier New" w:hAnsi="Courier New" w:cs="Courier New" w:hint="default"/>
      </w:rPr>
    </w:lvl>
    <w:lvl w:ilvl="2" w:tplc="04090005" w:tentative="1">
      <w:start w:val="1"/>
      <w:numFmt w:val="bullet"/>
      <w:lvlText w:val=""/>
      <w:lvlJc w:val="left"/>
      <w:pPr>
        <w:ind w:left="5940" w:hanging="360"/>
      </w:pPr>
      <w:rPr>
        <w:rFonts w:ascii="Wingdings" w:hAnsi="Wingdings" w:hint="default"/>
      </w:rPr>
    </w:lvl>
    <w:lvl w:ilvl="3" w:tplc="04090001" w:tentative="1">
      <w:start w:val="1"/>
      <w:numFmt w:val="bullet"/>
      <w:lvlText w:val=""/>
      <w:lvlJc w:val="left"/>
      <w:pPr>
        <w:ind w:left="6660" w:hanging="360"/>
      </w:pPr>
      <w:rPr>
        <w:rFonts w:ascii="Symbol" w:hAnsi="Symbol" w:hint="default"/>
      </w:rPr>
    </w:lvl>
    <w:lvl w:ilvl="4" w:tplc="04090003" w:tentative="1">
      <w:start w:val="1"/>
      <w:numFmt w:val="bullet"/>
      <w:lvlText w:val="o"/>
      <w:lvlJc w:val="left"/>
      <w:pPr>
        <w:ind w:left="7380" w:hanging="360"/>
      </w:pPr>
      <w:rPr>
        <w:rFonts w:ascii="Courier New" w:hAnsi="Courier New" w:cs="Courier New" w:hint="default"/>
      </w:rPr>
    </w:lvl>
    <w:lvl w:ilvl="5" w:tplc="04090005" w:tentative="1">
      <w:start w:val="1"/>
      <w:numFmt w:val="bullet"/>
      <w:lvlText w:val=""/>
      <w:lvlJc w:val="left"/>
      <w:pPr>
        <w:ind w:left="8100" w:hanging="360"/>
      </w:pPr>
      <w:rPr>
        <w:rFonts w:ascii="Wingdings" w:hAnsi="Wingdings" w:hint="default"/>
      </w:rPr>
    </w:lvl>
    <w:lvl w:ilvl="6" w:tplc="04090001" w:tentative="1">
      <w:start w:val="1"/>
      <w:numFmt w:val="bullet"/>
      <w:lvlText w:val=""/>
      <w:lvlJc w:val="left"/>
      <w:pPr>
        <w:ind w:left="8820" w:hanging="360"/>
      </w:pPr>
      <w:rPr>
        <w:rFonts w:ascii="Symbol" w:hAnsi="Symbol" w:hint="default"/>
      </w:rPr>
    </w:lvl>
    <w:lvl w:ilvl="7" w:tplc="04090003" w:tentative="1">
      <w:start w:val="1"/>
      <w:numFmt w:val="bullet"/>
      <w:lvlText w:val="o"/>
      <w:lvlJc w:val="left"/>
      <w:pPr>
        <w:ind w:left="9540" w:hanging="360"/>
      </w:pPr>
      <w:rPr>
        <w:rFonts w:ascii="Courier New" w:hAnsi="Courier New" w:cs="Courier New" w:hint="default"/>
      </w:rPr>
    </w:lvl>
    <w:lvl w:ilvl="8" w:tplc="04090005" w:tentative="1">
      <w:start w:val="1"/>
      <w:numFmt w:val="bullet"/>
      <w:lvlText w:val=""/>
      <w:lvlJc w:val="left"/>
      <w:pPr>
        <w:ind w:left="10260" w:hanging="360"/>
      </w:pPr>
      <w:rPr>
        <w:rFonts w:ascii="Wingdings" w:hAnsi="Wingdings" w:hint="default"/>
      </w:rPr>
    </w:lvl>
  </w:abstractNum>
  <w:abstractNum w:abstractNumId="19">
    <w:nsid w:val="21E04D70"/>
    <w:multiLevelType w:val="hybridMultilevel"/>
    <w:tmpl w:val="32D47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D309EE"/>
    <w:multiLevelType w:val="hybridMultilevel"/>
    <w:tmpl w:val="223CD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ACE5210"/>
    <w:multiLevelType w:val="hybridMultilevel"/>
    <w:tmpl w:val="CA9E84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2AEF3B84"/>
    <w:multiLevelType w:val="hybridMultilevel"/>
    <w:tmpl w:val="0848FFC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E41B15"/>
    <w:multiLevelType w:val="hybridMultilevel"/>
    <w:tmpl w:val="D4C4D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881E36"/>
    <w:multiLevelType w:val="hybridMultilevel"/>
    <w:tmpl w:val="6EF0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E9320B"/>
    <w:multiLevelType w:val="hybridMultilevel"/>
    <w:tmpl w:val="32D47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6AD2F1A"/>
    <w:multiLevelType w:val="hybridMultilevel"/>
    <w:tmpl w:val="9B58F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6DE6919"/>
    <w:multiLevelType w:val="hybridMultilevel"/>
    <w:tmpl w:val="60C60A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CAD5739"/>
    <w:multiLevelType w:val="hybridMultilevel"/>
    <w:tmpl w:val="F132A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3E1038"/>
    <w:multiLevelType w:val="hybridMultilevel"/>
    <w:tmpl w:val="BCE67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D711FE6"/>
    <w:multiLevelType w:val="hybridMultilevel"/>
    <w:tmpl w:val="752EF7FC"/>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1">
    <w:nsid w:val="50C30BC9"/>
    <w:multiLevelType w:val="hybridMultilevel"/>
    <w:tmpl w:val="BF28E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50D16B7"/>
    <w:multiLevelType w:val="hybridMultilevel"/>
    <w:tmpl w:val="448C33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D107090"/>
    <w:multiLevelType w:val="hybridMultilevel"/>
    <w:tmpl w:val="6C3CB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193A0B"/>
    <w:multiLevelType w:val="hybridMultilevel"/>
    <w:tmpl w:val="0C7404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55536E9"/>
    <w:multiLevelType w:val="hybridMultilevel"/>
    <w:tmpl w:val="A7AE2E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85E34DA"/>
    <w:multiLevelType w:val="hybridMultilevel"/>
    <w:tmpl w:val="B58AE8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8F839F2"/>
    <w:multiLevelType w:val="hybridMultilevel"/>
    <w:tmpl w:val="09C2AD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9B760AA"/>
    <w:multiLevelType w:val="hybridMultilevel"/>
    <w:tmpl w:val="B04A8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1E350F"/>
    <w:multiLevelType w:val="hybridMultilevel"/>
    <w:tmpl w:val="6B8C6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D81454B"/>
    <w:multiLevelType w:val="multilevel"/>
    <w:tmpl w:val="0B52924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nsid w:val="6E0D3241"/>
    <w:multiLevelType w:val="hybridMultilevel"/>
    <w:tmpl w:val="32D47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FCC23F1"/>
    <w:multiLevelType w:val="hybridMultilevel"/>
    <w:tmpl w:val="F530DB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5161FA4"/>
    <w:multiLevelType w:val="hybridMultilevel"/>
    <w:tmpl w:val="1AA204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C6748C9"/>
    <w:multiLevelType w:val="hybridMultilevel"/>
    <w:tmpl w:val="E0C68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FF53A7A"/>
    <w:multiLevelType w:val="hybridMultilevel"/>
    <w:tmpl w:val="32D47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24"/>
  </w:num>
  <w:num w:numId="3">
    <w:abstractNumId w:val="27"/>
  </w:num>
  <w:num w:numId="4">
    <w:abstractNumId w:val="36"/>
  </w:num>
  <w:num w:numId="5">
    <w:abstractNumId w:val="42"/>
  </w:num>
  <w:num w:numId="6">
    <w:abstractNumId w:val="32"/>
  </w:num>
  <w:num w:numId="7">
    <w:abstractNumId w:val="37"/>
  </w:num>
  <w:num w:numId="8">
    <w:abstractNumId w:val="34"/>
  </w:num>
  <w:num w:numId="9">
    <w:abstractNumId w:val="21"/>
  </w:num>
  <w:num w:numId="10">
    <w:abstractNumId w:val="29"/>
  </w:num>
  <w:num w:numId="11">
    <w:abstractNumId w:val="40"/>
  </w:num>
  <w:num w:numId="12">
    <w:abstractNumId w:val="13"/>
  </w:num>
  <w:num w:numId="13">
    <w:abstractNumId w:val="12"/>
  </w:num>
  <w:num w:numId="14">
    <w:abstractNumId w:val="31"/>
  </w:num>
  <w:num w:numId="15">
    <w:abstractNumId w:val="20"/>
  </w:num>
  <w:num w:numId="16">
    <w:abstractNumId w:val="22"/>
  </w:num>
  <w:num w:numId="17">
    <w:abstractNumId w:val="43"/>
  </w:num>
  <w:num w:numId="18">
    <w:abstractNumId w:val="17"/>
  </w:num>
  <w:num w:numId="19">
    <w:abstractNumId w:val="45"/>
  </w:num>
  <w:num w:numId="20">
    <w:abstractNumId w:val="41"/>
  </w:num>
  <w:num w:numId="21">
    <w:abstractNumId w:val="19"/>
  </w:num>
  <w:num w:numId="22">
    <w:abstractNumId w:val="25"/>
  </w:num>
  <w:num w:numId="23">
    <w:abstractNumId w:val="33"/>
  </w:num>
  <w:num w:numId="24">
    <w:abstractNumId w:val="38"/>
  </w:num>
  <w:num w:numId="25">
    <w:abstractNumId w:val="18"/>
  </w:num>
  <w:num w:numId="26">
    <w:abstractNumId w:val="28"/>
  </w:num>
  <w:num w:numId="27">
    <w:abstractNumId w:val="30"/>
  </w:num>
  <w:num w:numId="28">
    <w:abstractNumId w:val="16"/>
  </w:num>
  <w:num w:numId="29">
    <w:abstractNumId w:val="23"/>
  </w:num>
  <w:num w:numId="30">
    <w:abstractNumId w:val="39"/>
  </w:num>
  <w:num w:numId="31">
    <w:abstractNumId w:val="26"/>
  </w:num>
  <w:num w:numId="32">
    <w:abstractNumId w:val="15"/>
  </w:num>
  <w:num w:numId="33">
    <w:abstractNumId w:val="44"/>
  </w:num>
  <w:num w:numId="34">
    <w:abstractNumId w:val="14"/>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isplayBackgroundShape/>
  <w:embedSystemFonts/>
  <w:stylePaneFormatFilter w:val="0000"/>
  <w:defaultTabStop w:val="709"/>
  <w:defaultTableStyle w:val="Normal"/>
  <w:drawingGridHorizontalSpacing w:val="120"/>
  <w:drawingGridVerticalSpacing w:val="0"/>
  <w:displayHorizontalDrawingGridEvery w:val="0"/>
  <w:displayVerticalDrawingGridEvery w:val="0"/>
  <w:noPunctuationKerning/>
  <w:characterSpacingControl w:val="doNotCompress"/>
  <w:strictFirstAndLastChars/>
  <w:hdrShapeDefaults>
    <o:shapedefaults v:ext="edit" spidmax="19458" style="mso-position-horizontal:center" fillcolor="white" stroke="f">
      <v:fill color="white" color2="black"/>
      <v:stroke on="f"/>
      <v:textbox inset="0,0,0,0"/>
      <o:colormenu v:ext="edit" fillcolor="none [4]" strokecolor="none [1]" shadowcolor="none [2]"/>
    </o: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adjustLineHeightInTable/>
  </w:compat>
  <w:rsids>
    <w:rsidRoot w:val="003A6422"/>
    <w:rsid w:val="00003E7D"/>
    <w:rsid w:val="0004404E"/>
    <w:rsid w:val="00046356"/>
    <w:rsid w:val="000620B5"/>
    <w:rsid w:val="00064BA4"/>
    <w:rsid w:val="00081FB3"/>
    <w:rsid w:val="000870EE"/>
    <w:rsid w:val="00095D67"/>
    <w:rsid w:val="000A151F"/>
    <w:rsid w:val="000A4279"/>
    <w:rsid w:val="000C7132"/>
    <w:rsid w:val="000D390E"/>
    <w:rsid w:val="000D40B5"/>
    <w:rsid w:val="000E2F83"/>
    <w:rsid w:val="0011347F"/>
    <w:rsid w:val="001272CD"/>
    <w:rsid w:val="00150CBB"/>
    <w:rsid w:val="001549BC"/>
    <w:rsid w:val="0015773A"/>
    <w:rsid w:val="00166843"/>
    <w:rsid w:val="001675A0"/>
    <w:rsid w:val="00175147"/>
    <w:rsid w:val="00175753"/>
    <w:rsid w:val="001761A1"/>
    <w:rsid w:val="00190EBD"/>
    <w:rsid w:val="001952BA"/>
    <w:rsid w:val="001965F2"/>
    <w:rsid w:val="001A46B3"/>
    <w:rsid w:val="001C3905"/>
    <w:rsid w:val="001C5555"/>
    <w:rsid w:val="001D5B28"/>
    <w:rsid w:val="00200282"/>
    <w:rsid w:val="002004B7"/>
    <w:rsid w:val="00205B27"/>
    <w:rsid w:val="002062CB"/>
    <w:rsid w:val="0025510D"/>
    <w:rsid w:val="00256A2A"/>
    <w:rsid w:val="00267773"/>
    <w:rsid w:val="002924C1"/>
    <w:rsid w:val="002A325B"/>
    <w:rsid w:val="002B0F4B"/>
    <w:rsid w:val="002C5AFF"/>
    <w:rsid w:val="002C5F9C"/>
    <w:rsid w:val="002E36F5"/>
    <w:rsid w:val="002E7710"/>
    <w:rsid w:val="002F31FB"/>
    <w:rsid w:val="002F33CD"/>
    <w:rsid w:val="002F3456"/>
    <w:rsid w:val="002F3F8E"/>
    <w:rsid w:val="0030553B"/>
    <w:rsid w:val="00307238"/>
    <w:rsid w:val="00362D9A"/>
    <w:rsid w:val="003663EE"/>
    <w:rsid w:val="00370126"/>
    <w:rsid w:val="0037786D"/>
    <w:rsid w:val="003816CC"/>
    <w:rsid w:val="003954E0"/>
    <w:rsid w:val="003A0AC8"/>
    <w:rsid w:val="003A35DC"/>
    <w:rsid w:val="003A6422"/>
    <w:rsid w:val="003D2446"/>
    <w:rsid w:val="003F0A44"/>
    <w:rsid w:val="004043A8"/>
    <w:rsid w:val="004076A5"/>
    <w:rsid w:val="00422BBD"/>
    <w:rsid w:val="00424E74"/>
    <w:rsid w:val="00435A5E"/>
    <w:rsid w:val="00445EFC"/>
    <w:rsid w:val="00450329"/>
    <w:rsid w:val="00462F86"/>
    <w:rsid w:val="0046344B"/>
    <w:rsid w:val="00476ED1"/>
    <w:rsid w:val="004779DE"/>
    <w:rsid w:val="00477A85"/>
    <w:rsid w:val="0048296F"/>
    <w:rsid w:val="00487CE3"/>
    <w:rsid w:val="004927C7"/>
    <w:rsid w:val="004A131E"/>
    <w:rsid w:val="004C1206"/>
    <w:rsid w:val="004C528D"/>
    <w:rsid w:val="004D4B81"/>
    <w:rsid w:val="004E53B9"/>
    <w:rsid w:val="004F207E"/>
    <w:rsid w:val="004F34BC"/>
    <w:rsid w:val="0051065B"/>
    <w:rsid w:val="005163F3"/>
    <w:rsid w:val="00521E82"/>
    <w:rsid w:val="0052530F"/>
    <w:rsid w:val="00545C6F"/>
    <w:rsid w:val="005945A0"/>
    <w:rsid w:val="005C78BF"/>
    <w:rsid w:val="005E089B"/>
    <w:rsid w:val="005F08CB"/>
    <w:rsid w:val="005F2C2E"/>
    <w:rsid w:val="005F7103"/>
    <w:rsid w:val="00602BCC"/>
    <w:rsid w:val="00613447"/>
    <w:rsid w:val="00615F04"/>
    <w:rsid w:val="00634178"/>
    <w:rsid w:val="006364CF"/>
    <w:rsid w:val="00645E72"/>
    <w:rsid w:val="006460BD"/>
    <w:rsid w:val="006554D2"/>
    <w:rsid w:val="0067355F"/>
    <w:rsid w:val="00692864"/>
    <w:rsid w:val="00696369"/>
    <w:rsid w:val="00697A11"/>
    <w:rsid w:val="006A13F4"/>
    <w:rsid w:val="006B4CF9"/>
    <w:rsid w:val="006C5A11"/>
    <w:rsid w:val="006D22E0"/>
    <w:rsid w:val="006D73CD"/>
    <w:rsid w:val="006E23C1"/>
    <w:rsid w:val="006F0162"/>
    <w:rsid w:val="006F7128"/>
    <w:rsid w:val="0071319A"/>
    <w:rsid w:val="0073301B"/>
    <w:rsid w:val="00742EB8"/>
    <w:rsid w:val="0075119D"/>
    <w:rsid w:val="007724FA"/>
    <w:rsid w:val="0077503C"/>
    <w:rsid w:val="00784AAA"/>
    <w:rsid w:val="007A1B0E"/>
    <w:rsid w:val="007A2B87"/>
    <w:rsid w:val="007C2113"/>
    <w:rsid w:val="007C59D9"/>
    <w:rsid w:val="007C5DBB"/>
    <w:rsid w:val="007E4707"/>
    <w:rsid w:val="007E785C"/>
    <w:rsid w:val="007F5A00"/>
    <w:rsid w:val="0080033D"/>
    <w:rsid w:val="0081114D"/>
    <w:rsid w:val="00811520"/>
    <w:rsid w:val="00822EA7"/>
    <w:rsid w:val="00833F53"/>
    <w:rsid w:val="008366BB"/>
    <w:rsid w:val="00843C7D"/>
    <w:rsid w:val="00847807"/>
    <w:rsid w:val="00857394"/>
    <w:rsid w:val="008637DC"/>
    <w:rsid w:val="008727FF"/>
    <w:rsid w:val="0088552A"/>
    <w:rsid w:val="008A1CDA"/>
    <w:rsid w:val="008B1982"/>
    <w:rsid w:val="008C4CFA"/>
    <w:rsid w:val="008C7352"/>
    <w:rsid w:val="008D6E1D"/>
    <w:rsid w:val="008E31AB"/>
    <w:rsid w:val="008E4700"/>
    <w:rsid w:val="008F69D0"/>
    <w:rsid w:val="00902D53"/>
    <w:rsid w:val="00907F09"/>
    <w:rsid w:val="009319E3"/>
    <w:rsid w:val="00935E91"/>
    <w:rsid w:val="0093755D"/>
    <w:rsid w:val="00942C39"/>
    <w:rsid w:val="00955E94"/>
    <w:rsid w:val="009903FB"/>
    <w:rsid w:val="00993225"/>
    <w:rsid w:val="00996207"/>
    <w:rsid w:val="009B65AC"/>
    <w:rsid w:val="009D52C0"/>
    <w:rsid w:val="009E1D59"/>
    <w:rsid w:val="009E352B"/>
    <w:rsid w:val="009F23CD"/>
    <w:rsid w:val="009F544C"/>
    <w:rsid w:val="00A0577E"/>
    <w:rsid w:val="00A11EB0"/>
    <w:rsid w:val="00A15396"/>
    <w:rsid w:val="00A32921"/>
    <w:rsid w:val="00A422D5"/>
    <w:rsid w:val="00A46DB8"/>
    <w:rsid w:val="00A53283"/>
    <w:rsid w:val="00A5345A"/>
    <w:rsid w:val="00A73E7A"/>
    <w:rsid w:val="00A824F8"/>
    <w:rsid w:val="00A90849"/>
    <w:rsid w:val="00AD0349"/>
    <w:rsid w:val="00AD3597"/>
    <w:rsid w:val="00AE31A1"/>
    <w:rsid w:val="00B01C2C"/>
    <w:rsid w:val="00B05F10"/>
    <w:rsid w:val="00B11D6F"/>
    <w:rsid w:val="00B20644"/>
    <w:rsid w:val="00B26870"/>
    <w:rsid w:val="00B46B13"/>
    <w:rsid w:val="00B92FA3"/>
    <w:rsid w:val="00B9793D"/>
    <w:rsid w:val="00BA1523"/>
    <w:rsid w:val="00BA39E9"/>
    <w:rsid w:val="00BB320D"/>
    <w:rsid w:val="00BC401E"/>
    <w:rsid w:val="00BC532E"/>
    <w:rsid w:val="00BC5E1B"/>
    <w:rsid w:val="00BD74CA"/>
    <w:rsid w:val="00BE6F5C"/>
    <w:rsid w:val="00C03344"/>
    <w:rsid w:val="00C04B2B"/>
    <w:rsid w:val="00C2420D"/>
    <w:rsid w:val="00C41DCC"/>
    <w:rsid w:val="00C46749"/>
    <w:rsid w:val="00C50F6C"/>
    <w:rsid w:val="00C548B7"/>
    <w:rsid w:val="00C902A6"/>
    <w:rsid w:val="00C9432B"/>
    <w:rsid w:val="00CB5FB5"/>
    <w:rsid w:val="00CD3226"/>
    <w:rsid w:val="00CD388A"/>
    <w:rsid w:val="00CE7A9F"/>
    <w:rsid w:val="00CF03B8"/>
    <w:rsid w:val="00CF2B0A"/>
    <w:rsid w:val="00D152E3"/>
    <w:rsid w:val="00D20E68"/>
    <w:rsid w:val="00D317D1"/>
    <w:rsid w:val="00D35A23"/>
    <w:rsid w:val="00D7475D"/>
    <w:rsid w:val="00D76932"/>
    <w:rsid w:val="00D97168"/>
    <w:rsid w:val="00DB5D77"/>
    <w:rsid w:val="00DE5D5F"/>
    <w:rsid w:val="00DF53EF"/>
    <w:rsid w:val="00E10AD3"/>
    <w:rsid w:val="00E37AC0"/>
    <w:rsid w:val="00E42A34"/>
    <w:rsid w:val="00E4612D"/>
    <w:rsid w:val="00E4668D"/>
    <w:rsid w:val="00E518EC"/>
    <w:rsid w:val="00E53863"/>
    <w:rsid w:val="00E569F2"/>
    <w:rsid w:val="00E725A8"/>
    <w:rsid w:val="00E739FC"/>
    <w:rsid w:val="00E73B52"/>
    <w:rsid w:val="00E858E1"/>
    <w:rsid w:val="00E94A26"/>
    <w:rsid w:val="00EA43C3"/>
    <w:rsid w:val="00EB11D4"/>
    <w:rsid w:val="00ED022B"/>
    <w:rsid w:val="00EE1DC9"/>
    <w:rsid w:val="00EF3187"/>
    <w:rsid w:val="00EF3A19"/>
    <w:rsid w:val="00F01F34"/>
    <w:rsid w:val="00F10838"/>
    <w:rsid w:val="00F14915"/>
    <w:rsid w:val="00F2682F"/>
    <w:rsid w:val="00F307CC"/>
    <w:rsid w:val="00F51953"/>
    <w:rsid w:val="00F52347"/>
    <w:rsid w:val="00F61312"/>
    <w:rsid w:val="00F65EE4"/>
    <w:rsid w:val="00F83490"/>
    <w:rsid w:val="00F83622"/>
    <w:rsid w:val="00F960AF"/>
    <w:rsid w:val="00FB2010"/>
    <w:rsid w:val="00FC4F54"/>
    <w:rsid w:val="00FD389C"/>
    <w:rsid w:val="00FE691A"/>
    <w:rsid w:val="00FF29B7"/>
    <w:rsid w:val="00FF4B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style="mso-position-horizontal:center" fillcolor="white" stroke="f">
      <v:fill color="white" color2="black"/>
      <v:stroke on="f"/>
      <v:textbox inset="0,0,0,0"/>
      <o:colormenu v:ext="edit" fillcolor="none [4]" strokecolor="none [1]" shadowcolor="none [2]"/>
    </o:shapedefaults>
    <o:shapelayout v:ext="edit">
      <o:idmap v:ext="edit" data="1"/>
      <o:rules v:ext="edit">
        <o:r id="V:Rule6" type="connector" idref="#_x0000_s1041"/>
        <o:r id="V:Rule7" type="connector" idref="#_x0000_s1052"/>
        <o:r id="V:Rule8" type="connector" idref="#_x0000_s1040"/>
        <o:r id="V:Rule9" type="connector" idref="#_x0000_s1053"/>
        <o:r id="V:Rule10" type="connector" idref="#_x0000_s1042"/>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119D"/>
    <w:pPr>
      <w:widowControl w:val="0"/>
      <w:suppressAutoHyphens/>
    </w:pPr>
    <w:rPr>
      <w:rFonts w:eastAsia="SimSun" w:cs="Mangal"/>
      <w:kern w:val="1"/>
      <w:sz w:val="24"/>
      <w:szCs w:val="24"/>
      <w:lang w:eastAsia="hi-IN" w:bidi="hi-IN"/>
    </w:rPr>
  </w:style>
  <w:style w:type="paragraph" w:styleId="Heading2">
    <w:name w:val="heading 2"/>
    <w:basedOn w:val="Normal"/>
    <w:next w:val="Normal"/>
    <w:link w:val="Heading2Char"/>
    <w:uiPriority w:val="9"/>
    <w:unhideWhenUsed/>
    <w:qFormat/>
    <w:rsid w:val="005945A0"/>
    <w:pPr>
      <w:keepNext/>
      <w:keepLines/>
      <w:widowControl/>
      <w:suppressAutoHyphens w:val="0"/>
      <w:spacing w:before="200" w:line="276" w:lineRule="auto"/>
      <w:outlineLvl w:val="1"/>
    </w:pPr>
    <w:rPr>
      <w:rFonts w:ascii="Cambria" w:eastAsia="Times New Roman" w:hAnsi="Cambria" w:cs="Times New Roman"/>
      <w:b/>
      <w:bCs/>
      <w:color w:val="4F81BD"/>
      <w:kern w:val="0"/>
      <w:sz w:val="26"/>
      <w:szCs w:val="26"/>
      <w:lang w:eastAsia="en-US" w:bidi="ar-SA"/>
    </w:rPr>
  </w:style>
  <w:style w:type="paragraph" w:styleId="Heading3">
    <w:name w:val="heading 3"/>
    <w:basedOn w:val="Normal"/>
    <w:next w:val="Normal"/>
    <w:link w:val="Heading3Char"/>
    <w:uiPriority w:val="9"/>
    <w:unhideWhenUsed/>
    <w:qFormat/>
    <w:rsid w:val="00A73E7A"/>
    <w:pPr>
      <w:keepNext/>
      <w:keepLines/>
      <w:widowControl/>
      <w:suppressAutoHyphens w:val="0"/>
      <w:spacing w:before="200" w:line="276" w:lineRule="auto"/>
      <w:outlineLvl w:val="2"/>
    </w:pPr>
    <w:rPr>
      <w:rFonts w:ascii="Cambria" w:eastAsia="Times New Roman" w:hAnsi="Cambria" w:cs="Times New Roman"/>
      <w:b/>
      <w:bCs/>
      <w:color w:val="4F81BD"/>
      <w:kern w:val="0"/>
      <w:sz w:val="22"/>
      <w:szCs w:val="22"/>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75119D"/>
    <w:rPr>
      <w:rFonts w:ascii="Wingdings" w:hAnsi="Wingdings" w:cs="OpenSymbol"/>
    </w:rPr>
  </w:style>
  <w:style w:type="character" w:customStyle="1" w:styleId="WW8Num2z0">
    <w:name w:val="WW8Num2z0"/>
    <w:rsid w:val="0075119D"/>
    <w:rPr>
      <w:rFonts w:ascii="Wingdings" w:hAnsi="Wingdings" w:cs="OpenSymbol"/>
    </w:rPr>
  </w:style>
  <w:style w:type="character" w:customStyle="1" w:styleId="WW8Num3z0">
    <w:name w:val="WW8Num3z0"/>
    <w:rsid w:val="0075119D"/>
    <w:rPr>
      <w:rFonts w:ascii="Wingdings" w:hAnsi="Wingdings" w:cs="OpenSymbol"/>
    </w:rPr>
  </w:style>
  <w:style w:type="character" w:customStyle="1" w:styleId="WW8Num4z0">
    <w:name w:val="WW8Num4z0"/>
    <w:rsid w:val="0075119D"/>
    <w:rPr>
      <w:rFonts w:ascii="Wingdings" w:hAnsi="Wingdings" w:cs="OpenSymbol"/>
    </w:rPr>
  </w:style>
  <w:style w:type="character" w:customStyle="1" w:styleId="WW8Num5z0">
    <w:name w:val="WW8Num5z0"/>
    <w:rsid w:val="0075119D"/>
    <w:rPr>
      <w:rFonts w:ascii="Wingdings" w:hAnsi="Wingdings" w:cs="OpenSymbol"/>
    </w:rPr>
  </w:style>
  <w:style w:type="character" w:customStyle="1" w:styleId="WW8Num6z0">
    <w:name w:val="WW8Num6z0"/>
    <w:rsid w:val="0075119D"/>
    <w:rPr>
      <w:rFonts w:ascii="Wingdings" w:hAnsi="Wingdings" w:cs="OpenSymbol"/>
    </w:rPr>
  </w:style>
  <w:style w:type="character" w:customStyle="1" w:styleId="WW8Num7z0">
    <w:name w:val="WW8Num7z0"/>
    <w:rsid w:val="0075119D"/>
    <w:rPr>
      <w:rFonts w:ascii="Wingdings" w:hAnsi="Wingdings" w:cs="OpenSymbol"/>
    </w:rPr>
  </w:style>
  <w:style w:type="character" w:customStyle="1" w:styleId="WW8Num8z0">
    <w:name w:val="WW8Num8z0"/>
    <w:rsid w:val="0075119D"/>
    <w:rPr>
      <w:rFonts w:ascii="Wingdings" w:hAnsi="Wingdings" w:cs="OpenSymbol"/>
    </w:rPr>
  </w:style>
  <w:style w:type="character" w:customStyle="1" w:styleId="WW8Num9z0">
    <w:name w:val="WW8Num9z0"/>
    <w:rsid w:val="0075119D"/>
    <w:rPr>
      <w:rFonts w:ascii="Wingdings" w:hAnsi="Wingdings" w:cs="OpenSymbol"/>
    </w:rPr>
  </w:style>
  <w:style w:type="character" w:customStyle="1" w:styleId="WW8Num10z0">
    <w:name w:val="WW8Num10z0"/>
    <w:rsid w:val="0075119D"/>
    <w:rPr>
      <w:rFonts w:ascii="Wingdings 2" w:hAnsi="Wingdings 2" w:cs="OpenSymbol"/>
    </w:rPr>
  </w:style>
  <w:style w:type="character" w:customStyle="1" w:styleId="WW8Num10z1">
    <w:name w:val="WW8Num10z1"/>
    <w:rsid w:val="0075119D"/>
    <w:rPr>
      <w:rFonts w:ascii="OpenSymbol" w:hAnsi="OpenSymbol" w:cs="OpenSymbol"/>
    </w:rPr>
  </w:style>
  <w:style w:type="character" w:customStyle="1" w:styleId="Absatz-Standardschriftart">
    <w:name w:val="Absatz-Standardschriftart"/>
    <w:rsid w:val="0075119D"/>
  </w:style>
  <w:style w:type="character" w:customStyle="1" w:styleId="WW-Absatz-Standardschriftart">
    <w:name w:val="WW-Absatz-Standardschriftart"/>
    <w:rsid w:val="0075119D"/>
  </w:style>
  <w:style w:type="character" w:styleId="Hyperlink">
    <w:name w:val="Hyperlink"/>
    <w:rsid w:val="0075119D"/>
    <w:rPr>
      <w:color w:val="000080"/>
      <w:u w:val="single"/>
    </w:rPr>
  </w:style>
  <w:style w:type="character" w:customStyle="1" w:styleId="NumberingSymbols">
    <w:name w:val="Numbering Symbols"/>
    <w:rsid w:val="0075119D"/>
  </w:style>
  <w:style w:type="character" w:customStyle="1" w:styleId="Bullets">
    <w:name w:val="Bullets"/>
    <w:rsid w:val="0075119D"/>
    <w:rPr>
      <w:rFonts w:ascii="OpenSymbol" w:eastAsia="OpenSymbol" w:hAnsi="OpenSymbol" w:cs="OpenSymbol"/>
    </w:rPr>
  </w:style>
  <w:style w:type="paragraph" w:customStyle="1" w:styleId="Heading">
    <w:name w:val="Heading"/>
    <w:basedOn w:val="Normal"/>
    <w:next w:val="BodyText"/>
    <w:rsid w:val="0075119D"/>
    <w:pPr>
      <w:keepNext/>
      <w:spacing w:before="240" w:after="120"/>
    </w:pPr>
    <w:rPr>
      <w:rFonts w:ascii="Arial" w:eastAsia="Microsoft YaHei" w:hAnsi="Arial"/>
      <w:sz w:val="28"/>
      <w:szCs w:val="28"/>
    </w:rPr>
  </w:style>
  <w:style w:type="paragraph" w:styleId="BodyText">
    <w:name w:val="Body Text"/>
    <w:basedOn w:val="Normal"/>
    <w:rsid w:val="0075119D"/>
    <w:pPr>
      <w:spacing w:after="120"/>
    </w:pPr>
  </w:style>
  <w:style w:type="paragraph" w:styleId="List">
    <w:name w:val="List"/>
    <w:basedOn w:val="BodyText"/>
    <w:rsid w:val="0075119D"/>
  </w:style>
  <w:style w:type="paragraph" w:styleId="Caption">
    <w:name w:val="caption"/>
    <w:basedOn w:val="Normal"/>
    <w:qFormat/>
    <w:rsid w:val="0075119D"/>
    <w:pPr>
      <w:suppressLineNumbers/>
      <w:spacing w:before="120" w:after="120"/>
    </w:pPr>
    <w:rPr>
      <w:i/>
      <w:iCs/>
    </w:rPr>
  </w:style>
  <w:style w:type="paragraph" w:customStyle="1" w:styleId="Index">
    <w:name w:val="Index"/>
    <w:basedOn w:val="Normal"/>
    <w:rsid w:val="0075119D"/>
    <w:pPr>
      <w:suppressLineNumbers/>
    </w:pPr>
  </w:style>
  <w:style w:type="paragraph" w:customStyle="1" w:styleId="TableContents">
    <w:name w:val="Table Contents"/>
    <w:basedOn w:val="Normal"/>
    <w:rsid w:val="0075119D"/>
    <w:pPr>
      <w:suppressLineNumbers/>
    </w:pPr>
  </w:style>
  <w:style w:type="paragraph" w:customStyle="1" w:styleId="TableHeading">
    <w:name w:val="Table Heading"/>
    <w:basedOn w:val="TableContents"/>
    <w:rsid w:val="0075119D"/>
    <w:pPr>
      <w:jc w:val="center"/>
    </w:pPr>
    <w:rPr>
      <w:b/>
      <w:bCs/>
    </w:rPr>
  </w:style>
  <w:style w:type="paragraph" w:styleId="Footer">
    <w:name w:val="footer"/>
    <w:basedOn w:val="Normal"/>
    <w:link w:val="FooterChar"/>
    <w:uiPriority w:val="99"/>
    <w:rsid w:val="0075119D"/>
    <w:pPr>
      <w:suppressLineNumbers/>
      <w:tabs>
        <w:tab w:val="center" w:pos="4986"/>
        <w:tab w:val="right" w:pos="9972"/>
      </w:tabs>
    </w:pPr>
  </w:style>
  <w:style w:type="paragraph" w:styleId="Header">
    <w:name w:val="header"/>
    <w:basedOn w:val="Normal"/>
    <w:link w:val="HeaderChar"/>
    <w:uiPriority w:val="99"/>
    <w:rsid w:val="0075119D"/>
    <w:pPr>
      <w:suppressLineNumbers/>
      <w:tabs>
        <w:tab w:val="center" w:pos="4986"/>
        <w:tab w:val="right" w:pos="9972"/>
      </w:tabs>
    </w:pPr>
  </w:style>
  <w:style w:type="paragraph" w:styleId="NoSpacing">
    <w:name w:val="No Spacing"/>
    <w:link w:val="NoSpacingChar"/>
    <w:uiPriority w:val="1"/>
    <w:qFormat/>
    <w:rsid w:val="00F83490"/>
    <w:rPr>
      <w:rFonts w:ascii="Calibri" w:hAnsi="Calibri"/>
      <w:sz w:val="22"/>
      <w:szCs w:val="22"/>
    </w:rPr>
  </w:style>
  <w:style w:type="character" w:customStyle="1" w:styleId="NoSpacingChar">
    <w:name w:val="No Spacing Char"/>
    <w:basedOn w:val="DefaultParagraphFont"/>
    <w:link w:val="NoSpacing"/>
    <w:uiPriority w:val="1"/>
    <w:rsid w:val="00F83490"/>
    <w:rPr>
      <w:rFonts w:ascii="Calibri" w:hAnsi="Calibri"/>
      <w:sz w:val="22"/>
      <w:szCs w:val="22"/>
      <w:lang w:val="en-US" w:eastAsia="en-US" w:bidi="ar-SA"/>
    </w:rPr>
  </w:style>
  <w:style w:type="character" w:customStyle="1" w:styleId="Heading3Char">
    <w:name w:val="Heading 3 Char"/>
    <w:basedOn w:val="DefaultParagraphFont"/>
    <w:link w:val="Heading3"/>
    <w:uiPriority w:val="9"/>
    <w:rsid w:val="00A73E7A"/>
    <w:rPr>
      <w:rFonts w:ascii="Cambria" w:eastAsia="Times New Roman" w:hAnsi="Cambria" w:cs="Times New Roman"/>
      <w:b/>
      <w:bCs/>
      <w:color w:val="4F81BD"/>
      <w:sz w:val="22"/>
      <w:szCs w:val="22"/>
    </w:rPr>
  </w:style>
  <w:style w:type="paragraph" w:styleId="NormalWeb">
    <w:name w:val="Normal (Web)"/>
    <w:basedOn w:val="Normal"/>
    <w:uiPriority w:val="99"/>
    <w:unhideWhenUsed/>
    <w:rsid w:val="00A73E7A"/>
    <w:pPr>
      <w:widowControl/>
      <w:suppressAutoHyphens w:val="0"/>
      <w:spacing w:before="100" w:beforeAutospacing="1" w:after="100" w:afterAutospacing="1"/>
    </w:pPr>
    <w:rPr>
      <w:rFonts w:eastAsia="Times New Roman" w:cs="Times New Roman"/>
      <w:kern w:val="0"/>
      <w:lang w:eastAsia="en-US" w:bidi="ar-SA"/>
    </w:rPr>
  </w:style>
  <w:style w:type="character" w:customStyle="1" w:styleId="apple-converted-space">
    <w:name w:val="apple-converted-space"/>
    <w:basedOn w:val="DefaultParagraphFont"/>
    <w:rsid w:val="00A73E7A"/>
  </w:style>
  <w:style w:type="table" w:styleId="TableGrid">
    <w:name w:val="Table Grid"/>
    <w:basedOn w:val="TableNormal"/>
    <w:uiPriority w:val="59"/>
    <w:rsid w:val="00C0334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E691A"/>
    <w:rPr>
      <w:color w:val="800080"/>
      <w:u w:val="single"/>
    </w:rPr>
  </w:style>
  <w:style w:type="character" w:customStyle="1" w:styleId="HeaderChar">
    <w:name w:val="Header Char"/>
    <w:basedOn w:val="DefaultParagraphFont"/>
    <w:link w:val="Header"/>
    <w:uiPriority w:val="99"/>
    <w:rsid w:val="00A824F8"/>
    <w:rPr>
      <w:rFonts w:eastAsia="SimSun" w:cs="Mangal"/>
      <w:kern w:val="1"/>
      <w:sz w:val="24"/>
      <w:szCs w:val="24"/>
      <w:lang w:eastAsia="hi-IN" w:bidi="hi-IN"/>
    </w:rPr>
  </w:style>
  <w:style w:type="character" w:customStyle="1" w:styleId="FooterChar">
    <w:name w:val="Footer Char"/>
    <w:basedOn w:val="DefaultParagraphFont"/>
    <w:link w:val="Footer"/>
    <w:uiPriority w:val="99"/>
    <w:rsid w:val="00A824F8"/>
    <w:rPr>
      <w:rFonts w:eastAsia="SimSun" w:cs="Mangal"/>
      <w:kern w:val="1"/>
      <w:sz w:val="24"/>
      <w:szCs w:val="24"/>
      <w:lang w:eastAsia="hi-IN" w:bidi="hi-IN"/>
    </w:rPr>
  </w:style>
  <w:style w:type="paragraph" w:styleId="BalloonText">
    <w:name w:val="Balloon Text"/>
    <w:basedOn w:val="Normal"/>
    <w:link w:val="BalloonTextChar"/>
    <w:uiPriority w:val="99"/>
    <w:semiHidden/>
    <w:unhideWhenUsed/>
    <w:rsid w:val="00C04B2B"/>
    <w:rPr>
      <w:rFonts w:ascii="Tahoma" w:hAnsi="Tahoma"/>
      <w:sz w:val="16"/>
      <w:szCs w:val="14"/>
    </w:rPr>
  </w:style>
  <w:style w:type="character" w:customStyle="1" w:styleId="BalloonTextChar">
    <w:name w:val="Balloon Text Char"/>
    <w:basedOn w:val="DefaultParagraphFont"/>
    <w:link w:val="BalloonText"/>
    <w:uiPriority w:val="99"/>
    <w:semiHidden/>
    <w:rsid w:val="00C04B2B"/>
    <w:rPr>
      <w:rFonts w:ascii="Tahoma" w:eastAsia="SimSun" w:hAnsi="Tahoma" w:cs="Mangal"/>
      <w:kern w:val="1"/>
      <w:sz w:val="16"/>
      <w:szCs w:val="14"/>
      <w:lang w:eastAsia="hi-IN" w:bidi="hi-IN"/>
    </w:rPr>
  </w:style>
  <w:style w:type="paragraph" w:styleId="ListParagraph">
    <w:name w:val="List Paragraph"/>
    <w:basedOn w:val="Normal"/>
    <w:uiPriority w:val="34"/>
    <w:qFormat/>
    <w:rsid w:val="00BA39E9"/>
    <w:pPr>
      <w:ind w:left="720"/>
      <w:contextualSpacing/>
    </w:pPr>
    <w:rPr>
      <w:szCs w:val="21"/>
    </w:rPr>
  </w:style>
  <w:style w:type="paragraph" w:styleId="HTMLPreformatted">
    <w:name w:val="HTML Preformatted"/>
    <w:basedOn w:val="Normal"/>
    <w:link w:val="HTMLPreformattedChar"/>
    <w:uiPriority w:val="99"/>
    <w:unhideWhenUsed/>
    <w:rsid w:val="009F23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rsid w:val="009F23CD"/>
    <w:rPr>
      <w:rFonts w:ascii="Courier New" w:hAnsi="Courier New" w:cs="Courier New"/>
    </w:rPr>
  </w:style>
  <w:style w:type="character" w:styleId="Strong">
    <w:name w:val="Strong"/>
    <w:basedOn w:val="DefaultParagraphFont"/>
    <w:uiPriority w:val="22"/>
    <w:qFormat/>
    <w:rsid w:val="00E518EC"/>
    <w:rPr>
      <w:b/>
      <w:bCs/>
    </w:rPr>
  </w:style>
  <w:style w:type="character" w:styleId="Emphasis">
    <w:name w:val="Emphasis"/>
    <w:basedOn w:val="DefaultParagraphFont"/>
    <w:uiPriority w:val="20"/>
    <w:qFormat/>
    <w:rsid w:val="00E518EC"/>
    <w:rPr>
      <w:i/>
      <w:iCs/>
    </w:rPr>
  </w:style>
  <w:style w:type="character" w:customStyle="1" w:styleId="Heading2Char">
    <w:name w:val="Heading 2 Char"/>
    <w:basedOn w:val="DefaultParagraphFont"/>
    <w:link w:val="Heading2"/>
    <w:uiPriority w:val="9"/>
    <w:rsid w:val="005945A0"/>
    <w:rPr>
      <w:rFonts w:ascii="Cambria" w:eastAsia="Times New Roman" w:hAnsi="Cambria" w:cs="Times New Roman"/>
      <w:b/>
      <w:bCs/>
      <w:color w:val="4F81BD"/>
      <w:sz w:val="26"/>
      <w:szCs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hdflvplayer.net/documentation/player-configuration/" TargetMode="External"/><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mailto:bdm@apptha.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hdflvplayer.net/forum/viewforum.php?f=3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hyperlink" Target="mailto:support@hdflvplayer.ne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hyperlink" Target="http://www.hdflvplayer.net/contact_us.php?selectTopic=suppor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hdflvplayer.net/documentation/playlist-configuration/" TargetMode="External"/><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github.com/Apptha/hdflvplayer/issues"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A39997-D91E-432C-937D-D037AE677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5300</Words>
  <Characters>30211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35441</CharactersWithSpaces>
  <SharedDoc>false</SharedDoc>
  <HLinks>
    <vt:vector size="42" baseType="variant">
      <vt:variant>
        <vt:i4>5570664</vt:i4>
      </vt:variant>
      <vt:variant>
        <vt:i4>18</vt:i4>
      </vt:variant>
      <vt:variant>
        <vt:i4>0</vt:i4>
      </vt:variant>
      <vt:variant>
        <vt:i4>5</vt:i4>
      </vt:variant>
      <vt:variant>
        <vt:lpwstr>mailto:bdm@apptha.com</vt:lpwstr>
      </vt:variant>
      <vt:variant>
        <vt:lpwstr/>
      </vt:variant>
      <vt:variant>
        <vt:i4>8323146</vt:i4>
      </vt:variant>
      <vt:variant>
        <vt:i4>15</vt:i4>
      </vt:variant>
      <vt:variant>
        <vt:i4>0</vt:i4>
      </vt:variant>
      <vt:variant>
        <vt:i4>5</vt:i4>
      </vt:variant>
      <vt:variant>
        <vt:lpwstr>mailto:support@hdflvplayer.net</vt:lpwstr>
      </vt:variant>
      <vt:variant>
        <vt:lpwstr/>
      </vt:variant>
      <vt:variant>
        <vt:i4>131179</vt:i4>
      </vt:variant>
      <vt:variant>
        <vt:i4>12</vt:i4>
      </vt:variant>
      <vt:variant>
        <vt:i4>0</vt:i4>
      </vt:variant>
      <vt:variant>
        <vt:i4>5</vt:i4>
      </vt:variant>
      <vt:variant>
        <vt:lpwstr>http://www.hdflvplayer.net/contact_us.php?selectTopic=support</vt:lpwstr>
      </vt:variant>
      <vt:variant>
        <vt:lpwstr/>
      </vt:variant>
      <vt:variant>
        <vt:i4>786509</vt:i4>
      </vt:variant>
      <vt:variant>
        <vt:i4>9</vt:i4>
      </vt:variant>
      <vt:variant>
        <vt:i4>0</vt:i4>
      </vt:variant>
      <vt:variant>
        <vt:i4>5</vt:i4>
      </vt:variant>
      <vt:variant>
        <vt:lpwstr>https://github.com/Apptha/hdflvplayer/issues</vt:lpwstr>
      </vt:variant>
      <vt:variant>
        <vt:lpwstr/>
      </vt:variant>
      <vt:variant>
        <vt:i4>6815805</vt:i4>
      </vt:variant>
      <vt:variant>
        <vt:i4>6</vt:i4>
      </vt:variant>
      <vt:variant>
        <vt:i4>0</vt:i4>
      </vt:variant>
      <vt:variant>
        <vt:i4>5</vt:i4>
      </vt:variant>
      <vt:variant>
        <vt:lpwstr>http://www.hdflvplayer.net/forum/viewforum.php?f=39</vt:lpwstr>
      </vt:variant>
      <vt:variant>
        <vt:lpwstr/>
      </vt:variant>
      <vt:variant>
        <vt:i4>4653064</vt:i4>
      </vt:variant>
      <vt:variant>
        <vt:i4>3</vt:i4>
      </vt:variant>
      <vt:variant>
        <vt:i4>0</vt:i4>
      </vt:variant>
      <vt:variant>
        <vt:i4>5</vt:i4>
      </vt:variant>
      <vt:variant>
        <vt:lpwstr>http://www.hdflvplayer.net/documentation/playlist-configuration/</vt:lpwstr>
      </vt:variant>
      <vt:variant>
        <vt:lpwstr/>
      </vt:variant>
      <vt:variant>
        <vt:i4>3997799</vt:i4>
      </vt:variant>
      <vt:variant>
        <vt:i4>0</vt:i4>
      </vt:variant>
      <vt:variant>
        <vt:i4>0</vt:i4>
      </vt:variant>
      <vt:variant>
        <vt:i4>5</vt:i4>
      </vt:variant>
      <vt:variant>
        <vt:lpwstr>http://www.hdflvplayer.net/documentation/player-configuration/</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Amar</cp:lastModifiedBy>
  <cp:revision>2</cp:revision>
  <cp:lastPrinted>2013-11-25T15:00:00Z</cp:lastPrinted>
  <dcterms:created xsi:type="dcterms:W3CDTF">2013-11-26T12:11:00Z</dcterms:created>
  <dcterms:modified xsi:type="dcterms:W3CDTF">2013-11-26T12:11:00Z</dcterms:modified>
</cp:coreProperties>
</file>